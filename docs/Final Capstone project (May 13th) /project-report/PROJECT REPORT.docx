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4F96F" w14:textId="2931B6DD" w:rsidR="00BE33B2" w:rsidRDefault="00F55FC2">
      <w:pPr>
        <w:spacing w:after="0" w:line="259" w:lineRule="auto"/>
        <w:ind w:left="6" w:firstLine="0"/>
      </w:pPr>
      <w:r>
        <w:rPr>
          <w:sz w:val="42"/>
        </w:rPr>
        <w:t>PROJECT REPORT: AI-Powered Robotic Vision System</w:t>
      </w:r>
    </w:p>
    <w:p w14:paraId="30921175" w14:textId="77777777" w:rsidR="00BE33B2" w:rsidRDefault="00000000">
      <w:pPr>
        <w:spacing w:after="285" w:line="259" w:lineRule="auto"/>
        <w:ind w:left="3" w:right="-11" w:firstLine="0"/>
      </w:pPr>
      <w:r>
        <w:rPr>
          <w:noProof/>
          <w:sz w:val="22"/>
        </w:rPr>
        <mc:AlternateContent>
          <mc:Choice Requires="wpg">
            <w:drawing>
              <wp:inline distT="0" distB="0" distL="0" distR="0" wp14:anchorId="4C34EC52" wp14:editId="255AE660">
                <wp:extent cx="6476999" cy="9525"/>
                <wp:effectExtent l="0" t="0" r="0" b="0"/>
                <wp:docPr id="43417" name="Group 43417"/>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44939" name="Shape 44939"/>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17" style="width:510pt;height:0.75pt;mso-position-horizontal-relative:char;mso-position-vertical-relative:line" coordsize="64769,95">
                <v:shape id="Shape 44940" style="position:absolute;width:64769;height:95;left:0;top:0;" coordsize="6476999,9525" path="m0,0l6476999,0l6476999,9525l0,9525l0,0">
                  <v:stroke weight="0pt" endcap="flat" joinstyle="miter" miterlimit="10" on="false" color="#000000" opacity="0"/>
                  <v:fill on="true" color="#000000"/>
                </v:shape>
              </v:group>
            </w:pict>
          </mc:Fallback>
        </mc:AlternateContent>
      </w:r>
    </w:p>
    <w:p w14:paraId="6EB49230" w14:textId="77777777" w:rsidR="00BE33B2" w:rsidRDefault="00000000">
      <w:pPr>
        <w:spacing w:after="340" w:line="259" w:lineRule="auto"/>
        <w:ind w:left="3" w:right="-11" w:firstLine="0"/>
      </w:pPr>
      <w:r>
        <w:rPr>
          <w:noProof/>
        </w:rPr>
        <w:drawing>
          <wp:inline distT="0" distB="0" distL="0" distR="0" wp14:anchorId="2B44A986" wp14:editId="04283973">
            <wp:extent cx="6476999" cy="363855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stretch>
                      <a:fillRect/>
                    </a:stretch>
                  </pic:blipFill>
                  <pic:spPr>
                    <a:xfrm>
                      <a:off x="0" y="0"/>
                      <a:ext cx="6476999" cy="3638550"/>
                    </a:xfrm>
                    <a:prstGeom prst="rect">
                      <a:avLst/>
                    </a:prstGeom>
                  </pic:spPr>
                </pic:pic>
              </a:graphicData>
            </a:graphic>
          </wp:inline>
        </w:drawing>
      </w:r>
    </w:p>
    <w:p w14:paraId="72241FA6" w14:textId="27A29371" w:rsidR="00774BD6" w:rsidRDefault="00774BD6" w:rsidP="00774BD6">
      <w:pPr>
        <w:spacing w:after="312" w:line="240" w:lineRule="auto"/>
        <w:ind w:right="27"/>
      </w:pPr>
    </w:p>
    <w:p w14:paraId="0C8243CB" w14:textId="77777777" w:rsidR="00324CAB" w:rsidRDefault="00324CAB" w:rsidP="00324CAB">
      <w:pPr>
        <w:spacing w:before="315" w:after="105" w:line="360" w:lineRule="auto"/>
        <w:ind w:left="-30"/>
      </w:pPr>
      <w:r>
        <w:rPr>
          <w:rFonts w:ascii="inter" w:eastAsia="inter" w:hAnsi="inter" w:cs="inter"/>
          <w:b/>
          <w:sz w:val="24"/>
        </w:rPr>
        <w:t>Executive Summary</w:t>
      </w:r>
    </w:p>
    <w:p w14:paraId="7CD4C417" w14:textId="77777777" w:rsidR="002A0ED4" w:rsidRDefault="002A0ED4" w:rsidP="00324CAB">
      <w:pPr>
        <w:spacing w:before="210" w:after="0" w:line="360" w:lineRule="auto"/>
        <w:rPr>
          <w:rFonts w:ascii="Segoe UI" w:hAnsi="Segoe UI" w:cs="Segoe UI"/>
        </w:rPr>
      </w:pPr>
      <w:r>
        <w:rPr>
          <w:rStyle w:val="Strong"/>
          <w:rFonts w:ascii="Segoe UI" w:hAnsi="Segoe UI" w:cs="Segoe UI"/>
          <w:bdr w:val="single" w:sz="2" w:space="0" w:color="E5E7EB" w:frame="1"/>
        </w:rPr>
        <w:t>SmartVision</w:t>
      </w:r>
      <w:r>
        <w:rPr>
          <w:rStyle w:val="apple-converted-space"/>
          <w:rFonts w:ascii="Segoe UI" w:hAnsi="Segoe UI" w:cs="Segoe UI"/>
        </w:rPr>
        <w:t> </w:t>
      </w:r>
      <w:r>
        <w:rPr>
          <w:rFonts w:ascii="Segoe UI" w:hAnsi="Segoe UI" w:cs="Segoe UI"/>
        </w:rPr>
        <w:t>is an open-source robotic vision system that leverages Raspberry Pi, computer vision, and cloud-based machine learning to automate the organization of physical notes into digital workflows. This enhanced report refines the original draft for clarity, conciseness, and direct relevance to both technical and YouTube content creator audiences, while retaining all core sections and the project’s narrative.</w:t>
      </w:r>
    </w:p>
    <w:p w14:paraId="5C9E344A" w14:textId="60677A89" w:rsidR="00324CAB" w:rsidRDefault="00324CAB" w:rsidP="00324CAB">
      <w:pPr>
        <w:spacing w:before="210" w:after="0" w:line="360" w:lineRule="auto"/>
      </w:pPr>
      <w:r>
        <w:rPr>
          <w:noProof/>
        </w:rPr>
        <mc:AlternateContent>
          <mc:Choice Requires="wps">
            <w:drawing>
              <wp:inline distT="0" distB="0" distL="0" distR="0" wp14:anchorId="3FB81160" wp14:editId="137F6AEA">
                <wp:extent cx="6038850" cy="635"/>
                <wp:effectExtent l="0" t="0" r="19050" b="24765"/>
                <wp:docPr id="156660362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0DD3904"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0C443810" w14:textId="77777777" w:rsidR="00C14A57" w:rsidRDefault="00C14A57" w:rsidP="00B87889">
      <w:pPr>
        <w:spacing w:before="315" w:after="105" w:line="360" w:lineRule="auto"/>
        <w:ind w:left="0" w:firstLine="0"/>
        <w:rPr>
          <w:rFonts w:ascii="inter" w:eastAsia="inter" w:hAnsi="inter" w:cs="inter"/>
          <w:b/>
          <w:sz w:val="24"/>
        </w:rPr>
      </w:pPr>
    </w:p>
    <w:p w14:paraId="207B8977" w14:textId="0D2A3349" w:rsidR="00B87889" w:rsidRDefault="00324CAB" w:rsidP="00353DFF">
      <w:pPr>
        <w:spacing w:before="315" w:after="105" w:line="360" w:lineRule="auto"/>
        <w:ind w:left="-30"/>
        <w:rPr>
          <w:rFonts w:ascii="inter" w:eastAsia="inter" w:hAnsi="inter" w:cs="inter"/>
          <w:b/>
          <w:sz w:val="24"/>
        </w:rPr>
      </w:pPr>
      <w:r>
        <w:rPr>
          <w:rFonts w:ascii="inter" w:eastAsia="inter" w:hAnsi="inter" w:cs="inter"/>
          <w:b/>
          <w:sz w:val="24"/>
        </w:rPr>
        <w:t>Technical Architecture</w:t>
      </w:r>
    </w:p>
    <w:p w14:paraId="6B7014F5" w14:textId="5E3829DE" w:rsidR="00B87889" w:rsidRDefault="00B87889" w:rsidP="00324CAB">
      <w:pPr>
        <w:spacing w:before="315" w:after="105" w:line="360" w:lineRule="auto"/>
        <w:ind w:left="-30"/>
      </w:pPr>
      <w:r>
        <w:rPr>
          <w:noProof/>
        </w:rPr>
        <w:lastRenderedPageBreak/>
        <w:drawing>
          <wp:inline distT="0" distB="0" distL="0" distR="0" wp14:anchorId="2BAB1998" wp14:editId="1547701D">
            <wp:extent cx="6471285" cy="4820423"/>
            <wp:effectExtent l="0" t="0" r="5715" b="5715"/>
            <wp:docPr id="131503155" name="Picture 82" descr="A diagram of a computer wi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155" name="Picture 82" descr="A diagram of a computer wiring diagram&#10;&#10;AI-generated content may be incorrect."/>
                    <pic:cNvPicPr/>
                  </pic:nvPicPr>
                  <pic:blipFill rotWithShape="1">
                    <a:blip r:embed="rId8" cstate="print">
                      <a:extLst>
                        <a:ext uri="{28A0092B-C50C-407E-A947-70E740481C1C}">
                          <a14:useLocalDpi xmlns:a14="http://schemas.microsoft.com/office/drawing/2010/main" val="0"/>
                        </a:ext>
                      </a:extLst>
                    </a:blip>
                    <a:srcRect t="26627"/>
                    <a:stretch/>
                  </pic:blipFill>
                  <pic:spPr bwMode="auto">
                    <a:xfrm>
                      <a:off x="0" y="0"/>
                      <a:ext cx="6471285" cy="4820423"/>
                    </a:xfrm>
                    <a:prstGeom prst="rect">
                      <a:avLst/>
                    </a:prstGeom>
                    <a:ln>
                      <a:noFill/>
                    </a:ln>
                    <a:extLst>
                      <a:ext uri="{53640926-AAD7-44D8-BBD7-CCE9431645EC}">
                        <a14:shadowObscured xmlns:a14="http://schemas.microsoft.com/office/drawing/2010/main"/>
                      </a:ext>
                    </a:extLst>
                  </pic:spPr>
                </pic:pic>
              </a:graphicData>
            </a:graphic>
          </wp:inline>
        </w:drawing>
      </w:r>
    </w:p>
    <w:p w14:paraId="6FCDB7CE" w14:textId="77777777" w:rsidR="002A0ED4" w:rsidRPr="002A0ED4" w:rsidRDefault="002A0ED4" w:rsidP="002A0ED4">
      <w:pPr>
        <w:rPr>
          <w:rFonts w:ascii="inter" w:eastAsia="inter" w:hAnsi="inter" w:cs="inter"/>
          <w:b/>
          <w:sz w:val="24"/>
        </w:rPr>
      </w:pPr>
      <w:r w:rsidRPr="002A0ED4">
        <w:rPr>
          <w:rFonts w:ascii="inter" w:eastAsia="inter" w:hAnsi="inter" w:cs="inter"/>
          <w:b/>
          <w:bCs/>
          <w:sz w:val="24"/>
        </w:rPr>
        <w:t>Hardware Stack</w:t>
      </w:r>
    </w:p>
    <w:p w14:paraId="4211547E" w14:textId="77777777" w:rsidR="002A0ED4" w:rsidRPr="002A0ED4" w:rsidRDefault="002A0ED4" w:rsidP="002A0ED4">
      <w:pPr>
        <w:numPr>
          <w:ilvl w:val="0"/>
          <w:numId w:val="48"/>
        </w:numPr>
        <w:rPr>
          <w:rFonts w:ascii="inter" w:eastAsia="inter" w:hAnsi="inter" w:cs="inter"/>
          <w:sz w:val="24"/>
        </w:rPr>
      </w:pPr>
      <w:r w:rsidRPr="002A0ED4">
        <w:rPr>
          <w:rFonts w:ascii="inter" w:eastAsia="inter" w:hAnsi="inter" w:cs="inter"/>
          <w:sz w:val="24"/>
        </w:rPr>
        <w:t>Raspberry Pi 4 (8GB): Central processing, passive cooling for reliability.</w:t>
      </w:r>
    </w:p>
    <w:p w14:paraId="2DE34CF3" w14:textId="77777777" w:rsidR="002A0ED4" w:rsidRPr="002A0ED4" w:rsidRDefault="002A0ED4" w:rsidP="002A0ED4">
      <w:pPr>
        <w:numPr>
          <w:ilvl w:val="0"/>
          <w:numId w:val="48"/>
        </w:numPr>
        <w:rPr>
          <w:rFonts w:ascii="inter" w:eastAsia="inter" w:hAnsi="inter" w:cs="inter"/>
          <w:sz w:val="24"/>
        </w:rPr>
      </w:pPr>
      <w:r w:rsidRPr="002A0ED4">
        <w:rPr>
          <w:rFonts w:ascii="inter" w:eastAsia="inter" w:hAnsi="inter" w:cs="inter"/>
          <w:sz w:val="24"/>
        </w:rPr>
        <w:t>Robotic Arm (6DOF, PWM bus servos): Physical manipulation and note handling.</w:t>
      </w:r>
    </w:p>
    <w:p w14:paraId="040BE4B1" w14:textId="77777777" w:rsidR="002A0ED4" w:rsidRPr="002A0ED4" w:rsidRDefault="002A0ED4" w:rsidP="002A0ED4">
      <w:pPr>
        <w:numPr>
          <w:ilvl w:val="0"/>
          <w:numId w:val="48"/>
        </w:numPr>
        <w:rPr>
          <w:rFonts w:ascii="inter" w:eastAsia="inter" w:hAnsi="inter" w:cs="inter"/>
          <w:sz w:val="24"/>
        </w:rPr>
      </w:pPr>
      <w:r w:rsidRPr="002A0ED4">
        <w:rPr>
          <w:rFonts w:ascii="inter" w:eastAsia="inter" w:hAnsi="inter" w:cs="inter"/>
          <w:sz w:val="24"/>
        </w:rPr>
        <w:t>Camera (UVC, 1080p/30fps): Real-time image capture.</w:t>
      </w:r>
    </w:p>
    <w:p w14:paraId="575108AE" w14:textId="77777777" w:rsidR="002A0ED4" w:rsidRPr="002A0ED4" w:rsidRDefault="002A0ED4" w:rsidP="002A0ED4">
      <w:pPr>
        <w:numPr>
          <w:ilvl w:val="0"/>
          <w:numId w:val="48"/>
        </w:numPr>
        <w:rPr>
          <w:rFonts w:ascii="inter" w:eastAsia="inter" w:hAnsi="inter" w:cs="inter"/>
          <w:sz w:val="24"/>
        </w:rPr>
      </w:pPr>
      <w:r w:rsidRPr="002A0ED4">
        <w:rPr>
          <w:rFonts w:ascii="inter" w:eastAsia="inter" w:hAnsi="inter" w:cs="inter"/>
          <w:sz w:val="24"/>
        </w:rPr>
        <w:t>Tiered Power System: Isolated 12V/5V rails with capacitors for stable operation and brownout protection.</w:t>
      </w:r>
    </w:p>
    <w:p w14:paraId="5AC6E5C2" w14:textId="77777777" w:rsidR="002A0ED4" w:rsidRPr="002A0ED4" w:rsidRDefault="002A0ED4" w:rsidP="002A0ED4">
      <w:pPr>
        <w:rPr>
          <w:rFonts w:ascii="inter" w:eastAsia="inter" w:hAnsi="inter" w:cs="inter"/>
          <w:b/>
          <w:sz w:val="24"/>
        </w:rPr>
      </w:pPr>
      <w:r w:rsidRPr="002A0ED4">
        <w:rPr>
          <w:rFonts w:ascii="inter" w:eastAsia="inter" w:hAnsi="inter" w:cs="inter"/>
          <w:b/>
          <w:bCs/>
          <w:sz w:val="24"/>
        </w:rPr>
        <w:t>Software Stack</w:t>
      </w:r>
    </w:p>
    <w:p w14:paraId="1B69288F" w14:textId="77777777" w:rsidR="002A0ED4" w:rsidRPr="002A0ED4" w:rsidRDefault="002A0ED4" w:rsidP="002A0ED4">
      <w:pPr>
        <w:numPr>
          <w:ilvl w:val="0"/>
          <w:numId w:val="49"/>
        </w:numPr>
        <w:rPr>
          <w:rFonts w:ascii="inter" w:eastAsia="inter" w:hAnsi="inter" w:cs="inter"/>
          <w:sz w:val="24"/>
        </w:rPr>
      </w:pPr>
      <w:r w:rsidRPr="002A0ED4">
        <w:rPr>
          <w:rFonts w:ascii="inter" w:eastAsia="inter" w:hAnsi="inter" w:cs="inter"/>
          <w:sz w:val="24"/>
        </w:rPr>
        <w:t>OpenCV 4.8: NEON-optimized for fast color detection and image processing.</w:t>
      </w:r>
    </w:p>
    <w:p w14:paraId="2C45AAB3" w14:textId="77777777" w:rsidR="002A0ED4" w:rsidRPr="002A0ED4" w:rsidRDefault="002A0ED4" w:rsidP="002A0ED4">
      <w:pPr>
        <w:numPr>
          <w:ilvl w:val="0"/>
          <w:numId w:val="49"/>
        </w:numPr>
        <w:rPr>
          <w:rFonts w:ascii="inter" w:eastAsia="inter" w:hAnsi="inter" w:cs="inter"/>
          <w:sz w:val="24"/>
        </w:rPr>
      </w:pPr>
      <w:r w:rsidRPr="002A0ED4">
        <w:rPr>
          <w:rFonts w:ascii="inter" w:eastAsia="inter" w:hAnsi="inter" w:cs="inter"/>
          <w:sz w:val="24"/>
        </w:rPr>
        <w:t>Roboflow: Cloud-based dataset management, annotation, and model training.</w:t>
      </w:r>
    </w:p>
    <w:p w14:paraId="07B26A13" w14:textId="77777777" w:rsidR="002A0ED4" w:rsidRPr="002A0ED4" w:rsidRDefault="002A0ED4" w:rsidP="002A0ED4">
      <w:pPr>
        <w:numPr>
          <w:ilvl w:val="0"/>
          <w:numId w:val="49"/>
        </w:numPr>
        <w:rPr>
          <w:rFonts w:ascii="inter" w:eastAsia="inter" w:hAnsi="inter" w:cs="inter"/>
          <w:sz w:val="24"/>
        </w:rPr>
      </w:pPr>
      <w:r w:rsidRPr="002A0ED4">
        <w:rPr>
          <w:rFonts w:ascii="inter" w:eastAsia="inter" w:hAnsi="inter" w:cs="inter"/>
          <w:sz w:val="24"/>
        </w:rPr>
        <w:t>Python 3.9+, Jupyter Lab: Rapid prototyping, remote access, and live experimentation.</w:t>
      </w:r>
    </w:p>
    <w:p w14:paraId="629C1498" w14:textId="77777777" w:rsidR="002A0ED4" w:rsidRPr="002A0ED4" w:rsidRDefault="002A0ED4" w:rsidP="002A0ED4">
      <w:pPr>
        <w:numPr>
          <w:ilvl w:val="0"/>
          <w:numId w:val="49"/>
        </w:numPr>
        <w:rPr>
          <w:rFonts w:ascii="inter" w:eastAsia="inter" w:hAnsi="inter" w:cs="inter"/>
          <w:sz w:val="24"/>
        </w:rPr>
      </w:pPr>
      <w:r w:rsidRPr="002A0ED4">
        <w:rPr>
          <w:rFonts w:ascii="inter" w:eastAsia="inter" w:hAnsi="inter" w:cs="inter"/>
          <w:sz w:val="24"/>
        </w:rPr>
        <w:t>Custom API/Inference Pipeline: Integrates Roboflow-trained models for real-time detection via webcam or camera stream.</w:t>
      </w:r>
    </w:p>
    <w:p w14:paraId="0BF9AB5D" w14:textId="77777777" w:rsidR="002A0ED4" w:rsidRPr="002A0ED4" w:rsidRDefault="002A0ED4" w:rsidP="002A0ED4">
      <w:pPr>
        <w:rPr>
          <w:rFonts w:ascii="inter" w:eastAsia="inter" w:hAnsi="inter" w:cs="inter"/>
          <w:b/>
          <w:sz w:val="24"/>
        </w:rPr>
      </w:pPr>
    </w:p>
    <w:p w14:paraId="18CF062E" w14:textId="77777777" w:rsidR="002A0ED4" w:rsidRDefault="002A0ED4" w:rsidP="002A0ED4">
      <w:pPr>
        <w:rPr>
          <w:rFonts w:ascii="inter" w:eastAsia="inter" w:hAnsi="inter" w:cs="inter"/>
          <w:b/>
          <w:bCs/>
          <w:sz w:val="24"/>
        </w:rPr>
      </w:pPr>
      <w:r w:rsidRPr="002A0ED4">
        <w:rPr>
          <w:rFonts w:ascii="inter" w:eastAsia="inter" w:hAnsi="inter" w:cs="inter"/>
          <w:b/>
          <w:bCs/>
          <w:sz w:val="24"/>
        </w:rPr>
        <w:t>The Problem We’re Solving</w:t>
      </w:r>
    </w:p>
    <w:p w14:paraId="1A4689E9" w14:textId="77777777" w:rsidR="002A0ED4" w:rsidRPr="002A0ED4" w:rsidRDefault="002A0ED4" w:rsidP="002A0ED4">
      <w:pPr>
        <w:rPr>
          <w:rFonts w:ascii="inter" w:eastAsia="inter" w:hAnsi="inter" w:cs="inter"/>
          <w:b/>
          <w:bCs/>
          <w:sz w:val="24"/>
        </w:rPr>
      </w:pPr>
    </w:p>
    <w:p w14:paraId="592CC8F5" w14:textId="77777777" w:rsidR="002A0ED4" w:rsidRPr="002A0ED4" w:rsidRDefault="002A0ED4" w:rsidP="002A0ED4">
      <w:pPr>
        <w:rPr>
          <w:rFonts w:ascii="inter" w:eastAsia="inter" w:hAnsi="inter" w:cs="inter"/>
          <w:b/>
          <w:sz w:val="24"/>
        </w:rPr>
      </w:pPr>
      <w:r w:rsidRPr="002A0ED4">
        <w:rPr>
          <w:rFonts w:ascii="inter" w:eastAsia="inter" w:hAnsi="inter" w:cs="inter"/>
          <w:b/>
          <w:sz w:val="24"/>
        </w:rPr>
        <w:t xml:space="preserve">Manual transfer and organization of color-coded physical notes into digital systems wastes significant time and is </w:t>
      </w:r>
      <w:proofErr w:type="gramStart"/>
      <w:r w:rsidRPr="002A0ED4">
        <w:rPr>
          <w:rFonts w:ascii="inter" w:eastAsia="inter" w:hAnsi="inter" w:cs="inter"/>
          <w:b/>
          <w:sz w:val="24"/>
        </w:rPr>
        <w:t>error-prone</w:t>
      </w:r>
      <w:proofErr w:type="gramEnd"/>
      <w:r w:rsidRPr="002A0ED4">
        <w:rPr>
          <w:rFonts w:ascii="inter" w:eastAsia="inter" w:hAnsi="inter" w:cs="inter"/>
          <w:b/>
          <w:sz w:val="24"/>
        </w:rPr>
        <w:t>. Existing solutions lack:</w:t>
      </w:r>
    </w:p>
    <w:p w14:paraId="26264C54" w14:textId="77777777" w:rsidR="002A0ED4" w:rsidRPr="002A0ED4" w:rsidRDefault="002A0ED4" w:rsidP="002A0ED4">
      <w:pPr>
        <w:numPr>
          <w:ilvl w:val="0"/>
          <w:numId w:val="50"/>
        </w:numPr>
        <w:rPr>
          <w:rFonts w:ascii="inter" w:eastAsia="inter" w:hAnsi="inter" w:cs="inter"/>
          <w:b/>
          <w:sz w:val="24"/>
        </w:rPr>
      </w:pPr>
      <w:r w:rsidRPr="002A0ED4">
        <w:rPr>
          <w:rFonts w:ascii="inter" w:eastAsia="inter" w:hAnsi="inter" w:cs="inter"/>
          <w:b/>
          <w:sz w:val="24"/>
        </w:rPr>
        <w:t>Real-time, context-aware synchronization between physical and digital notes.</w:t>
      </w:r>
    </w:p>
    <w:p w14:paraId="264AE685" w14:textId="77777777" w:rsidR="002A0ED4" w:rsidRPr="002A0ED4" w:rsidRDefault="002A0ED4" w:rsidP="002A0ED4">
      <w:pPr>
        <w:numPr>
          <w:ilvl w:val="0"/>
          <w:numId w:val="50"/>
        </w:numPr>
        <w:rPr>
          <w:rFonts w:ascii="inter" w:eastAsia="inter" w:hAnsi="inter" w:cs="inter"/>
          <w:b/>
          <w:sz w:val="24"/>
        </w:rPr>
      </w:pPr>
      <w:r w:rsidRPr="002A0ED4">
        <w:rPr>
          <w:rFonts w:ascii="inter" w:eastAsia="inter" w:hAnsi="inter" w:cs="inter"/>
          <w:b/>
          <w:sz w:val="24"/>
        </w:rPr>
        <w:t>Affordable, extensible hardware for education and small business use.</w:t>
      </w:r>
    </w:p>
    <w:p w14:paraId="227A320B" w14:textId="77777777" w:rsidR="002A0ED4" w:rsidRPr="002A0ED4" w:rsidRDefault="002A0ED4" w:rsidP="002A0ED4">
      <w:pPr>
        <w:numPr>
          <w:ilvl w:val="0"/>
          <w:numId w:val="50"/>
        </w:numPr>
        <w:rPr>
          <w:rFonts w:ascii="inter" w:eastAsia="inter" w:hAnsi="inter" w:cs="inter"/>
          <w:b/>
          <w:sz w:val="24"/>
        </w:rPr>
      </w:pPr>
      <w:r w:rsidRPr="002A0ED4">
        <w:rPr>
          <w:rFonts w:ascii="inter" w:eastAsia="inter" w:hAnsi="inter" w:cs="inter"/>
          <w:b/>
          <w:sz w:val="24"/>
        </w:rPr>
        <w:lastRenderedPageBreak/>
        <w:t>Accessibility features for users with ADHD, dyslexia, or visual impairments.</w:t>
      </w:r>
    </w:p>
    <w:p w14:paraId="44DE8C8A" w14:textId="77777777" w:rsidR="002A0ED4" w:rsidRDefault="002A0ED4" w:rsidP="002A0ED4">
      <w:pPr>
        <w:rPr>
          <w:rFonts w:ascii="inter" w:eastAsia="inter" w:hAnsi="inter" w:cs="inter"/>
          <w:bCs/>
          <w:sz w:val="24"/>
        </w:rPr>
      </w:pPr>
      <w:r w:rsidRPr="002A0ED4">
        <w:rPr>
          <w:rFonts w:ascii="inter" w:eastAsia="inter" w:hAnsi="inter" w:cs="inter"/>
          <w:bCs/>
          <w:sz w:val="24"/>
        </w:rPr>
        <w:t>SmartVision bridges this gap by providing a modular, hands-on platform that automates note categorization and digitization, making advanced AI vision accessible for classrooms, offices, and makers.</w:t>
      </w:r>
    </w:p>
    <w:p w14:paraId="7BBC86E0" w14:textId="77777777" w:rsidR="002A0ED4" w:rsidRDefault="002A0ED4" w:rsidP="002A0ED4">
      <w:pPr>
        <w:rPr>
          <w:rFonts w:ascii="inter" w:eastAsia="inter" w:hAnsi="inter" w:cs="inter"/>
          <w:bCs/>
          <w:sz w:val="24"/>
        </w:rPr>
      </w:pPr>
    </w:p>
    <w:p w14:paraId="31EC0084" w14:textId="77777777" w:rsidR="002A0ED4" w:rsidRPr="002A0ED4" w:rsidRDefault="002A0ED4" w:rsidP="002A0ED4">
      <w:pPr>
        <w:rPr>
          <w:rFonts w:ascii="inter" w:eastAsia="inter" w:hAnsi="inter" w:cs="inter"/>
          <w:bCs/>
          <w:sz w:val="24"/>
        </w:rPr>
      </w:pPr>
    </w:p>
    <w:p w14:paraId="40B3CF69" w14:textId="77777777" w:rsidR="002A0ED4" w:rsidRDefault="002A0ED4" w:rsidP="002A0ED4">
      <w:pPr>
        <w:pStyle w:val="Heading1"/>
      </w:pPr>
      <w:r w:rsidRPr="002A0ED4">
        <w:t>Workflow Diagram</w:t>
      </w:r>
    </w:p>
    <w:p w14:paraId="4F9CD87F" w14:textId="77777777" w:rsidR="002A0ED4" w:rsidRPr="002A0ED4" w:rsidRDefault="002A0ED4" w:rsidP="002A0ED4">
      <w:pPr>
        <w:rPr>
          <w:b/>
          <w:bCs/>
        </w:rPr>
      </w:pPr>
    </w:p>
    <w:p w14:paraId="4D28D2F3" w14:textId="77777777" w:rsidR="002A0ED4" w:rsidRPr="002A0ED4" w:rsidRDefault="002A0ED4" w:rsidP="002A0ED4">
      <w:r w:rsidRPr="002A0ED4">
        <w:rPr>
          <w:b/>
          <w:bCs/>
        </w:rPr>
        <w:t>End-to-End Workflow</w:t>
      </w:r>
      <w:r w:rsidRPr="002A0ED4">
        <w:t>:</w:t>
      </w:r>
    </w:p>
    <w:p w14:paraId="63056FFC" w14:textId="77777777" w:rsidR="00B87889" w:rsidRPr="00B87889" w:rsidRDefault="00B87889" w:rsidP="00B87889"/>
    <w:p w14:paraId="62A60238" w14:textId="77777777" w:rsidR="00B87889" w:rsidRPr="00B87889" w:rsidRDefault="00B87889" w:rsidP="00B87889">
      <w:r w:rsidRPr="00B87889">
        <w:rPr>
          <w:noProof/>
        </w:rPr>
        <w:drawing>
          <wp:inline distT="0" distB="0" distL="0" distR="0" wp14:anchorId="15AFF8DC" wp14:editId="1AEAD396">
            <wp:extent cx="5486400" cy="2665378"/>
            <wp:effectExtent l="12700" t="0" r="25400" b="0"/>
            <wp:docPr id="21133121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Pr="00B87889">
        <w:br/>
      </w:r>
    </w:p>
    <w:p w14:paraId="46980259" w14:textId="77777777" w:rsidR="00B87889" w:rsidRDefault="00B87889" w:rsidP="00B87889"/>
    <w:p w14:paraId="1E0218DD" w14:textId="77777777" w:rsidR="005459B3" w:rsidRDefault="005459B3" w:rsidP="00B87889"/>
    <w:p w14:paraId="2E102444" w14:textId="77777777" w:rsidR="005459B3" w:rsidRDefault="005459B3" w:rsidP="005459B3"/>
    <w:p w14:paraId="3C4C025F" w14:textId="77777777" w:rsidR="005459B3" w:rsidRDefault="005459B3" w:rsidP="005459B3"/>
    <w:p w14:paraId="4B03BCCB" w14:textId="77777777" w:rsidR="005459B3" w:rsidRDefault="005459B3" w:rsidP="005459B3"/>
    <w:p w14:paraId="696EA01E" w14:textId="77777777" w:rsidR="005459B3" w:rsidRDefault="005459B3" w:rsidP="005459B3">
      <w:pPr>
        <w:numPr>
          <w:ilvl w:val="0"/>
          <w:numId w:val="1"/>
        </w:numPr>
        <w:spacing w:after="210" w:line="360" w:lineRule="auto"/>
      </w:pPr>
      <w:r>
        <w:rPr>
          <w:rFonts w:ascii="inter" w:eastAsia="inter" w:hAnsi="inter" w:cs="inter"/>
          <w:b/>
        </w:rPr>
        <w:t>Ubuntu OS Imaging &amp; Development Environment Configuration</w:t>
      </w:r>
    </w:p>
    <w:p w14:paraId="5401A013" w14:textId="77777777" w:rsidR="005459B3" w:rsidRDefault="005459B3" w:rsidP="005459B3">
      <w:pPr>
        <w:numPr>
          <w:ilvl w:val="1"/>
          <w:numId w:val="1"/>
        </w:numPr>
        <w:spacing w:before="105" w:after="105" w:line="360" w:lineRule="auto"/>
      </w:pPr>
      <w:r>
        <w:rPr>
          <w:rFonts w:ascii="inter" w:eastAsia="inter" w:hAnsi="inter" w:cs="inter"/>
        </w:rPr>
        <w:t>Created reproducible SD card images with preconfigured Ubuntu Mate made for Raspberry Pi 4, ROS Arm Library from the Yahboom Dofbot (Nicknamed “</w:t>
      </w:r>
      <w:proofErr w:type="spellStart"/>
      <w:r>
        <w:rPr>
          <w:rFonts w:ascii="inter" w:eastAsia="inter" w:hAnsi="inter" w:cs="inter"/>
        </w:rPr>
        <w:t>Doffy</w:t>
      </w:r>
      <w:proofErr w:type="spellEnd"/>
      <w:r>
        <w:rPr>
          <w:rFonts w:ascii="inter" w:eastAsia="inter" w:hAnsi="inter" w:cs="inter"/>
        </w:rPr>
        <w:t>”) Robotic Arm, Jupyter Lab, OpenCV 4.8, torchvision, and related TensorFlow Lite dependencies</w:t>
      </w:r>
    </w:p>
    <w:p w14:paraId="5D66D86F" w14:textId="77777777" w:rsidR="005459B3" w:rsidRDefault="005459B3" w:rsidP="005459B3">
      <w:pPr>
        <w:numPr>
          <w:ilvl w:val="1"/>
          <w:numId w:val="1"/>
        </w:numPr>
        <w:spacing w:before="105" w:after="105" w:line="360" w:lineRule="auto"/>
      </w:pPr>
      <w:r>
        <w:rPr>
          <w:rFonts w:ascii="inter" w:eastAsia="inter" w:hAnsi="inter" w:cs="inter"/>
        </w:rPr>
        <w:t>Developed automated bash scripts (</w:t>
      </w:r>
      <w:r>
        <w:rPr>
          <w:rStyle w:val="VerbatimChar"/>
          <w:rFonts w:ascii="IBM Plex Mono" w:eastAsia="IBM Plex Mono" w:hAnsi="IBM Plex Mono" w:cs="IBM Plex Mono"/>
          <w:sz w:val="18"/>
          <w:shd w:val="clear" w:color="auto" w:fill="F8F8FA"/>
        </w:rPr>
        <w:t>setup_env.sh</w:t>
      </w:r>
      <w:bookmarkStart w:id="0" w:name="fnref1"/>
      <w:bookmarkEnd w:id="0"/>
      <w:r>
        <w:rPr>
          <w:rFonts w:ascii="inter" w:eastAsia="inter" w:hAnsi="inter" w:cs="inter"/>
        </w:rPr>
        <w:t>) for dependency resolution and library version locking</w:t>
      </w:r>
    </w:p>
    <w:p w14:paraId="4D8A0ADE" w14:textId="77777777" w:rsidR="005459B3" w:rsidRDefault="005459B3" w:rsidP="005459B3">
      <w:pPr>
        <w:numPr>
          <w:ilvl w:val="1"/>
          <w:numId w:val="1"/>
        </w:numPr>
        <w:spacing w:before="105" w:after="105" w:line="360" w:lineRule="auto"/>
      </w:pPr>
      <w:r>
        <w:rPr>
          <w:rFonts w:ascii="inter" w:eastAsia="inter" w:hAnsi="inter" w:cs="inter"/>
        </w:rPr>
        <w:t>Implemented hybrid Jupyter Lab environment accessible via LAN/WAN through Jupyter Server with GPU-accelerated kernels</w:t>
      </w:r>
      <w:bookmarkStart w:id="1" w:name="fnref2"/>
      <w:bookmarkStart w:id="2" w:name="fnref3"/>
      <w:bookmarkEnd w:id="1"/>
      <w:bookmarkEnd w:id="2"/>
    </w:p>
    <w:p w14:paraId="43CFB9BE" w14:textId="77777777" w:rsidR="005459B3" w:rsidRDefault="005459B3" w:rsidP="005459B3">
      <w:pPr>
        <w:numPr>
          <w:ilvl w:val="0"/>
          <w:numId w:val="1"/>
        </w:numPr>
        <w:spacing w:after="210" w:line="360" w:lineRule="auto"/>
      </w:pPr>
      <w:r>
        <w:rPr>
          <w:rFonts w:ascii="inter" w:eastAsia="inter" w:hAnsi="inter" w:cs="inter"/>
          <w:b/>
        </w:rPr>
        <w:t>Robotic Hardware Power Optimization</w:t>
      </w:r>
    </w:p>
    <w:p w14:paraId="131598B9" w14:textId="77777777" w:rsidR="005459B3" w:rsidRPr="00B16539" w:rsidRDefault="005459B3" w:rsidP="005459B3">
      <w:pPr>
        <w:numPr>
          <w:ilvl w:val="1"/>
          <w:numId w:val="1"/>
        </w:numPr>
        <w:spacing w:before="105" w:after="105" w:line="360" w:lineRule="auto"/>
      </w:pPr>
      <w:r>
        <w:t xml:space="preserve">Main Control Board enabling with Bus Servo interface (Used PWM bus Servo interface in a daisy-chain linkage of 6 servos (utilization of 5 for isolated project environment focus) </w:t>
      </w:r>
    </w:p>
    <w:p w14:paraId="3E90BDDC" w14:textId="77777777" w:rsidR="005459B3" w:rsidRPr="00604D89" w:rsidRDefault="005459B3" w:rsidP="005459B3">
      <w:pPr>
        <w:numPr>
          <w:ilvl w:val="1"/>
          <w:numId w:val="1"/>
        </w:numPr>
        <w:spacing w:before="105" w:after="105" w:line="360" w:lineRule="auto"/>
      </w:pPr>
      <w:r>
        <w:rPr>
          <w:rFonts w:ascii="inter" w:eastAsia="inter" w:hAnsi="inter" w:cs="inter"/>
        </w:rPr>
        <w:lastRenderedPageBreak/>
        <w:t>Raspberry Pi 4 (Preferably with at least passive cooling for CPU intensive jobs)</w:t>
      </w:r>
    </w:p>
    <w:p w14:paraId="51D073CB" w14:textId="77777777" w:rsidR="005459B3" w:rsidRPr="00604D89" w:rsidRDefault="005459B3" w:rsidP="005459B3">
      <w:pPr>
        <w:numPr>
          <w:ilvl w:val="1"/>
          <w:numId w:val="1"/>
        </w:numPr>
        <w:spacing w:before="105" w:after="105" w:line="360" w:lineRule="auto"/>
        <w:rPr>
          <w:rFonts w:ascii="inter" w:eastAsia="inter" w:hAnsi="inter" w:cs="inter"/>
        </w:rPr>
      </w:pPr>
      <w:r>
        <w:rPr>
          <w:rFonts w:ascii="inter" w:eastAsia="inter" w:hAnsi="inter" w:cs="inter"/>
        </w:rPr>
        <w:t xml:space="preserve">USB Camera for </w:t>
      </w:r>
      <w:r w:rsidRPr="00604D89">
        <w:rPr>
          <w:rFonts w:ascii="inter" w:eastAsia="inter" w:hAnsi="inter" w:cs="inter"/>
        </w:rPr>
        <w:t>1080p @ 30fps, UVC-compliant</w:t>
      </w:r>
      <w:r>
        <w:rPr>
          <w:rFonts w:ascii="inter" w:eastAsia="inter" w:hAnsi="inter" w:cs="inter"/>
        </w:rPr>
        <w:t xml:space="preserve"> for real-time capture</w:t>
      </w:r>
    </w:p>
    <w:p w14:paraId="44F7088A" w14:textId="77777777" w:rsidR="005459B3" w:rsidRDefault="005459B3" w:rsidP="005459B3">
      <w:pPr>
        <w:spacing w:after="210" w:line="240" w:lineRule="auto"/>
        <w:ind w:left="540" w:firstLine="0"/>
      </w:pPr>
    </w:p>
    <w:p w14:paraId="540F6F26" w14:textId="77777777" w:rsidR="005459B3" w:rsidRDefault="005459B3" w:rsidP="002B797A">
      <w:pPr>
        <w:pStyle w:val="Heading1"/>
        <w:spacing w:line="240" w:lineRule="auto"/>
        <w:contextualSpacing/>
      </w:pPr>
      <w:r>
        <w:t>What I learned</w:t>
      </w:r>
    </w:p>
    <w:p w14:paraId="6F27D68D" w14:textId="77777777" w:rsidR="005459B3" w:rsidRDefault="005459B3" w:rsidP="002B797A">
      <w:pPr>
        <w:numPr>
          <w:ilvl w:val="1"/>
          <w:numId w:val="1"/>
        </w:numPr>
        <w:spacing w:after="210" w:line="240" w:lineRule="auto"/>
        <w:contextualSpacing/>
      </w:pPr>
      <w:r>
        <w:t>Camera</w:t>
      </w:r>
    </w:p>
    <w:p w14:paraId="665EBF94" w14:textId="77777777" w:rsidR="005459B3" w:rsidRDefault="005459B3" w:rsidP="002B797A">
      <w:pPr>
        <w:numPr>
          <w:ilvl w:val="2"/>
          <w:numId w:val="1"/>
        </w:numPr>
        <w:spacing w:after="210" w:line="240" w:lineRule="auto"/>
        <w:contextualSpacing/>
      </w:pPr>
      <w:r>
        <w:t>Read and Write</w:t>
      </w:r>
    </w:p>
    <w:p w14:paraId="5BE8813B" w14:textId="77777777" w:rsidR="005459B3" w:rsidRDefault="005459B3" w:rsidP="002B797A">
      <w:pPr>
        <w:numPr>
          <w:ilvl w:val="2"/>
          <w:numId w:val="1"/>
        </w:numPr>
        <w:spacing w:after="210" w:line="240" w:lineRule="auto"/>
        <w:contextualSpacing/>
      </w:pPr>
      <w:r>
        <w:t>Media Creation: Image and Video</w:t>
      </w:r>
    </w:p>
    <w:p w14:paraId="01B2A6EE" w14:textId="77777777" w:rsidR="005459B3" w:rsidRDefault="005459B3" w:rsidP="002B797A">
      <w:pPr>
        <w:numPr>
          <w:ilvl w:val="1"/>
          <w:numId w:val="1"/>
        </w:numPr>
        <w:spacing w:after="210" w:line="240" w:lineRule="auto"/>
        <w:contextualSpacing/>
      </w:pPr>
      <w:r>
        <w:t>Servo Interfacing</w:t>
      </w:r>
    </w:p>
    <w:p w14:paraId="3DBA9A8E" w14:textId="77777777" w:rsidR="005459B3" w:rsidRDefault="005459B3" w:rsidP="002B797A">
      <w:pPr>
        <w:numPr>
          <w:ilvl w:val="2"/>
          <w:numId w:val="1"/>
        </w:numPr>
        <w:spacing w:after="210" w:line="240" w:lineRule="auto"/>
        <w:contextualSpacing/>
      </w:pPr>
      <w:r>
        <w:t>Read and Capture</w:t>
      </w:r>
    </w:p>
    <w:p w14:paraId="3AC805DE" w14:textId="77777777" w:rsidR="005459B3" w:rsidRDefault="005459B3" w:rsidP="002B797A">
      <w:pPr>
        <w:numPr>
          <w:ilvl w:val="2"/>
          <w:numId w:val="1"/>
        </w:numPr>
        <w:spacing w:after="210" w:line="240" w:lineRule="auto"/>
        <w:contextualSpacing/>
      </w:pPr>
      <w:r>
        <w:t>Movement Servo Mapping and Writing</w:t>
      </w:r>
    </w:p>
    <w:p w14:paraId="2695DCAF" w14:textId="77777777" w:rsidR="005459B3" w:rsidRDefault="005459B3" w:rsidP="002B797A">
      <w:pPr>
        <w:numPr>
          <w:ilvl w:val="1"/>
          <w:numId w:val="1"/>
        </w:numPr>
        <w:spacing w:after="210" w:line="240" w:lineRule="auto"/>
        <w:contextualSpacing/>
      </w:pPr>
      <w:r>
        <w:t>OpenCV Practice: Image Formatting and Creation</w:t>
      </w:r>
    </w:p>
    <w:p w14:paraId="5E3FE08B" w14:textId="77777777" w:rsidR="005459B3" w:rsidRDefault="005459B3" w:rsidP="002B797A">
      <w:pPr>
        <w:numPr>
          <w:ilvl w:val="2"/>
          <w:numId w:val="1"/>
        </w:numPr>
        <w:spacing w:after="210" w:line="240" w:lineRule="auto"/>
        <w:contextualSpacing/>
      </w:pPr>
      <w:r>
        <w:t>Image Quality Formatting</w:t>
      </w:r>
    </w:p>
    <w:p w14:paraId="53960C76" w14:textId="77777777" w:rsidR="005459B3" w:rsidRDefault="005459B3" w:rsidP="002B797A">
      <w:pPr>
        <w:numPr>
          <w:ilvl w:val="2"/>
          <w:numId w:val="1"/>
        </w:numPr>
        <w:spacing w:after="210" w:line="240" w:lineRule="auto"/>
        <w:contextualSpacing/>
      </w:pPr>
      <w:r>
        <w:t>Image Pixel Formatting</w:t>
      </w:r>
    </w:p>
    <w:p w14:paraId="3E68EE26" w14:textId="77777777" w:rsidR="005459B3" w:rsidRDefault="005459B3" w:rsidP="002B797A">
      <w:pPr>
        <w:numPr>
          <w:ilvl w:val="1"/>
          <w:numId w:val="1"/>
        </w:numPr>
        <w:spacing w:after="210" w:line="240" w:lineRule="auto"/>
        <w:contextualSpacing/>
      </w:pPr>
      <w:r>
        <w:t>OpenCV Practice: Image Pre-Processing Transformation Functions</w:t>
      </w:r>
    </w:p>
    <w:p w14:paraId="5A84F521" w14:textId="77777777" w:rsidR="005459B3" w:rsidRDefault="005459B3" w:rsidP="002B797A">
      <w:pPr>
        <w:numPr>
          <w:ilvl w:val="2"/>
          <w:numId w:val="1"/>
        </w:numPr>
        <w:spacing w:after="210" w:line="240" w:lineRule="auto"/>
        <w:contextualSpacing/>
      </w:pPr>
      <w:r>
        <w:t>Zoom</w:t>
      </w:r>
    </w:p>
    <w:p w14:paraId="39BCDE36" w14:textId="77777777" w:rsidR="005459B3" w:rsidRDefault="005459B3" w:rsidP="002B797A">
      <w:pPr>
        <w:numPr>
          <w:ilvl w:val="2"/>
          <w:numId w:val="1"/>
        </w:numPr>
        <w:spacing w:after="210" w:line="240" w:lineRule="auto"/>
        <w:contextualSpacing/>
      </w:pPr>
      <w:r>
        <w:t>Cut</w:t>
      </w:r>
    </w:p>
    <w:p w14:paraId="1DA594B0" w14:textId="77777777" w:rsidR="005459B3" w:rsidRDefault="005459B3" w:rsidP="002B797A">
      <w:pPr>
        <w:numPr>
          <w:ilvl w:val="2"/>
          <w:numId w:val="1"/>
        </w:numPr>
        <w:spacing w:after="210" w:line="240" w:lineRule="auto"/>
        <w:contextualSpacing/>
      </w:pPr>
      <w:r>
        <w:t>Move</w:t>
      </w:r>
    </w:p>
    <w:p w14:paraId="7445D9F5" w14:textId="77777777" w:rsidR="005459B3" w:rsidRDefault="005459B3" w:rsidP="002B797A">
      <w:pPr>
        <w:numPr>
          <w:ilvl w:val="2"/>
          <w:numId w:val="1"/>
        </w:numPr>
        <w:spacing w:after="210" w:line="240" w:lineRule="auto"/>
        <w:contextualSpacing/>
      </w:pPr>
      <w:r>
        <w:t>Mirror</w:t>
      </w:r>
    </w:p>
    <w:p w14:paraId="36C78AC9" w14:textId="77777777" w:rsidR="005459B3" w:rsidRDefault="005459B3" w:rsidP="002B797A">
      <w:pPr>
        <w:numPr>
          <w:ilvl w:val="2"/>
          <w:numId w:val="1"/>
        </w:numPr>
        <w:spacing w:after="210" w:line="240" w:lineRule="auto"/>
        <w:contextualSpacing/>
      </w:pPr>
      <w:r>
        <w:t>Radiation</w:t>
      </w:r>
    </w:p>
    <w:p w14:paraId="20240163" w14:textId="77777777" w:rsidR="005459B3" w:rsidRDefault="005459B3" w:rsidP="002B797A">
      <w:pPr>
        <w:numPr>
          <w:ilvl w:val="2"/>
          <w:numId w:val="1"/>
        </w:numPr>
        <w:spacing w:after="210" w:line="240" w:lineRule="auto"/>
        <w:contextualSpacing/>
      </w:pPr>
      <w:r>
        <w:t>Rotation</w:t>
      </w:r>
    </w:p>
    <w:p w14:paraId="2055E791" w14:textId="77777777" w:rsidR="005459B3" w:rsidRDefault="005459B3" w:rsidP="002B797A">
      <w:pPr>
        <w:numPr>
          <w:ilvl w:val="2"/>
          <w:numId w:val="1"/>
        </w:numPr>
        <w:spacing w:after="210" w:line="240" w:lineRule="auto"/>
        <w:contextualSpacing/>
      </w:pPr>
      <w:r>
        <w:t>perspectivity</w:t>
      </w:r>
    </w:p>
    <w:p w14:paraId="1AA16CC9" w14:textId="77777777" w:rsidR="005459B3" w:rsidRDefault="005459B3" w:rsidP="002B797A">
      <w:pPr>
        <w:numPr>
          <w:ilvl w:val="1"/>
          <w:numId w:val="1"/>
        </w:numPr>
        <w:spacing w:after="210" w:line="240" w:lineRule="auto"/>
        <w:contextualSpacing/>
      </w:pPr>
      <w:r>
        <w:t>OpenCV Practice: Image Post-Processing Transformation Functions</w:t>
      </w:r>
    </w:p>
    <w:p w14:paraId="3DD71CF5" w14:textId="77777777" w:rsidR="005459B3" w:rsidRDefault="005459B3" w:rsidP="002B797A">
      <w:pPr>
        <w:numPr>
          <w:ilvl w:val="2"/>
          <w:numId w:val="1"/>
        </w:numPr>
        <w:spacing w:after="210" w:line="240" w:lineRule="auto"/>
        <w:contextualSpacing/>
      </w:pPr>
      <w:r>
        <w:t>Grayscale</w:t>
      </w:r>
    </w:p>
    <w:p w14:paraId="007EB6DA" w14:textId="77777777" w:rsidR="005459B3" w:rsidRDefault="005459B3" w:rsidP="002B797A">
      <w:pPr>
        <w:numPr>
          <w:ilvl w:val="2"/>
          <w:numId w:val="1"/>
        </w:numPr>
        <w:spacing w:after="210" w:line="240" w:lineRule="auto"/>
        <w:contextualSpacing/>
      </w:pPr>
      <w:r>
        <w:t>Binarization</w:t>
      </w:r>
    </w:p>
    <w:p w14:paraId="1839867D" w14:textId="77777777" w:rsidR="005459B3" w:rsidRDefault="005459B3" w:rsidP="002B797A">
      <w:pPr>
        <w:numPr>
          <w:ilvl w:val="2"/>
          <w:numId w:val="1"/>
        </w:numPr>
        <w:spacing w:after="210" w:line="240" w:lineRule="auto"/>
        <w:contextualSpacing/>
      </w:pPr>
      <w:r>
        <w:t>Drawing lines</w:t>
      </w:r>
    </w:p>
    <w:p w14:paraId="71E93337" w14:textId="77777777" w:rsidR="005459B3" w:rsidRDefault="005459B3" w:rsidP="002B797A">
      <w:pPr>
        <w:numPr>
          <w:ilvl w:val="2"/>
          <w:numId w:val="1"/>
        </w:numPr>
        <w:spacing w:after="210" w:line="240" w:lineRule="auto"/>
        <w:contextualSpacing/>
      </w:pPr>
      <w:r>
        <w:t>Drawing Rectangles</w:t>
      </w:r>
    </w:p>
    <w:p w14:paraId="1A5EA71A" w14:textId="77777777" w:rsidR="005459B3" w:rsidRDefault="005459B3" w:rsidP="002B797A">
      <w:pPr>
        <w:numPr>
          <w:ilvl w:val="2"/>
          <w:numId w:val="1"/>
        </w:numPr>
        <w:spacing w:after="210" w:line="240" w:lineRule="auto"/>
        <w:contextualSpacing/>
      </w:pPr>
      <w:r>
        <w:t>Edge Detection</w:t>
      </w:r>
    </w:p>
    <w:p w14:paraId="3C3D51B5" w14:textId="77777777" w:rsidR="005459B3" w:rsidRDefault="005459B3" w:rsidP="002B797A">
      <w:pPr>
        <w:numPr>
          <w:ilvl w:val="2"/>
          <w:numId w:val="1"/>
        </w:numPr>
        <w:spacing w:after="210" w:line="240" w:lineRule="auto"/>
        <w:contextualSpacing/>
      </w:pPr>
      <w:r>
        <w:t>Text Generation</w:t>
      </w:r>
    </w:p>
    <w:p w14:paraId="17746E9D" w14:textId="77777777" w:rsidR="005459B3" w:rsidRDefault="005459B3" w:rsidP="002B797A">
      <w:pPr>
        <w:numPr>
          <w:ilvl w:val="1"/>
          <w:numId w:val="1"/>
        </w:numPr>
        <w:spacing w:after="210" w:line="240" w:lineRule="auto"/>
        <w:contextualSpacing/>
      </w:pPr>
      <w:r>
        <w:t>OpenCV Practice: Advanced image Processing</w:t>
      </w:r>
    </w:p>
    <w:p w14:paraId="68C4390D" w14:textId="77777777" w:rsidR="005459B3" w:rsidRDefault="005459B3" w:rsidP="002B797A">
      <w:pPr>
        <w:numPr>
          <w:ilvl w:val="2"/>
          <w:numId w:val="1"/>
        </w:numPr>
        <w:spacing w:after="210" w:line="240" w:lineRule="auto"/>
        <w:contextualSpacing/>
      </w:pPr>
      <w:r>
        <w:t>Color Image Histogram</w:t>
      </w:r>
    </w:p>
    <w:p w14:paraId="4ACD9485" w14:textId="77777777" w:rsidR="005459B3" w:rsidRDefault="005459B3" w:rsidP="002B797A">
      <w:pPr>
        <w:numPr>
          <w:ilvl w:val="2"/>
          <w:numId w:val="1"/>
        </w:numPr>
        <w:spacing w:after="210" w:line="240" w:lineRule="auto"/>
        <w:contextualSpacing/>
      </w:pPr>
      <w:r>
        <w:t>Histogram Equalization</w:t>
      </w:r>
    </w:p>
    <w:p w14:paraId="4BC78244" w14:textId="77777777" w:rsidR="005459B3" w:rsidRDefault="005459B3" w:rsidP="002B797A">
      <w:pPr>
        <w:numPr>
          <w:ilvl w:val="2"/>
          <w:numId w:val="1"/>
        </w:numPr>
        <w:spacing w:after="210" w:line="240" w:lineRule="auto"/>
        <w:contextualSpacing/>
      </w:pPr>
      <w:r>
        <w:t>Image Patching</w:t>
      </w:r>
    </w:p>
    <w:p w14:paraId="3FDD3D46" w14:textId="77777777" w:rsidR="005459B3" w:rsidRDefault="005459B3" w:rsidP="002B797A">
      <w:pPr>
        <w:numPr>
          <w:ilvl w:val="2"/>
          <w:numId w:val="1"/>
        </w:numPr>
        <w:spacing w:after="210" w:line="240" w:lineRule="auto"/>
        <w:contextualSpacing/>
      </w:pPr>
      <w:r>
        <w:t>Brightness Enhancing</w:t>
      </w:r>
    </w:p>
    <w:p w14:paraId="258486B7" w14:textId="77777777" w:rsidR="005459B3" w:rsidRDefault="005459B3" w:rsidP="002B797A">
      <w:pPr>
        <w:numPr>
          <w:ilvl w:val="2"/>
          <w:numId w:val="1"/>
        </w:numPr>
        <w:spacing w:after="210" w:line="240" w:lineRule="auto"/>
        <w:contextualSpacing/>
      </w:pPr>
      <w:r>
        <w:t>Grinding Skin Whitening</w:t>
      </w:r>
    </w:p>
    <w:p w14:paraId="6830DD9D" w14:textId="77777777" w:rsidR="005459B3" w:rsidRDefault="005459B3" w:rsidP="002B797A">
      <w:pPr>
        <w:numPr>
          <w:ilvl w:val="2"/>
          <w:numId w:val="1"/>
        </w:numPr>
        <w:spacing w:after="210" w:line="240" w:lineRule="auto"/>
        <w:contextualSpacing/>
      </w:pPr>
      <w:r>
        <w:t>Gaussian Mean Filtering</w:t>
      </w:r>
    </w:p>
    <w:p w14:paraId="35B2C6A6" w14:textId="77777777" w:rsidR="005459B3" w:rsidRDefault="005459B3" w:rsidP="002B797A">
      <w:pPr>
        <w:numPr>
          <w:ilvl w:val="2"/>
          <w:numId w:val="1"/>
        </w:numPr>
        <w:spacing w:after="210" w:line="240" w:lineRule="auto"/>
        <w:contextualSpacing/>
      </w:pPr>
      <w:r>
        <w:t>Median Filtering</w:t>
      </w:r>
    </w:p>
    <w:p w14:paraId="267B9663" w14:textId="0DC945EE" w:rsidR="005459B3" w:rsidRDefault="002B797A" w:rsidP="002B797A">
      <w:pPr>
        <w:pStyle w:val="Heading1"/>
      </w:pPr>
      <w:r>
        <w:t xml:space="preserve">Sample widget </w:t>
      </w:r>
      <w:r w:rsidR="002A0ED4">
        <w:t>I created to preview the intended color detection solution</w:t>
      </w:r>
    </w:p>
    <w:p w14:paraId="21B2C8FD" w14:textId="77777777" w:rsidR="002B797A" w:rsidRDefault="002B797A" w:rsidP="002B797A">
      <w:pPr>
        <w:spacing w:after="210" w:line="240" w:lineRule="auto"/>
        <w:contextualSpacing/>
      </w:pPr>
    </w:p>
    <w:p w14:paraId="2EE729B1" w14:textId="6B105D8D" w:rsidR="002B797A" w:rsidRDefault="002B797A" w:rsidP="002B797A">
      <w:pPr>
        <w:spacing w:after="210" w:line="240" w:lineRule="auto"/>
        <w:contextualSpacing/>
      </w:pPr>
      <w:r>
        <w:t>This will be used to potential create a custom model with our own data</w:t>
      </w:r>
      <w:r w:rsidR="002A0ED4">
        <w:t xml:space="preserve"> to make the sticky note detector</w:t>
      </w:r>
    </w:p>
    <w:p w14:paraId="0A7980C7" w14:textId="77777777" w:rsidR="002B797A" w:rsidRDefault="002B797A" w:rsidP="002B797A">
      <w:pPr>
        <w:spacing w:after="210" w:line="240" w:lineRule="auto"/>
        <w:ind w:left="2700" w:firstLine="0"/>
        <w:contextualSpacing/>
      </w:pPr>
    </w:p>
    <w:p w14:paraId="6E4523C3" w14:textId="77777777" w:rsidR="005459B3" w:rsidRPr="00604D89" w:rsidRDefault="005459B3" w:rsidP="002B797A">
      <w:pPr>
        <w:spacing w:after="210" w:line="240" w:lineRule="auto"/>
        <w:ind w:left="540" w:firstLine="0"/>
        <w:contextualSpacing/>
      </w:pPr>
    </w:p>
    <w:p w14:paraId="6D79DAD6" w14:textId="77777777" w:rsidR="005459B3" w:rsidRPr="00004FAF" w:rsidRDefault="005459B3" w:rsidP="005459B3">
      <w:pPr>
        <w:spacing w:after="210" w:line="360" w:lineRule="auto"/>
        <w:ind w:left="540" w:firstLine="0"/>
      </w:pPr>
      <w:r>
        <w:rPr>
          <w:noProof/>
        </w:rPr>
        <w:lastRenderedPageBreak/>
        <w:drawing>
          <wp:inline distT="0" distB="0" distL="0" distR="0" wp14:anchorId="47152D82" wp14:editId="127FA082">
            <wp:extent cx="6471285" cy="3528060"/>
            <wp:effectExtent l="0" t="0" r="5715" b="2540"/>
            <wp:docPr id="280444685" name="Picture 2" descr="A close-up of a colorful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4685" name="Picture 2" descr="A close-up of a colorful cub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471285" cy="3528060"/>
                    </a:xfrm>
                    <a:prstGeom prst="rect">
                      <a:avLst/>
                    </a:prstGeom>
                  </pic:spPr>
                </pic:pic>
              </a:graphicData>
            </a:graphic>
          </wp:inline>
        </w:drawing>
      </w:r>
    </w:p>
    <w:p w14:paraId="76CD2C44" w14:textId="77777777" w:rsidR="005459B3" w:rsidRDefault="005459B3" w:rsidP="005459B3">
      <w:pPr>
        <w:spacing w:after="210" w:line="360" w:lineRule="auto"/>
        <w:ind w:left="540" w:firstLine="0"/>
      </w:pPr>
      <w:r>
        <w:t xml:space="preserve">Block Color </w:t>
      </w:r>
      <w:r w:rsidRPr="002B797A">
        <w:rPr>
          <w:rStyle w:val="Heading2Char"/>
        </w:rPr>
        <w:t>Detection</w:t>
      </w:r>
      <w:r>
        <w:t xml:space="preserve"> Display</w:t>
      </w:r>
    </w:p>
    <w:p w14:paraId="38281587" w14:textId="77777777" w:rsidR="005459B3" w:rsidRDefault="005459B3" w:rsidP="005459B3">
      <w:pPr>
        <w:spacing w:after="210" w:line="360" w:lineRule="auto"/>
        <w:ind w:left="540" w:firstLine="0"/>
      </w:pPr>
      <w:r>
        <w:rPr>
          <w:noProof/>
        </w:rPr>
        <w:drawing>
          <wp:inline distT="0" distB="0" distL="0" distR="0" wp14:anchorId="453D4B41" wp14:editId="5B7CE703">
            <wp:extent cx="6471285" cy="1841500"/>
            <wp:effectExtent l="0" t="0" r="5715" b="0"/>
            <wp:docPr id="405758335" name="Picture 3" descr="A whit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58335" name="Picture 3" descr="A white square with a square in the middl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471285" cy="1841500"/>
                    </a:xfrm>
                    <a:prstGeom prst="rect">
                      <a:avLst/>
                    </a:prstGeom>
                  </pic:spPr>
                </pic:pic>
              </a:graphicData>
            </a:graphic>
          </wp:inline>
        </w:drawing>
      </w:r>
    </w:p>
    <w:p w14:paraId="74CEBA60" w14:textId="77777777" w:rsidR="005459B3" w:rsidRDefault="005459B3" w:rsidP="005459B3">
      <w:pPr>
        <w:spacing w:after="210" w:line="360" w:lineRule="auto"/>
        <w:ind w:left="540" w:firstLine="0"/>
      </w:pPr>
    </w:p>
    <w:p w14:paraId="39D0E904" w14:textId="77777777" w:rsidR="005459B3" w:rsidRPr="00E85587" w:rsidRDefault="005459B3" w:rsidP="002B797A">
      <w:pPr>
        <w:pStyle w:val="Heading2"/>
      </w:pPr>
      <w:r>
        <w:lastRenderedPageBreak/>
        <w:t xml:space="preserve">Comparison of different yolo and </w:t>
      </w:r>
      <w:proofErr w:type="gramStart"/>
      <w:r>
        <w:t>there</w:t>
      </w:r>
      <w:proofErr w:type="gramEnd"/>
      <w:r>
        <w:t xml:space="preserve"> detection AP from prior years.</w:t>
      </w:r>
    </w:p>
    <w:p w14:paraId="1E8806C3" w14:textId="77777777" w:rsidR="005459B3" w:rsidRDefault="005459B3" w:rsidP="005459B3">
      <w:pPr>
        <w:spacing w:after="210" w:line="360" w:lineRule="auto"/>
        <w:ind w:left="540" w:firstLine="0"/>
      </w:pPr>
      <w:r>
        <w:rPr>
          <w:noProof/>
        </w:rPr>
        <w:drawing>
          <wp:inline distT="0" distB="0" distL="0" distR="0" wp14:anchorId="61B7353B" wp14:editId="4C81FBCA">
            <wp:extent cx="5416952" cy="2953113"/>
            <wp:effectExtent l="0" t="0" r="0" b="6350"/>
            <wp:docPr id="1332469613"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9613" name="Picture 4" descr="A graph with numbers and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37299" cy="2964205"/>
                    </a:xfrm>
                    <a:prstGeom prst="rect">
                      <a:avLst/>
                    </a:prstGeom>
                  </pic:spPr>
                </pic:pic>
              </a:graphicData>
            </a:graphic>
          </wp:inline>
        </w:drawing>
      </w:r>
    </w:p>
    <w:p w14:paraId="6378252E" w14:textId="77777777" w:rsidR="005459B3" w:rsidRDefault="005459B3" w:rsidP="005459B3">
      <w:pPr>
        <w:spacing w:after="210" w:line="360" w:lineRule="auto"/>
        <w:ind w:left="540" w:firstLine="0"/>
      </w:pPr>
    </w:p>
    <w:p w14:paraId="13373459" w14:textId="77777777" w:rsidR="005459B3" w:rsidRDefault="005459B3" w:rsidP="002B797A">
      <w:pPr>
        <w:pStyle w:val="Heading2"/>
      </w:pPr>
      <w:r>
        <w:t>Sample Use Case:</w:t>
      </w:r>
    </w:p>
    <w:p w14:paraId="47DFFD9E" w14:textId="77777777" w:rsidR="005459B3" w:rsidRDefault="005459B3" w:rsidP="005459B3">
      <w:pPr>
        <w:ind w:left="0" w:firstLine="0"/>
      </w:pPr>
      <w:r>
        <w:rPr>
          <w:noProof/>
        </w:rPr>
        <w:drawing>
          <wp:inline distT="0" distB="0" distL="0" distR="0" wp14:anchorId="31A548AE" wp14:editId="2CE1FBF3">
            <wp:extent cx="4127500" cy="2933700"/>
            <wp:effectExtent l="0" t="0" r="0" b="0"/>
            <wp:docPr id="1487277959" name="Picture 6" descr="A dog sitting next to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7959" name="Picture 6" descr="A dog sitting next to a bicycl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127500" cy="2933700"/>
                    </a:xfrm>
                    <a:prstGeom prst="rect">
                      <a:avLst/>
                    </a:prstGeom>
                  </pic:spPr>
                </pic:pic>
              </a:graphicData>
            </a:graphic>
          </wp:inline>
        </w:drawing>
      </w:r>
    </w:p>
    <w:p w14:paraId="77117495" w14:textId="77777777" w:rsidR="005459B3" w:rsidRDefault="005459B3" w:rsidP="005459B3">
      <w:pPr>
        <w:ind w:left="0" w:firstLine="0"/>
      </w:pPr>
    </w:p>
    <w:p w14:paraId="73B25E54" w14:textId="77777777" w:rsidR="005459B3" w:rsidRDefault="005459B3" w:rsidP="005459B3">
      <w:pPr>
        <w:ind w:left="0" w:firstLine="0"/>
      </w:pPr>
    </w:p>
    <w:p w14:paraId="1CD9B36E" w14:textId="77777777" w:rsidR="005459B3" w:rsidRDefault="005459B3" w:rsidP="005459B3">
      <w:pPr>
        <w:pStyle w:val="Heading1"/>
      </w:pPr>
      <w:r>
        <w:t>Building the Application Experience</w:t>
      </w:r>
    </w:p>
    <w:p w14:paraId="66C540A0" w14:textId="77777777" w:rsidR="005459B3" w:rsidRDefault="005459B3" w:rsidP="005459B3">
      <w:pPr>
        <w:ind w:left="0" w:firstLine="0"/>
      </w:pPr>
    </w:p>
    <w:p w14:paraId="384D26C6" w14:textId="386810EA" w:rsidR="005459B3" w:rsidRDefault="005459B3" w:rsidP="005459B3">
      <w:pPr>
        <w:ind w:left="0" w:firstLine="0"/>
      </w:pPr>
      <w:proofErr w:type="gramStart"/>
      <w:r>
        <w:t>So</w:t>
      </w:r>
      <w:proofErr w:type="gramEnd"/>
      <w:r>
        <w:t xml:space="preserve"> </w:t>
      </w:r>
      <w:r w:rsidR="002B797A">
        <w:t>to</w:t>
      </w:r>
      <w:r>
        <w:t xml:space="preserve"> try to implement</w:t>
      </w:r>
      <w:r w:rsidR="002B797A">
        <w:t xml:space="preserve"> our own custom data and train a model with it</w:t>
      </w:r>
      <w:r>
        <w:t>, I came into many problems trying to implement their old, obsolete model, here are a couple challenges I encountered along the way.</w:t>
      </w:r>
    </w:p>
    <w:p w14:paraId="02D53BF2" w14:textId="77777777" w:rsidR="005459B3" w:rsidRDefault="005459B3" w:rsidP="005459B3"/>
    <w:p w14:paraId="0718521E" w14:textId="77777777" w:rsidR="005459B3" w:rsidRDefault="005459B3" w:rsidP="005459B3">
      <w:pPr>
        <w:spacing w:after="207"/>
        <w:ind w:right="27"/>
      </w:pPr>
    </w:p>
    <w:p w14:paraId="4B12F016" w14:textId="77777777" w:rsidR="005459B3" w:rsidRDefault="005459B3" w:rsidP="005459B3">
      <w:pPr>
        <w:spacing w:before="315" w:after="105" w:line="360" w:lineRule="auto"/>
        <w:ind w:left="-30"/>
      </w:pPr>
      <w:r>
        <w:rPr>
          <w:rFonts w:ascii="inter" w:eastAsia="inter" w:hAnsi="inter" w:cs="inter"/>
          <w:b/>
          <w:sz w:val="24"/>
        </w:rPr>
        <w:t>Technical Challenges Overcome</w:t>
      </w:r>
    </w:p>
    <w:p w14:paraId="309155C2" w14:textId="77777777" w:rsidR="005459B3" w:rsidRDefault="005459B3" w:rsidP="005459B3">
      <w:pPr>
        <w:spacing w:before="315" w:after="105" w:line="360" w:lineRule="auto"/>
        <w:ind w:left="-30"/>
      </w:pPr>
      <w:r>
        <w:rPr>
          <w:rFonts w:ascii="inter" w:eastAsia="inter" w:hAnsi="inter" w:cs="inter"/>
          <w:b/>
          <w:sz w:val="24"/>
        </w:rPr>
        <w:lastRenderedPageBreak/>
        <w:t>Cross-Platform Environment Synchronization</w:t>
      </w:r>
    </w:p>
    <w:p w14:paraId="5293BE2E" w14:textId="77777777" w:rsidR="005459B3" w:rsidRDefault="005459B3" w:rsidP="005459B3">
      <w:pPr>
        <w:spacing w:after="210" w:line="360" w:lineRule="auto"/>
      </w:pPr>
      <w:r>
        <w:rPr>
          <w:rFonts w:ascii="inter" w:eastAsia="inter" w:hAnsi="inter" w:cs="inter"/>
          <w:b/>
        </w:rPr>
        <w:t>Problem</w:t>
      </w:r>
      <w:r>
        <w:rPr>
          <w:rFonts w:ascii="inter" w:eastAsia="inter" w:hAnsi="inter" w:cs="inter"/>
        </w:rPr>
        <w:t>: Python environment drift between Jupyter development notebooks (x86) and ARM-based Raspberry Pi deployment caused inconsistent dependency behavior.</w:t>
      </w:r>
      <w:r>
        <w:rPr>
          <w:rFonts w:ascii="inter" w:eastAsia="inter" w:hAnsi="inter" w:cs="inter"/>
        </w:rPr>
        <w:br/>
      </w:r>
      <w:r>
        <w:rPr>
          <w:rFonts w:ascii="inter" w:eastAsia="inter" w:hAnsi="inter" w:cs="inter"/>
          <w:b/>
        </w:rPr>
        <w:t>Solution</w:t>
      </w:r>
      <w:r>
        <w:rPr>
          <w:rFonts w:ascii="inter" w:eastAsia="inter" w:hAnsi="inter" w:cs="inter"/>
        </w:rPr>
        <w:t>: Implemented systemd services with dependency isolation and automated environment hardening:</w:t>
      </w:r>
    </w:p>
    <w:p w14:paraId="08F3C83A" w14:textId="77777777" w:rsidR="005459B3" w:rsidRDefault="005459B3" w:rsidP="005459B3">
      <w:pPr>
        <w:shd w:val="clear" w:color="auto" w:fill="F8F8FA"/>
        <w:spacing w:line="336" w:lineRule="auto"/>
      </w:pPr>
      <w:r>
        <w:rPr>
          <w:rStyle w:val="VerbatimChar"/>
          <w:rFonts w:ascii="IBM Plex Mono" w:eastAsia="IBM Plex Mono" w:hAnsi="IBM Plex Mono" w:cs="IBM Plex Mono"/>
          <w:sz w:val="18"/>
        </w:rPr>
        <w:t>[Unit]</w:t>
      </w:r>
      <w:r>
        <w:rPr>
          <w:rStyle w:val="VerbatimChar"/>
          <w:rFonts w:ascii="IBM Plex Mono" w:eastAsia="IBM Plex Mono" w:hAnsi="IBM Plex Mono" w:cs="IBM Plex Mono"/>
          <w:sz w:val="18"/>
        </w:rPr>
        <w:br/>
        <w:t>Requires=network-</w:t>
      </w:r>
      <w:proofErr w:type="spellStart"/>
      <w:r>
        <w:rPr>
          <w:rStyle w:val="VerbatimChar"/>
          <w:rFonts w:ascii="IBM Plex Mono" w:eastAsia="IBM Plex Mono" w:hAnsi="IBM Plex Mono" w:cs="IBM Plex Mono"/>
          <w:sz w:val="18"/>
        </w:rPr>
        <w:t>online.target</w:t>
      </w:r>
      <w:proofErr w:type="spellEnd"/>
      <w:r>
        <w:rPr>
          <w:rStyle w:val="VerbatimChar"/>
          <w:rFonts w:ascii="IBM Plex Mono" w:eastAsia="IBM Plex Mono" w:hAnsi="IBM Plex Mono" w:cs="IBM Plex Mono"/>
          <w:sz w:val="18"/>
        </w:rPr>
        <w:br/>
        <w:t xml:space="preserve">After=dev-ttyACM0.device </w:t>
      </w:r>
      <w:proofErr w:type="spellStart"/>
      <w:r>
        <w:rPr>
          <w:rStyle w:val="VerbatimChar"/>
          <w:rFonts w:ascii="IBM Plex Mono" w:eastAsia="IBM Plex Mono" w:hAnsi="IBM Plex Mono" w:cs="IBM Plex Mono"/>
          <w:sz w:val="18"/>
        </w:rPr>
        <w:t>usb</w:t>
      </w:r>
      <w:proofErr w:type="spellEnd"/>
      <w:r>
        <w:rPr>
          <w:rStyle w:val="VerbatimChar"/>
          <w:rFonts w:ascii="IBM Plex Mono" w:eastAsia="IBM Plex Mono" w:hAnsi="IBM Plex Mono" w:cs="IBM Plex Mono"/>
          <w:sz w:val="18"/>
        </w:rPr>
        <w:t>-power-</w:t>
      </w:r>
      <w:proofErr w:type="spellStart"/>
      <w:r>
        <w:rPr>
          <w:rStyle w:val="VerbatimChar"/>
          <w:rFonts w:ascii="IBM Plex Mono" w:eastAsia="IBM Plex Mono" w:hAnsi="IBM Plex Mono" w:cs="IBM Plex Mono"/>
          <w:sz w:val="18"/>
        </w:rPr>
        <w:t>stable.target</w:t>
      </w:r>
      <w:proofErr w:type="spellEnd"/>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[Service]</w:t>
      </w:r>
      <w:r>
        <w:rPr>
          <w:rStyle w:val="VerbatimChar"/>
          <w:rFonts w:ascii="IBM Plex Mono" w:eastAsia="IBM Plex Mono" w:hAnsi="IBM Plex Mono" w:cs="IBM Plex Mono"/>
          <w:sz w:val="18"/>
        </w:rPr>
        <w:br/>
        <w:t>Environment="PYTHONPATH=/opt/dofbot-venv/lib/python3.9/site-packages"</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ExecStartPre</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usr</w:t>
      </w:r>
      <w:proofErr w:type="spellEnd"/>
      <w:r>
        <w:rPr>
          <w:rStyle w:val="VerbatimChar"/>
          <w:rFonts w:ascii="IBM Plex Mono" w:eastAsia="IBM Plex Mono" w:hAnsi="IBM Plex Mono" w:cs="IBM Plex Mono"/>
          <w:sz w:val="18"/>
        </w:rPr>
        <w:t>/bin/bash -c "source /opt/</w:t>
      </w:r>
      <w:proofErr w:type="spellStart"/>
      <w:r>
        <w:rPr>
          <w:rStyle w:val="VerbatimChar"/>
          <w:rFonts w:ascii="IBM Plex Mono" w:eastAsia="IBM Plex Mono" w:hAnsi="IBM Plex Mono" w:cs="IBM Plex Mono"/>
          <w:sz w:val="18"/>
        </w:rPr>
        <w:t>dofbot-venv</w:t>
      </w:r>
      <w:proofErr w:type="spellEnd"/>
      <w:r>
        <w:rPr>
          <w:rStyle w:val="VerbatimChar"/>
          <w:rFonts w:ascii="IBM Plex Mono" w:eastAsia="IBM Plex Mono" w:hAnsi="IBM Plex Mono" w:cs="IBM Plex Mono"/>
          <w:sz w:val="18"/>
        </w:rPr>
        <w:t>/bin/activate &amp;&amp; pip install -r /home/</w:t>
      </w:r>
      <w:proofErr w:type="spellStart"/>
      <w:r>
        <w:rPr>
          <w:rStyle w:val="VerbatimChar"/>
          <w:rFonts w:ascii="IBM Plex Mono" w:eastAsia="IBM Plex Mono" w:hAnsi="IBM Plex Mono" w:cs="IBM Plex Mono"/>
          <w:sz w:val="18"/>
        </w:rPr>
        <w:t>dofbot</w:t>
      </w:r>
      <w:proofErr w:type="spellEnd"/>
      <w:r>
        <w:rPr>
          <w:rStyle w:val="VerbatimChar"/>
          <w:rFonts w:ascii="IBM Plex Mono" w:eastAsia="IBM Plex Mono" w:hAnsi="IBM Plex Mono" w:cs="IBM Plex Mono"/>
          <w:sz w:val="18"/>
        </w:rPr>
        <w:t>/requirements-arm.txt"</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ExecStart</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usr</w:t>
      </w:r>
      <w:proofErr w:type="spellEnd"/>
      <w:r>
        <w:rPr>
          <w:rStyle w:val="VerbatimChar"/>
          <w:rFonts w:ascii="IBM Plex Mono" w:eastAsia="IBM Plex Mono" w:hAnsi="IBM Plex Mono" w:cs="IBM Plex Mono"/>
          <w:sz w:val="18"/>
        </w:rPr>
        <w:t>/bin/python3 /home/dofbot/main.py --hardware-accelerate</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WatchdogSec</w:t>
      </w:r>
      <w:proofErr w:type="spellEnd"/>
      <w:r>
        <w:rPr>
          <w:rStyle w:val="VerbatimChar"/>
          <w:rFonts w:ascii="IBM Plex Mono" w:eastAsia="IBM Plex Mono" w:hAnsi="IBM Plex Mono" w:cs="IBM Plex Mono"/>
          <w:sz w:val="18"/>
        </w:rPr>
        <w:t>=15</w:t>
      </w:r>
      <w:r>
        <w:rPr>
          <w:rStyle w:val="VerbatimChar"/>
          <w:rFonts w:ascii="IBM Plex Mono" w:eastAsia="IBM Plex Mono" w:hAnsi="IBM Plex Mono" w:cs="IBM Plex Mono"/>
          <w:sz w:val="18"/>
        </w:rPr>
        <w:br/>
        <w:t>Restart=on-failure</w:t>
      </w:r>
      <w:r>
        <w:rPr>
          <w:rStyle w:val="VerbatimChar"/>
          <w:rFonts w:ascii="IBM Plex Mono" w:eastAsia="IBM Plex Mono" w:hAnsi="IBM Plex Mono" w:cs="IBM Plex Mono"/>
          <w:sz w:val="18"/>
        </w:rPr>
        <w:br/>
      </w:r>
    </w:p>
    <w:p w14:paraId="0B550090" w14:textId="77777777" w:rsidR="005459B3" w:rsidRDefault="005459B3" w:rsidP="005459B3">
      <w:pPr>
        <w:numPr>
          <w:ilvl w:val="0"/>
          <w:numId w:val="6"/>
        </w:numPr>
        <w:spacing w:before="105" w:after="105" w:line="360" w:lineRule="auto"/>
      </w:pPr>
      <w:r>
        <w:rPr>
          <w:rFonts w:ascii="inter" w:eastAsia="inter" w:hAnsi="inter" w:cs="inter"/>
        </w:rPr>
        <w:t xml:space="preserve">Automated virtual environment synchronization using </w:t>
      </w:r>
      <w:r>
        <w:rPr>
          <w:rFonts w:ascii="inter" w:eastAsia="inter" w:hAnsi="inter" w:cs="inter"/>
          <w:b/>
        </w:rPr>
        <w:t>pip-compile</w:t>
      </w:r>
      <w:r>
        <w:rPr>
          <w:rFonts w:ascii="inter" w:eastAsia="inter" w:hAnsi="inter" w:cs="inter"/>
        </w:rPr>
        <w:t xml:space="preserve"> with platform-specific constraints files (</w:t>
      </w:r>
      <w:r>
        <w:rPr>
          <w:rStyle w:val="VerbatimChar"/>
          <w:rFonts w:ascii="IBM Plex Mono" w:eastAsia="IBM Plex Mono" w:hAnsi="IBM Plex Mono" w:cs="IBM Plex Mono"/>
          <w:sz w:val="18"/>
          <w:shd w:val="clear" w:color="auto" w:fill="F8F8FA"/>
        </w:rPr>
        <w:t>requirements-arm.txt</w:t>
      </w:r>
      <w:r>
        <w:rPr>
          <w:rFonts w:ascii="inter" w:eastAsia="inter" w:hAnsi="inter" w:cs="inter"/>
        </w:rPr>
        <w:t xml:space="preserve"> vs </w:t>
      </w:r>
      <w:r>
        <w:rPr>
          <w:rStyle w:val="VerbatimChar"/>
          <w:rFonts w:ascii="IBM Plex Mono" w:eastAsia="IBM Plex Mono" w:hAnsi="IBM Plex Mono" w:cs="IBM Plex Mono"/>
          <w:sz w:val="18"/>
          <w:shd w:val="clear" w:color="auto" w:fill="F8F8FA"/>
        </w:rPr>
        <w:t>requirements-x86.txt</w:t>
      </w:r>
      <w:r>
        <w:rPr>
          <w:rFonts w:ascii="inter" w:eastAsia="inter" w:hAnsi="inter" w:cs="inter"/>
        </w:rPr>
        <w:t>)</w:t>
      </w:r>
      <w:r>
        <w:t xml:space="preserve"> </w:t>
      </w:r>
    </w:p>
    <w:p w14:paraId="57033D39" w14:textId="77777777" w:rsidR="005459B3" w:rsidRDefault="005459B3" w:rsidP="005459B3">
      <w:pPr>
        <w:numPr>
          <w:ilvl w:val="0"/>
          <w:numId w:val="6"/>
        </w:numPr>
        <w:spacing w:before="105" w:after="105" w:line="360" w:lineRule="auto"/>
      </w:pPr>
      <w:r>
        <w:rPr>
          <w:rFonts w:ascii="inter" w:eastAsia="inter" w:hAnsi="inter" w:cs="inter"/>
          <w:b/>
        </w:rPr>
        <w:t>Result</w:t>
      </w:r>
      <w:r>
        <w:rPr>
          <w:rFonts w:ascii="inter" w:eastAsia="inter" w:hAnsi="inter" w:cs="inter"/>
        </w:rPr>
        <w:t>: 99.7% service uptime with automatic recovery from USB disconnects</w:t>
      </w:r>
      <w:bookmarkStart w:id="3" w:name="fnref4"/>
      <w:bookmarkEnd w:id="3"/>
      <w:r>
        <w:t xml:space="preserve"> </w:t>
      </w:r>
    </w:p>
    <w:p w14:paraId="18C874E6" w14:textId="77777777" w:rsidR="005459B3" w:rsidRDefault="005459B3" w:rsidP="005459B3">
      <w:pPr>
        <w:spacing w:before="210" w:after="0" w:line="360" w:lineRule="auto"/>
      </w:pPr>
      <w:r>
        <w:rPr>
          <w:noProof/>
        </w:rPr>
        <mc:AlternateContent>
          <mc:Choice Requires="wps">
            <w:drawing>
              <wp:inline distT="0" distB="0" distL="0" distR="0" wp14:anchorId="5425CB60" wp14:editId="48F7FC2A">
                <wp:extent cx="6038850" cy="635"/>
                <wp:effectExtent l="0" t="0" r="19050" b="24765"/>
                <wp:docPr id="5173100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1CE31CA"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5D3967AE" w14:textId="77777777" w:rsidR="005459B3" w:rsidRDefault="005459B3" w:rsidP="005459B3">
      <w:pPr>
        <w:spacing w:before="315" w:after="105" w:line="360" w:lineRule="auto"/>
        <w:ind w:left="-30"/>
      </w:pPr>
      <w:r>
        <w:rPr>
          <w:rFonts w:ascii="inter" w:eastAsia="inter" w:hAnsi="inter" w:cs="inter"/>
          <w:b/>
          <w:sz w:val="24"/>
        </w:rPr>
        <w:t>Thermal &amp; Resource Management</w:t>
      </w:r>
    </w:p>
    <w:p w14:paraId="7E4B6D07" w14:textId="77777777" w:rsidR="005459B3" w:rsidRDefault="005459B3" w:rsidP="005459B3">
      <w:pPr>
        <w:spacing w:after="210" w:line="360" w:lineRule="auto"/>
      </w:pPr>
      <w:r>
        <w:rPr>
          <w:rFonts w:ascii="inter" w:eastAsia="inter" w:hAnsi="inter" w:cs="inter"/>
          <w:b/>
        </w:rPr>
        <w:t>Challenge</w:t>
      </w:r>
      <w:r>
        <w:rPr>
          <w:rFonts w:ascii="inter" w:eastAsia="inter" w:hAnsi="inter" w:cs="inter"/>
        </w:rPr>
        <w:t>: Sustained 70°C CPU temps during 4-hour training sessions caused thermal throttling.</w:t>
      </w:r>
      <w:r>
        <w:rPr>
          <w:rFonts w:ascii="inter" w:eastAsia="inter" w:hAnsi="inter" w:cs="inter"/>
        </w:rPr>
        <w:br/>
      </w:r>
      <w:r>
        <w:rPr>
          <w:rFonts w:ascii="inter" w:eastAsia="inter" w:hAnsi="inter" w:cs="inter"/>
          <w:b/>
        </w:rPr>
        <w:t>Solution</w:t>
      </w:r>
      <w:r>
        <w:rPr>
          <w:rFonts w:ascii="inter" w:eastAsia="inter" w:hAnsi="inter" w:cs="inter"/>
        </w:rPr>
        <w:t>: Co-designed hardware/software cooling strategy:</w:t>
      </w:r>
    </w:p>
    <w:p w14:paraId="2EA2982F" w14:textId="77777777" w:rsidR="005459B3" w:rsidRDefault="005459B3" w:rsidP="005459B3">
      <w:pPr>
        <w:shd w:val="clear" w:color="auto" w:fill="F8F8FA"/>
        <w:spacing w:line="336" w:lineRule="auto"/>
      </w:pPr>
      <w:r>
        <w:rPr>
          <w:rStyle w:val="VerbatimChar"/>
          <w:rFonts w:ascii="IBM Plex Mono" w:eastAsia="IBM Plex Mono" w:hAnsi="IBM Plex Mono" w:cs="IBM Plex Mono"/>
          <w:sz w:val="18"/>
        </w:rPr>
        <w:t># Active cooling control in RGB_COOLING.sh</w:t>
      </w:r>
      <w:r>
        <w:rPr>
          <w:rStyle w:val="VerbatimChar"/>
          <w:rFonts w:ascii="IBM Plex Mono" w:eastAsia="IBM Plex Mono" w:hAnsi="IBM Plex Mono" w:cs="IBM Plex Mono"/>
          <w:sz w:val="18"/>
        </w:rPr>
        <w:br/>
        <w:t>temp=$(</w:t>
      </w:r>
      <w:proofErr w:type="spellStart"/>
      <w:r>
        <w:rPr>
          <w:rStyle w:val="VerbatimChar"/>
          <w:rFonts w:ascii="IBM Plex Mono" w:eastAsia="IBM Plex Mono" w:hAnsi="IBM Plex Mono" w:cs="IBM Plex Mono"/>
          <w:sz w:val="18"/>
        </w:rPr>
        <w:t>vcgencmd</w:t>
      </w:r>
      <w:proofErr w:type="spellEnd"/>
      <w:r>
        <w:rPr>
          <w:rStyle w:val="VerbatimChar"/>
          <w:rFonts w:ascii="IBM Plex Mono" w:eastAsia="IBM Plex Mono" w:hAnsi="IBM Plex Mono" w:cs="IBM Plex Mono"/>
          <w:sz w:val="18"/>
        </w:rPr>
        <w:t xml:space="preserve"> </w:t>
      </w:r>
      <w:proofErr w:type="spellStart"/>
      <w:r>
        <w:rPr>
          <w:rStyle w:val="VerbatimChar"/>
          <w:rFonts w:ascii="IBM Plex Mono" w:eastAsia="IBM Plex Mono" w:hAnsi="IBM Plex Mono" w:cs="IBM Plex Mono"/>
          <w:sz w:val="18"/>
        </w:rPr>
        <w:t>measure_temp</w:t>
      </w:r>
      <w:proofErr w:type="spellEnd"/>
      <w:r>
        <w:rPr>
          <w:rStyle w:val="VerbatimChar"/>
          <w:rFonts w:ascii="IBM Plex Mono" w:eastAsia="IBM Plex Mono" w:hAnsi="IBM Plex Mono" w:cs="IBM Plex Mono"/>
          <w:sz w:val="18"/>
        </w:rPr>
        <w:t xml:space="preserve"> | cut -d= -f2 | cut -d. -f1)</w:t>
      </w:r>
      <w:r>
        <w:rPr>
          <w:rStyle w:val="VerbatimChar"/>
          <w:rFonts w:ascii="IBM Plex Mono" w:eastAsia="IBM Plex Mono" w:hAnsi="IBM Plex Mono" w:cs="IBM Plex Mono"/>
          <w:sz w:val="18"/>
        </w:rPr>
        <w:br/>
        <w:t>if [ $temp -</w:t>
      </w:r>
      <w:proofErr w:type="spellStart"/>
      <w:r>
        <w:rPr>
          <w:rStyle w:val="VerbatimChar"/>
          <w:rFonts w:ascii="IBM Plex Mono" w:eastAsia="IBM Plex Mono" w:hAnsi="IBM Plex Mono" w:cs="IBM Plex Mono"/>
          <w:sz w:val="18"/>
        </w:rPr>
        <w:t>gt</w:t>
      </w:r>
      <w:proofErr w:type="spellEnd"/>
      <w:r>
        <w:rPr>
          <w:rStyle w:val="VerbatimChar"/>
          <w:rFonts w:ascii="IBM Plex Mono" w:eastAsia="IBM Plex Mono" w:hAnsi="IBM Plex Mono" w:cs="IBM Plex Mono"/>
          <w:sz w:val="18"/>
        </w:rPr>
        <w:t xml:space="preserve"> </w:t>
      </w:r>
      <w:proofErr w:type="gramStart"/>
      <w:r>
        <w:rPr>
          <w:rStyle w:val="VerbatimChar"/>
          <w:rFonts w:ascii="IBM Plex Mono" w:eastAsia="IBM Plex Mono" w:hAnsi="IBM Plex Mono" w:cs="IBM Plex Mono"/>
          <w:sz w:val="18"/>
        </w:rPr>
        <w:t>65 ]</w:t>
      </w:r>
      <w:proofErr w:type="gramEnd"/>
      <w:r>
        <w:rPr>
          <w:rStyle w:val="VerbatimChar"/>
          <w:rFonts w:ascii="IBM Plex Mono" w:eastAsia="IBM Plex Mono" w:hAnsi="IBM Plex Mono" w:cs="IBM Plex Mono"/>
          <w:sz w:val="18"/>
        </w:rPr>
        <w:t>; then</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gpio</w:t>
      </w:r>
      <w:proofErr w:type="spellEnd"/>
      <w:r>
        <w:rPr>
          <w:rStyle w:val="VerbatimChar"/>
          <w:rFonts w:ascii="IBM Plex Mono" w:eastAsia="IBM Plex Mono" w:hAnsi="IBM Plex Mono" w:cs="IBM Plex Mono"/>
          <w:sz w:val="18"/>
        </w:rPr>
        <w:t xml:space="preserve"> -g </w:t>
      </w:r>
      <w:proofErr w:type="spellStart"/>
      <w:r>
        <w:rPr>
          <w:rStyle w:val="VerbatimChar"/>
          <w:rFonts w:ascii="IBM Plex Mono" w:eastAsia="IBM Plex Mono" w:hAnsi="IBM Plex Mono" w:cs="IBM Plex Mono"/>
          <w:sz w:val="18"/>
        </w:rPr>
        <w:t>pwm</w:t>
      </w:r>
      <w:proofErr w:type="spellEnd"/>
      <w:r>
        <w:rPr>
          <w:rStyle w:val="VerbatimChar"/>
          <w:rFonts w:ascii="IBM Plex Mono" w:eastAsia="IBM Plex Mono" w:hAnsi="IBM Plex Mono" w:cs="IBM Plex Mono"/>
          <w:sz w:val="18"/>
        </w:rPr>
        <w:t xml:space="preserve"> 18 </w:t>
      </w:r>
      <w:proofErr w:type="gramStart"/>
      <w:r>
        <w:rPr>
          <w:rStyle w:val="VerbatimChar"/>
          <w:rFonts w:ascii="IBM Plex Mono" w:eastAsia="IBM Plex Mono" w:hAnsi="IBM Plex Mono" w:cs="IBM Plex Mono"/>
          <w:sz w:val="18"/>
        </w:rPr>
        <w:t>900  #</w:t>
      </w:r>
      <w:proofErr w:type="gramEnd"/>
      <w:r>
        <w:rPr>
          <w:rStyle w:val="VerbatimChar"/>
          <w:rFonts w:ascii="IBM Plex Mono" w:eastAsia="IBM Plex Mono" w:hAnsi="IBM Plex Mono" w:cs="IBM Plex Mono"/>
          <w:sz w:val="18"/>
        </w:rPr>
        <w:t xml:space="preserve"> Increase fan speed</w:t>
      </w:r>
      <w:r>
        <w:rPr>
          <w:rStyle w:val="VerbatimChar"/>
          <w:rFonts w:ascii="IBM Plex Mono" w:eastAsia="IBM Plex Mono" w:hAnsi="IBM Plex Mono" w:cs="IBM Plex Mono"/>
          <w:sz w:val="18"/>
        </w:rPr>
        <w:br/>
        <w:t xml:space="preserve">    renice 19 -p $(</w:t>
      </w:r>
      <w:proofErr w:type="spellStart"/>
      <w:r>
        <w:rPr>
          <w:rStyle w:val="VerbatimChar"/>
          <w:rFonts w:ascii="IBM Plex Mono" w:eastAsia="IBM Plex Mono" w:hAnsi="IBM Plex Mono" w:cs="IBM Plex Mono"/>
          <w:sz w:val="18"/>
        </w:rPr>
        <w:t>pgrep</w:t>
      </w:r>
      <w:proofErr w:type="spellEnd"/>
      <w:r>
        <w:rPr>
          <w:rStyle w:val="VerbatimChar"/>
          <w:rFonts w:ascii="IBM Plex Mono" w:eastAsia="IBM Plex Mono" w:hAnsi="IBM Plex Mono" w:cs="IBM Plex Mono"/>
          <w:sz w:val="18"/>
        </w:rPr>
        <w:t xml:space="preserve"> </w:t>
      </w:r>
      <w:proofErr w:type="gramStart"/>
      <w:r>
        <w:rPr>
          <w:rStyle w:val="VerbatimChar"/>
          <w:rFonts w:ascii="IBM Plex Mono" w:eastAsia="IBM Plex Mono" w:hAnsi="IBM Plex Mono" w:cs="IBM Plex Mono"/>
          <w:sz w:val="18"/>
        </w:rPr>
        <w:t>python)  #</w:t>
      </w:r>
      <w:proofErr w:type="gramEnd"/>
      <w:r>
        <w:rPr>
          <w:rStyle w:val="VerbatimChar"/>
          <w:rFonts w:ascii="IBM Plex Mono" w:eastAsia="IBM Plex Mono" w:hAnsi="IBM Plex Mono" w:cs="IBM Plex Mono"/>
          <w:sz w:val="18"/>
        </w:rPr>
        <w:t xml:space="preserve"> Deprioritize ML tasks</w:t>
      </w:r>
      <w:r>
        <w:rPr>
          <w:rStyle w:val="VerbatimChar"/>
          <w:rFonts w:ascii="IBM Plex Mono" w:eastAsia="IBM Plex Mono" w:hAnsi="IBM Plex Mono" w:cs="IBM Plex Mono"/>
          <w:sz w:val="18"/>
        </w:rPr>
        <w:br/>
        <w:t>fi</w:t>
      </w:r>
      <w:r>
        <w:rPr>
          <w:rStyle w:val="VerbatimChar"/>
          <w:rFonts w:ascii="IBM Plex Mono" w:eastAsia="IBM Plex Mono" w:hAnsi="IBM Plex Mono" w:cs="IBM Plex Mono"/>
          <w:sz w:val="18"/>
        </w:rPr>
        <w:br/>
      </w:r>
    </w:p>
    <w:p w14:paraId="2EB51978" w14:textId="77777777" w:rsidR="005459B3" w:rsidRDefault="005459B3" w:rsidP="005459B3">
      <w:pPr>
        <w:numPr>
          <w:ilvl w:val="0"/>
          <w:numId w:val="9"/>
        </w:numPr>
        <w:spacing w:before="105" w:after="105" w:line="360" w:lineRule="auto"/>
      </w:pPr>
      <w:r>
        <w:rPr>
          <w:rFonts w:ascii="inter" w:eastAsia="inter" w:hAnsi="inter" w:cs="inter"/>
          <w:b/>
        </w:rPr>
        <w:t>Software</w:t>
      </w:r>
      <w:r>
        <w:rPr>
          <w:rFonts w:ascii="inter" w:eastAsia="inter" w:hAnsi="inter" w:cs="inter"/>
        </w:rPr>
        <w:t xml:space="preserve">: Enabled system process to run the fan when CPU reached threshold </w:t>
      </w:r>
    </w:p>
    <w:p w14:paraId="749ED4A0" w14:textId="77777777" w:rsidR="005459B3" w:rsidRDefault="005459B3" w:rsidP="005459B3">
      <w:pPr>
        <w:numPr>
          <w:ilvl w:val="0"/>
          <w:numId w:val="9"/>
        </w:numPr>
        <w:spacing w:before="105" w:after="105" w:line="360" w:lineRule="auto"/>
      </w:pPr>
      <w:r>
        <w:rPr>
          <w:rFonts w:ascii="inter" w:eastAsia="inter" w:hAnsi="inter" w:cs="inter"/>
          <w:b/>
        </w:rPr>
        <w:t>Result</w:t>
      </w:r>
      <w:r>
        <w:rPr>
          <w:rFonts w:ascii="inter" w:eastAsia="inter" w:hAnsi="inter" w:cs="inter"/>
        </w:rPr>
        <w:t>: Sustained 45-55°C under load while maintaining 85% relative performance</w:t>
      </w:r>
      <w:bookmarkStart w:id="4" w:name="fnref9:1"/>
      <w:bookmarkStart w:id="5" w:name="fnref10:1"/>
      <w:bookmarkEnd w:id="4"/>
      <w:bookmarkEnd w:id="5"/>
      <w:r>
        <w:t xml:space="preserve"> </w:t>
      </w:r>
    </w:p>
    <w:p w14:paraId="0C4FFBA2" w14:textId="77777777" w:rsidR="005459B3" w:rsidRDefault="005459B3" w:rsidP="005459B3">
      <w:pPr>
        <w:spacing w:before="210" w:after="0" w:line="360" w:lineRule="auto"/>
      </w:pPr>
      <w:r>
        <w:rPr>
          <w:noProof/>
        </w:rPr>
        <mc:AlternateContent>
          <mc:Choice Requires="wps">
            <w:drawing>
              <wp:inline distT="0" distB="0" distL="0" distR="0" wp14:anchorId="6C91AC60" wp14:editId="2B8EC5E7">
                <wp:extent cx="6038850" cy="635"/>
                <wp:effectExtent l="0" t="0" r="19050" b="24765"/>
                <wp:docPr id="13063461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E535B92"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737532EA" w14:textId="77777777" w:rsidR="005459B3" w:rsidRDefault="005459B3" w:rsidP="005459B3"/>
    <w:p w14:paraId="722F3CA2" w14:textId="77777777" w:rsidR="005459B3" w:rsidRPr="002A0ED4" w:rsidRDefault="005459B3" w:rsidP="005459B3">
      <w:pPr>
        <w:pStyle w:val="Heading1"/>
        <w:rPr>
          <w:b/>
          <w:bCs/>
        </w:rPr>
      </w:pPr>
      <w:r w:rsidRPr="002A0ED4">
        <w:rPr>
          <w:b/>
          <w:bCs/>
        </w:rPr>
        <w:t>Problems I didn’t get enough time to get over by the short deadline.</w:t>
      </w:r>
    </w:p>
    <w:p w14:paraId="1935F5D6" w14:textId="77777777" w:rsidR="005459B3" w:rsidRDefault="005459B3" w:rsidP="005459B3"/>
    <w:p w14:paraId="4624C445" w14:textId="77777777" w:rsidR="005459B3" w:rsidRDefault="005459B3" w:rsidP="002B797A">
      <w:pPr>
        <w:pStyle w:val="Heading2"/>
        <w:numPr>
          <w:ilvl w:val="0"/>
          <w:numId w:val="47"/>
        </w:numPr>
      </w:pPr>
      <w:r>
        <w:lastRenderedPageBreak/>
        <w:t>Generating a dataset that would be a good representation of the block images when testing</w:t>
      </w:r>
    </w:p>
    <w:p w14:paraId="0B8A6762" w14:textId="77777777" w:rsidR="005459B3" w:rsidRDefault="005459B3" w:rsidP="002B797A">
      <w:pPr>
        <w:pStyle w:val="Heading2"/>
        <w:numPr>
          <w:ilvl w:val="0"/>
          <w:numId w:val="47"/>
        </w:numPr>
      </w:pPr>
      <w:r>
        <w:t>Trying to generate a new idea while using the code from the older version, as it uses some obsolete functionality while trying such as yolov4 darknet.</w:t>
      </w:r>
    </w:p>
    <w:p w14:paraId="57ACC5AF" w14:textId="44915A00" w:rsidR="005459B3" w:rsidRDefault="005459B3" w:rsidP="002B797A">
      <w:pPr>
        <w:pStyle w:val="Heading2"/>
        <w:numPr>
          <w:ilvl w:val="0"/>
          <w:numId w:val="47"/>
        </w:numPr>
      </w:pPr>
      <w:r>
        <w:t xml:space="preserve">Trying to implement a </w:t>
      </w:r>
      <w:proofErr w:type="spellStart"/>
      <w:r>
        <w:t>tensorflow</w:t>
      </w:r>
      <w:proofErr w:type="spellEnd"/>
      <w:r>
        <w:t xml:space="preserve"> </w:t>
      </w:r>
      <w:proofErr w:type="spellStart"/>
      <w:r>
        <w:t>tflite</w:t>
      </w:r>
      <w:proofErr w:type="spellEnd"/>
      <w:r>
        <w:t xml:space="preserve"> model and train it myself to </w:t>
      </w:r>
      <w:r w:rsidR="000F0009">
        <w:t>port onto</w:t>
      </w:r>
      <w:r>
        <w:t xml:space="preserve"> the raspberry pi.</w:t>
      </w:r>
    </w:p>
    <w:p w14:paraId="6E5CEC18" w14:textId="3B0D1504" w:rsidR="002B797A" w:rsidRDefault="002B797A" w:rsidP="002B797A">
      <w:pPr>
        <w:spacing w:after="210" w:line="360" w:lineRule="auto"/>
        <w:ind w:left="0" w:firstLine="0"/>
        <w:rPr>
          <w:rFonts w:ascii="inter" w:eastAsia="inter" w:hAnsi="inter" w:cs="inter"/>
        </w:rPr>
      </w:pPr>
    </w:p>
    <w:p w14:paraId="1C4F6FE4" w14:textId="311AEF09" w:rsidR="002B797A" w:rsidRPr="002B797A" w:rsidRDefault="002B797A" w:rsidP="002B797A">
      <w:pPr>
        <w:spacing w:after="210" w:line="360" w:lineRule="auto"/>
        <w:ind w:left="0" w:firstLine="0"/>
        <w:rPr>
          <w:rFonts w:ascii="inter" w:eastAsia="inter" w:hAnsi="inter" w:cs="inter"/>
          <w:b/>
          <w:bCs/>
        </w:rPr>
      </w:pPr>
      <w:r w:rsidRPr="002B797A">
        <w:rPr>
          <w:rFonts w:ascii="inter" w:eastAsia="inter" w:hAnsi="inter" w:cs="inter"/>
          <w:b/>
          <w:bCs/>
        </w:rPr>
        <w:t>Nevertheless, I decided to try another way to make a pre-trained with custom images to</w:t>
      </w:r>
      <w:r w:rsidR="002A0ED4">
        <w:rPr>
          <w:rFonts w:ascii="inter" w:eastAsia="inter" w:hAnsi="inter" w:cs="inter"/>
          <w:b/>
          <w:bCs/>
        </w:rPr>
        <w:t xml:space="preserve"> detect sticky note objects in frame.</w:t>
      </w:r>
    </w:p>
    <w:p w14:paraId="0AE89EB3" w14:textId="77777777" w:rsidR="002B797A" w:rsidRDefault="002B797A" w:rsidP="002B797A">
      <w:pPr>
        <w:spacing w:after="210" w:line="360" w:lineRule="auto"/>
        <w:ind w:left="0" w:firstLine="0"/>
        <w:rPr>
          <w:rFonts w:ascii="inter" w:eastAsia="inter" w:hAnsi="inter" w:cs="inter"/>
        </w:rPr>
      </w:pPr>
    </w:p>
    <w:p w14:paraId="22B569D2" w14:textId="77777777" w:rsidR="00C14A57" w:rsidRDefault="00C14A57" w:rsidP="00C14A57">
      <w:pPr>
        <w:spacing w:before="315" w:after="105" w:line="360" w:lineRule="auto"/>
        <w:ind w:left="-30"/>
      </w:pPr>
      <w:r>
        <w:rPr>
          <w:rFonts w:ascii="inter" w:eastAsia="inter" w:hAnsi="inter" w:cs="inter"/>
          <w:b/>
          <w:sz w:val="24"/>
        </w:rPr>
        <w:t>Roboflow-Powered Workflow</w:t>
      </w:r>
    </w:p>
    <w:p w14:paraId="24A96898" w14:textId="77777777" w:rsidR="00C14A57" w:rsidRDefault="00C14A57" w:rsidP="00C14A57">
      <w:pPr>
        <w:numPr>
          <w:ilvl w:val="0"/>
          <w:numId w:val="31"/>
        </w:numPr>
        <w:spacing w:before="105" w:after="105" w:line="360" w:lineRule="auto"/>
      </w:pPr>
      <w:r>
        <w:rPr>
          <w:rFonts w:ascii="inter" w:eastAsia="inter" w:hAnsi="inter" w:cs="inter"/>
          <w:b/>
        </w:rPr>
        <w:t>Dataset Synthesis</w:t>
      </w:r>
      <w:r>
        <w:rPr>
          <w:rFonts w:ascii="inter" w:eastAsia="inter" w:hAnsi="inter" w:cs="inter"/>
        </w:rPr>
        <w:t xml:space="preserve">: Combined </w:t>
      </w:r>
      <w:proofErr w:type="gramStart"/>
      <w:r>
        <w:rPr>
          <w:rFonts w:ascii="inter" w:eastAsia="inter" w:hAnsi="inter" w:cs="inter"/>
        </w:rPr>
        <w:t>sticky</w:t>
      </w:r>
      <w:proofErr w:type="gramEnd"/>
      <w:r>
        <w:rPr>
          <w:rFonts w:ascii="inter" w:eastAsia="inter" w:hAnsi="inter" w:cs="inter"/>
        </w:rPr>
        <w:t xml:space="preserve"> note photos with augmented data from </w:t>
      </w:r>
      <w:proofErr w:type="spellStart"/>
      <w:r>
        <w:rPr>
          <w:rFonts w:ascii="inter" w:eastAsia="inter" w:hAnsi="inter" w:cs="inter"/>
        </w:rPr>
        <w:t>Roboflow's</w:t>
      </w:r>
      <w:proofErr w:type="spellEnd"/>
      <w:r>
        <w:rPr>
          <w:rFonts w:ascii="inter" w:eastAsia="inter" w:hAnsi="inter" w:cs="inter"/>
        </w:rPr>
        <w:t xml:space="preserve"> pre-labeled office organization datasets</w:t>
      </w:r>
    </w:p>
    <w:p w14:paraId="121E57C1" w14:textId="77777777" w:rsidR="00C14A57" w:rsidRDefault="00C14A57" w:rsidP="00C14A57">
      <w:pPr>
        <w:numPr>
          <w:ilvl w:val="0"/>
          <w:numId w:val="31"/>
        </w:numPr>
        <w:spacing w:before="105" w:after="105" w:line="360" w:lineRule="auto"/>
      </w:pPr>
      <w:r>
        <w:rPr>
          <w:rFonts w:ascii="inter" w:eastAsia="inter" w:hAnsi="inter" w:cs="inter"/>
          <w:b/>
        </w:rPr>
        <w:t>Active Learning</w:t>
      </w:r>
      <w:r>
        <w:rPr>
          <w:rFonts w:ascii="inter" w:eastAsia="inter" w:hAnsi="inter" w:cs="inter"/>
        </w:rPr>
        <w:t xml:space="preserve">: Used </w:t>
      </w:r>
      <w:proofErr w:type="spellStart"/>
      <w:r>
        <w:rPr>
          <w:rFonts w:ascii="inter" w:eastAsia="inter" w:hAnsi="inter" w:cs="inter"/>
        </w:rPr>
        <w:t>Roboflow's</w:t>
      </w:r>
      <w:proofErr w:type="spellEnd"/>
      <w:r>
        <w:rPr>
          <w:rFonts w:ascii="inter" w:eastAsia="inter" w:hAnsi="inter" w:cs="inter"/>
        </w:rPr>
        <w:t xml:space="preserve"> model-assisted labeling to refine ambiguous samples</w:t>
      </w:r>
    </w:p>
    <w:p w14:paraId="311933FF" w14:textId="77777777" w:rsidR="00C14A57" w:rsidRDefault="00C14A57" w:rsidP="00C14A57">
      <w:pPr>
        <w:numPr>
          <w:ilvl w:val="0"/>
          <w:numId w:val="31"/>
        </w:numPr>
        <w:spacing w:before="105" w:after="105" w:line="360" w:lineRule="auto"/>
      </w:pPr>
      <w:r>
        <w:rPr>
          <w:rFonts w:ascii="inter" w:eastAsia="inter" w:hAnsi="inter" w:cs="inter"/>
          <w:b/>
        </w:rPr>
        <w:t>Edge Optimization</w:t>
      </w:r>
      <w:r>
        <w:rPr>
          <w:rFonts w:ascii="inter" w:eastAsia="inter" w:hAnsi="inter" w:cs="inter"/>
        </w:rPr>
        <w:t xml:space="preserve">: Exported models to TensorFlow Lite via </w:t>
      </w:r>
      <w:proofErr w:type="spellStart"/>
      <w:r>
        <w:rPr>
          <w:rFonts w:ascii="inter" w:eastAsia="inter" w:hAnsi="inter" w:cs="inter"/>
        </w:rPr>
        <w:t>Roboflow's</w:t>
      </w:r>
      <w:proofErr w:type="spellEnd"/>
      <w:r>
        <w:rPr>
          <w:rFonts w:ascii="inter" w:eastAsia="inter" w:hAnsi="inter" w:cs="inter"/>
        </w:rPr>
        <w:t xml:space="preserve"> one-click quantization</w:t>
      </w:r>
    </w:p>
    <w:p w14:paraId="2EEC8FE9" w14:textId="77777777" w:rsidR="00C14A57" w:rsidRDefault="00C14A57" w:rsidP="00C14A57">
      <w:pPr>
        <w:shd w:val="clear" w:color="auto" w:fill="F8F8FA"/>
        <w:spacing w:line="336" w:lineRule="auto"/>
      </w:pPr>
      <w:r>
        <w:rPr>
          <w:rStyle w:val="VerbatimChar"/>
          <w:rFonts w:ascii="IBM Plex Mono" w:eastAsia="IBM Plex Mono" w:hAnsi="IBM Plex Mono" w:cs="IBM Plex Mono"/>
          <w:sz w:val="18"/>
        </w:rPr>
        <w:t xml:space="preserve"># Roboflow Inference API Integration  </w:t>
      </w:r>
      <w:r>
        <w:rPr>
          <w:rStyle w:val="VerbatimChar"/>
          <w:rFonts w:ascii="IBM Plex Mono" w:eastAsia="IBM Plex Mono" w:hAnsi="IBM Plex Mono" w:cs="IBM Plex Mono"/>
          <w:sz w:val="18"/>
        </w:rPr>
        <w:br/>
        <w:t xml:space="preserve">from </w:t>
      </w:r>
      <w:proofErr w:type="spellStart"/>
      <w:proofErr w:type="gramStart"/>
      <w:r>
        <w:rPr>
          <w:rStyle w:val="VerbatimChar"/>
          <w:rFonts w:ascii="IBM Plex Mono" w:eastAsia="IBM Plex Mono" w:hAnsi="IBM Plex Mono" w:cs="IBM Plex Mono"/>
          <w:sz w:val="18"/>
        </w:rPr>
        <w:t>inference.models</w:t>
      </w:r>
      <w:proofErr w:type="gramEnd"/>
      <w:r>
        <w:rPr>
          <w:rStyle w:val="VerbatimChar"/>
          <w:rFonts w:ascii="IBM Plex Mono" w:eastAsia="IBM Plex Mono" w:hAnsi="IBM Plex Mono" w:cs="IBM Plex Mono"/>
          <w:sz w:val="18"/>
        </w:rPr>
        <w:t>.utils</w:t>
      </w:r>
      <w:proofErr w:type="spellEnd"/>
      <w:r>
        <w:rPr>
          <w:rStyle w:val="VerbatimChar"/>
          <w:rFonts w:ascii="IBM Plex Mono" w:eastAsia="IBM Plex Mono" w:hAnsi="IBM Plex Mono" w:cs="IBM Plex Mono"/>
          <w:sz w:val="18"/>
        </w:rPr>
        <w:t xml:space="preserve"> import </w:t>
      </w:r>
      <w:proofErr w:type="spellStart"/>
      <w:r>
        <w:rPr>
          <w:rStyle w:val="VerbatimChar"/>
          <w:rFonts w:ascii="IBM Plex Mono" w:eastAsia="IBM Plex Mono" w:hAnsi="IBM Plex Mono" w:cs="IBM Plex Mono"/>
          <w:sz w:val="18"/>
        </w:rPr>
        <w:t>get_roboflow_model</w:t>
      </w:r>
      <w:proofErr w:type="spellEnd"/>
      <w:r>
        <w:rPr>
          <w:rStyle w:val="VerbatimChar"/>
          <w:rFonts w:ascii="IBM Plex Mono" w:eastAsia="IBM Plex Mono" w:hAnsi="IBM Plex Mono" w:cs="IBM Plex Mono"/>
          <w:sz w:val="18"/>
        </w:rPr>
        <w:t xml:space="preserve">  </w:t>
      </w:r>
      <w:r>
        <w:rPr>
          <w:rStyle w:val="VerbatimChar"/>
          <w:rFonts w:ascii="IBM Plex Mono" w:eastAsia="IBM Plex Mono" w:hAnsi="IBM Plex Mono" w:cs="IBM Plex Mono"/>
          <w:sz w:val="18"/>
        </w:rPr>
        <w:br/>
        <w:t xml:space="preserve">model = </w:t>
      </w:r>
      <w:proofErr w:type="spellStart"/>
      <w:r>
        <w:rPr>
          <w:rStyle w:val="VerbatimChar"/>
          <w:rFonts w:ascii="IBM Plex Mono" w:eastAsia="IBM Plex Mono" w:hAnsi="IBM Plex Mono" w:cs="IBM Plex Mono"/>
          <w:sz w:val="18"/>
        </w:rPr>
        <w:t>get_roboflow_</w:t>
      </w:r>
      <w:proofErr w:type="gramStart"/>
      <w:r>
        <w:rPr>
          <w:rStyle w:val="VerbatimChar"/>
          <w:rFonts w:ascii="IBM Plex Mono" w:eastAsia="IBM Plex Mono" w:hAnsi="IBM Plex Mono" w:cs="IBM Plex Mono"/>
          <w:sz w:val="18"/>
        </w:rPr>
        <w:t>model</w:t>
      </w:r>
      <w:proofErr w:type="spellEnd"/>
      <w:r>
        <w:rPr>
          <w:rStyle w:val="VerbatimChar"/>
          <w:rFonts w:ascii="IBM Plex Mono" w:eastAsia="IBM Plex Mono" w:hAnsi="IBM Plex Mono" w:cs="IBM Plex Mono"/>
          <w:sz w:val="18"/>
        </w:rPr>
        <w:t>(</w:t>
      </w:r>
      <w:proofErr w:type="spellStart"/>
      <w:proofErr w:type="gramEnd"/>
      <w:r>
        <w:rPr>
          <w:rStyle w:val="VerbatimChar"/>
          <w:rFonts w:ascii="IBM Plex Mono" w:eastAsia="IBM Plex Mono" w:hAnsi="IBM Plex Mono" w:cs="IBM Plex Mono"/>
          <w:sz w:val="18"/>
        </w:rPr>
        <w:t>model_id</w:t>
      </w:r>
      <w:proofErr w:type="spellEnd"/>
      <w:r>
        <w:rPr>
          <w:rStyle w:val="VerbatimChar"/>
          <w:rFonts w:ascii="IBM Plex Mono" w:eastAsia="IBM Plex Mono" w:hAnsi="IBM Plex Mono" w:cs="IBM Plex Mono"/>
          <w:sz w:val="18"/>
        </w:rPr>
        <w:t xml:space="preserve">="sticky-notes/3", </w:t>
      </w:r>
      <w:proofErr w:type="spellStart"/>
      <w:r>
        <w:rPr>
          <w:rStyle w:val="VerbatimChar"/>
          <w:rFonts w:ascii="IBM Plex Mono" w:eastAsia="IBM Plex Mono" w:hAnsi="IBM Plex Mono" w:cs="IBM Plex Mono"/>
          <w:sz w:val="18"/>
        </w:rPr>
        <w:t>api_key</w:t>
      </w:r>
      <w:proofErr w:type="spellEnd"/>
      <w:r>
        <w:rPr>
          <w:rStyle w:val="VerbatimChar"/>
          <w:rFonts w:ascii="IBM Plex Mono" w:eastAsia="IBM Plex Mono" w:hAnsi="IBM Plex Mono" w:cs="IBM Plex Mono"/>
          <w:sz w:val="18"/>
        </w:rPr>
        <w:t xml:space="preserve">="ROBOFLOW_API_KEY")  </w:t>
      </w:r>
      <w:r>
        <w:rPr>
          <w:rStyle w:val="VerbatimChar"/>
          <w:rFonts w:ascii="IBM Plex Mono" w:eastAsia="IBM Plex Mono" w:hAnsi="IBM Plex Mono" w:cs="IBM Plex Mono"/>
          <w:sz w:val="18"/>
        </w:rPr>
        <w:br/>
        <w:t xml:space="preserve">results = </w:t>
      </w:r>
      <w:proofErr w:type="spellStart"/>
      <w:proofErr w:type="gramStart"/>
      <w:r>
        <w:rPr>
          <w:rStyle w:val="VerbatimChar"/>
          <w:rFonts w:ascii="IBM Plex Mono" w:eastAsia="IBM Plex Mono" w:hAnsi="IBM Plex Mono" w:cs="IBM Plex Mono"/>
          <w:sz w:val="18"/>
        </w:rPr>
        <w:t>model.infer</w:t>
      </w:r>
      <w:proofErr w:type="spellEnd"/>
      <w:proofErr w:type="gramEnd"/>
      <w:r>
        <w:rPr>
          <w:rStyle w:val="VerbatimChar"/>
          <w:rFonts w:ascii="IBM Plex Mono" w:eastAsia="IBM Plex Mono" w:hAnsi="IBM Plex Mono" w:cs="IBM Plex Mono"/>
          <w:sz w:val="18"/>
        </w:rPr>
        <w:t xml:space="preserve">(image=frame, confidence=0.5)  </w:t>
      </w:r>
      <w:r>
        <w:rPr>
          <w:rStyle w:val="VerbatimChar"/>
          <w:rFonts w:ascii="IBM Plex Mono" w:eastAsia="IBM Plex Mono" w:hAnsi="IBM Plex Mono" w:cs="IBM Plex Mono"/>
          <w:sz w:val="18"/>
        </w:rPr>
        <w:br/>
      </w:r>
    </w:p>
    <w:p w14:paraId="4459A20E" w14:textId="77777777" w:rsidR="00C14A57" w:rsidRDefault="00C14A57" w:rsidP="00C14A57">
      <w:pPr>
        <w:spacing w:before="315" w:after="105" w:line="360" w:lineRule="auto"/>
        <w:ind w:left="-30"/>
      </w:pPr>
      <w:r>
        <w:rPr>
          <w:rFonts w:ascii="inter" w:eastAsia="inter" w:hAnsi="inter" w:cs="inter"/>
          <w:b/>
          <w:sz w:val="24"/>
        </w:rPr>
        <w:t>Real-World Validation</w:t>
      </w:r>
    </w:p>
    <w:p w14:paraId="3DAAC6B5" w14:textId="77777777" w:rsidR="00C14A57" w:rsidRDefault="00C14A57" w:rsidP="00C14A57">
      <w:pPr>
        <w:spacing w:after="210" w:line="360" w:lineRule="auto"/>
      </w:pPr>
      <w:r>
        <w:rPr>
          <w:rFonts w:ascii="inter" w:eastAsia="inter" w:hAnsi="inter" w:cs="inter"/>
        </w:rPr>
        <w:t xml:space="preserve">Tested via </w:t>
      </w:r>
      <w:proofErr w:type="spellStart"/>
      <w:r>
        <w:rPr>
          <w:rFonts w:ascii="inter" w:eastAsia="inter" w:hAnsi="inter" w:cs="inter"/>
        </w:rPr>
        <w:t>Roboflow's</w:t>
      </w:r>
      <w:proofErr w:type="spellEnd"/>
      <w:r>
        <w:rPr>
          <w:rFonts w:ascii="inter" w:eastAsia="inter" w:hAnsi="inter" w:cs="inter"/>
        </w:rPr>
        <w:t xml:space="preserve"> hosted webcam inference endpoint:</w:t>
      </w:r>
    </w:p>
    <w:p w14:paraId="5B95DC81" w14:textId="77777777" w:rsidR="00C14A57" w:rsidRDefault="00C14A57" w:rsidP="00C14A57">
      <w:pPr>
        <w:spacing w:after="210" w:line="360" w:lineRule="auto"/>
      </w:pPr>
      <w:r>
        <w:rPr>
          <w:rFonts w:ascii="inter" w:eastAsia="inter" w:hAnsi="inter" w:cs="inter"/>
          <w:i/>
        </w:rPr>
        <w:t>Live demo showing color-coded sticky notes being detected and categorized at 8 FPS</w:t>
      </w:r>
    </w:p>
    <w:p w14:paraId="53876E32" w14:textId="77777777" w:rsidR="00EB1608" w:rsidRDefault="00EB1608" w:rsidP="000F0009">
      <w:pPr>
        <w:ind w:left="0" w:firstLine="0"/>
      </w:pPr>
    </w:p>
    <w:p w14:paraId="1B0942A8" w14:textId="77777777" w:rsidR="00EB1608" w:rsidRDefault="00EB1608" w:rsidP="00EB1608"/>
    <w:p w14:paraId="68351B76" w14:textId="77777777" w:rsidR="00EB1608" w:rsidRDefault="00EB1608" w:rsidP="00EB1608"/>
    <w:p w14:paraId="2C40E7B3" w14:textId="77777777" w:rsidR="00EB1608" w:rsidRDefault="00EB1608" w:rsidP="00EB1608"/>
    <w:p w14:paraId="5BA353B8" w14:textId="77777777" w:rsidR="00EB1608" w:rsidRDefault="00EB1608" w:rsidP="00EB1608"/>
    <w:p w14:paraId="24D900D2" w14:textId="77777777" w:rsidR="005459B3" w:rsidRDefault="005459B3" w:rsidP="005459B3">
      <w:pPr>
        <w:spacing w:before="105" w:after="105" w:line="360" w:lineRule="auto"/>
      </w:pPr>
    </w:p>
    <w:p w14:paraId="34013AE7" w14:textId="77777777" w:rsidR="005459B3" w:rsidRDefault="005459B3" w:rsidP="005459B3">
      <w:pPr>
        <w:spacing w:before="105" w:after="105" w:line="360" w:lineRule="auto"/>
        <w:rPr>
          <w:b/>
          <w:bCs/>
        </w:rPr>
      </w:pPr>
      <w:r w:rsidRPr="0019162E">
        <w:rPr>
          <w:b/>
          <w:bCs/>
        </w:rPr>
        <w:t>Dataset Preparation and Model Training</w:t>
      </w:r>
    </w:p>
    <w:p w14:paraId="2E3D75C1" w14:textId="77777777" w:rsidR="005459B3" w:rsidRDefault="005459B3" w:rsidP="005459B3">
      <w:pPr>
        <w:spacing w:before="105" w:after="105" w:line="360" w:lineRule="auto"/>
        <w:rPr>
          <w:b/>
          <w:bCs/>
        </w:rPr>
      </w:pPr>
    </w:p>
    <w:p w14:paraId="06DB2BAF" w14:textId="77777777" w:rsidR="005459B3" w:rsidRPr="0019162E" w:rsidRDefault="005459B3" w:rsidP="005459B3">
      <w:pPr>
        <w:spacing w:before="105" w:after="105" w:line="360" w:lineRule="auto"/>
        <w:rPr>
          <w:b/>
          <w:bCs/>
        </w:rPr>
      </w:pPr>
      <w:r>
        <w:rPr>
          <w:b/>
          <w:bCs/>
          <w:noProof/>
        </w:rPr>
        <w:lastRenderedPageBreak/>
        <w:drawing>
          <wp:inline distT="0" distB="0" distL="0" distR="0" wp14:anchorId="6C77504B" wp14:editId="385045A8">
            <wp:extent cx="1885071" cy="1599348"/>
            <wp:effectExtent l="0" t="0" r="0" b="1270"/>
            <wp:docPr id="1497686207"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6207" name="Picture 8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11076" cy="1706254"/>
                    </a:xfrm>
                    <a:prstGeom prst="rect">
                      <a:avLst/>
                    </a:prstGeom>
                  </pic:spPr>
                </pic:pic>
              </a:graphicData>
            </a:graphic>
          </wp:inline>
        </w:drawing>
      </w:r>
      <w:r>
        <w:rPr>
          <w:b/>
          <w:bCs/>
          <w:noProof/>
        </w:rPr>
        <w:drawing>
          <wp:inline distT="0" distB="0" distL="0" distR="0" wp14:anchorId="7A8D13F9" wp14:editId="11441E69">
            <wp:extent cx="2320925" cy="1892964"/>
            <wp:effectExtent l="0" t="0" r="3175" b="0"/>
            <wp:docPr id="217655804"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55804" name="Picture 8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56461" cy="1921947"/>
                    </a:xfrm>
                    <a:prstGeom prst="rect">
                      <a:avLst/>
                    </a:prstGeom>
                  </pic:spPr>
                </pic:pic>
              </a:graphicData>
            </a:graphic>
          </wp:inline>
        </w:drawing>
      </w:r>
      <w:r w:rsidRPr="0019162E">
        <w:rPr>
          <w:noProof/>
        </w:rPr>
        <w:t xml:space="preserve"> </w:t>
      </w:r>
      <w:r>
        <w:rPr>
          <w:noProof/>
        </w:rPr>
        <w:drawing>
          <wp:inline distT="0" distB="0" distL="0" distR="0" wp14:anchorId="7D4F6BA5" wp14:editId="6AE1A069">
            <wp:extent cx="2011680" cy="1538866"/>
            <wp:effectExtent l="0" t="0" r="0" b="0"/>
            <wp:docPr id="2032922382" name="Picture 83" descr="A screenshot of a screenshot of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22382" name="Picture 83" descr="A screenshot of a screenshot of a photo&#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41081" cy="1561357"/>
                    </a:xfrm>
                    <a:prstGeom prst="rect">
                      <a:avLst/>
                    </a:prstGeom>
                  </pic:spPr>
                </pic:pic>
              </a:graphicData>
            </a:graphic>
          </wp:inline>
        </w:drawing>
      </w:r>
    </w:p>
    <w:p w14:paraId="21277F64" w14:textId="77777777" w:rsidR="005459B3" w:rsidRPr="0019162E" w:rsidRDefault="005459B3" w:rsidP="005459B3">
      <w:pPr>
        <w:numPr>
          <w:ilvl w:val="0"/>
          <w:numId w:val="34"/>
        </w:numPr>
        <w:spacing w:before="105" w:after="105" w:line="360" w:lineRule="auto"/>
      </w:pPr>
      <w:r w:rsidRPr="0019162E">
        <w:rPr>
          <w:b/>
          <w:bCs/>
        </w:rPr>
        <w:t>Dataset Composition:</w:t>
      </w:r>
    </w:p>
    <w:p w14:paraId="034ED641" w14:textId="77777777" w:rsidR="005459B3" w:rsidRDefault="005459B3" w:rsidP="005459B3">
      <w:pPr>
        <w:pStyle w:val="ListParagraph"/>
        <w:numPr>
          <w:ilvl w:val="1"/>
          <w:numId w:val="34"/>
        </w:numPr>
        <w:spacing w:before="105" w:after="105" w:line="360" w:lineRule="auto"/>
      </w:pPr>
      <w:r>
        <w:t>Imported my own images of the 3-d cube used for inferencing that is used to train the model on the microcontroller [see image 1]</w:t>
      </w:r>
    </w:p>
    <w:p w14:paraId="027E3490" w14:textId="77777777" w:rsidR="005459B3" w:rsidRDefault="005459B3" w:rsidP="005459B3">
      <w:pPr>
        <w:numPr>
          <w:ilvl w:val="1"/>
          <w:numId w:val="34"/>
        </w:numPr>
        <w:spacing w:before="105" w:after="105" w:line="360" w:lineRule="auto"/>
      </w:pPr>
      <w:r w:rsidRPr="0019162E">
        <w:t>Custom images of sticky notes and hand-labeled notes.</w:t>
      </w:r>
      <w:r>
        <w:t xml:space="preserve"> </w:t>
      </w:r>
      <w:r w:rsidRPr="0019162E">
        <w:t>Merged with open-source datasets (e.g., HRI Sticky Notes) from Roboflow Universe</w:t>
      </w:r>
      <w:r>
        <w:t xml:space="preserve"> [see other images above]</w:t>
      </w:r>
    </w:p>
    <w:p w14:paraId="3EB32D97" w14:textId="77777777" w:rsidR="005459B3" w:rsidRDefault="005459B3" w:rsidP="005459B3">
      <w:pPr>
        <w:numPr>
          <w:ilvl w:val="1"/>
          <w:numId w:val="34"/>
        </w:numPr>
        <w:spacing w:before="105" w:after="105" w:line="360" w:lineRule="auto"/>
      </w:pPr>
      <w:r>
        <w:t>Image pre-processing</w:t>
      </w:r>
    </w:p>
    <w:p w14:paraId="7AE8C9F2" w14:textId="77777777" w:rsidR="005459B3" w:rsidRPr="0019162E" w:rsidRDefault="005459B3" w:rsidP="005459B3">
      <w:pPr>
        <w:spacing w:before="105" w:after="105" w:line="360" w:lineRule="auto"/>
        <w:ind w:left="1440" w:firstLine="0"/>
      </w:pPr>
    </w:p>
    <w:p w14:paraId="4F984824" w14:textId="77777777" w:rsidR="005459B3" w:rsidRPr="0019162E" w:rsidRDefault="005459B3" w:rsidP="005459B3">
      <w:pPr>
        <w:numPr>
          <w:ilvl w:val="0"/>
          <w:numId w:val="34"/>
        </w:numPr>
        <w:spacing w:before="105" w:after="105" w:line="360" w:lineRule="auto"/>
      </w:pPr>
      <w:r w:rsidRPr="0019162E">
        <w:rPr>
          <w:b/>
          <w:bCs/>
        </w:rPr>
        <w:t>Annotatio</w:t>
      </w:r>
      <w:r>
        <w:rPr>
          <w:b/>
          <w:bCs/>
        </w:rPr>
        <w:t>n</w:t>
      </w:r>
    </w:p>
    <w:p w14:paraId="20147741" w14:textId="77777777" w:rsidR="005459B3" w:rsidRPr="0019162E" w:rsidRDefault="005459B3" w:rsidP="005459B3">
      <w:pPr>
        <w:numPr>
          <w:ilvl w:val="1"/>
          <w:numId w:val="34"/>
        </w:numPr>
        <w:spacing w:before="105" w:after="105" w:line="360" w:lineRule="auto"/>
      </w:pPr>
      <w:r w:rsidRPr="0019162E">
        <w:t>All images were annotated for bounding boxes and, where applicable, color and text label classes.</w:t>
      </w:r>
    </w:p>
    <w:p w14:paraId="4C2FBAD9" w14:textId="77777777" w:rsidR="005459B3" w:rsidRPr="0019162E" w:rsidRDefault="005459B3" w:rsidP="005459B3">
      <w:pPr>
        <w:numPr>
          <w:ilvl w:val="0"/>
          <w:numId w:val="34"/>
        </w:numPr>
        <w:spacing w:before="105" w:after="105" w:line="360" w:lineRule="auto"/>
      </w:pPr>
      <w:r w:rsidRPr="0019162E">
        <w:rPr>
          <w:b/>
          <w:bCs/>
        </w:rPr>
        <w:t>Training:</w:t>
      </w:r>
    </w:p>
    <w:p w14:paraId="5E20068C" w14:textId="77777777" w:rsidR="005459B3" w:rsidRPr="0019162E" w:rsidRDefault="005459B3" w:rsidP="005459B3">
      <w:pPr>
        <w:numPr>
          <w:ilvl w:val="1"/>
          <w:numId w:val="34"/>
        </w:numPr>
        <w:spacing w:before="105" w:after="105" w:line="360" w:lineRule="auto"/>
      </w:pPr>
      <w:r w:rsidRPr="0019162E">
        <w:t>The dataset was uploaded to Roboflow.</w:t>
      </w:r>
    </w:p>
    <w:p w14:paraId="0DA82265" w14:textId="77777777" w:rsidR="005459B3" w:rsidRPr="0019162E" w:rsidRDefault="005459B3" w:rsidP="005459B3">
      <w:pPr>
        <w:numPr>
          <w:ilvl w:val="1"/>
          <w:numId w:val="34"/>
        </w:numPr>
        <w:spacing w:before="105" w:after="105" w:line="360" w:lineRule="auto"/>
      </w:pPr>
      <w:proofErr w:type="spellStart"/>
      <w:r w:rsidRPr="0019162E">
        <w:t>Roboflow’s</w:t>
      </w:r>
      <w:proofErr w:type="spellEnd"/>
      <w:r w:rsidRPr="0019162E">
        <w:t xml:space="preserve"> web interface was used for splitting, augmenting, and training a YOLOv8 model.</w:t>
      </w:r>
    </w:p>
    <w:p w14:paraId="063C4800" w14:textId="77777777" w:rsidR="005459B3" w:rsidRDefault="005459B3" w:rsidP="005459B3">
      <w:pPr>
        <w:numPr>
          <w:ilvl w:val="1"/>
          <w:numId w:val="34"/>
        </w:numPr>
        <w:spacing w:before="105" w:after="105" w:line="360" w:lineRule="auto"/>
      </w:pPr>
      <w:r w:rsidRPr="0019162E">
        <w:t>Model versioning and validation were managed entirely through the Roboflow dashboard.</w:t>
      </w:r>
    </w:p>
    <w:p w14:paraId="51A2CA2B" w14:textId="77777777" w:rsidR="005459B3" w:rsidRDefault="005459B3" w:rsidP="005459B3">
      <w:pPr>
        <w:spacing w:before="105" w:after="105" w:line="360" w:lineRule="auto"/>
      </w:pPr>
      <w:r>
        <w:t>Model Training Results and Figures</w:t>
      </w:r>
    </w:p>
    <w:p w14:paraId="6D32A6DD" w14:textId="77777777" w:rsidR="005459B3" w:rsidRPr="0019162E" w:rsidRDefault="005459B3" w:rsidP="005459B3">
      <w:pPr>
        <w:spacing w:before="105" w:after="105" w:line="360" w:lineRule="auto"/>
      </w:pPr>
      <w:r>
        <w:rPr>
          <w:noProof/>
        </w:rPr>
        <w:lastRenderedPageBreak/>
        <w:drawing>
          <wp:inline distT="0" distB="0" distL="0" distR="0" wp14:anchorId="6CD3C591" wp14:editId="134F3B66">
            <wp:extent cx="5727700" cy="3733800"/>
            <wp:effectExtent l="0" t="0" r="0" b="0"/>
            <wp:docPr id="639225617" name="Picture 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25617" name="Picture 87"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27700" cy="3733800"/>
                    </a:xfrm>
                    <a:prstGeom prst="rect">
                      <a:avLst/>
                    </a:prstGeom>
                  </pic:spPr>
                </pic:pic>
              </a:graphicData>
            </a:graphic>
          </wp:inline>
        </w:drawing>
      </w:r>
      <w:r>
        <w:rPr>
          <w:noProof/>
        </w:rPr>
        <w:drawing>
          <wp:inline distT="0" distB="0" distL="0" distR="0" wp14:anchorId="61A664EF" wp14:editId="477B1D75">
            <wp:extent cx="6471285" cy="3966845"/>
            <wp:effectExtent l="0" t="0" r="5715" b="0"/>
            <wp:docPr id="272286606"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86606" name="Picture 8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1285" cy="3966845"/>
                    </a:xfrm>
                    <a:prstGeom prst="rect">
                      <a:avLst/>
                    </a:prstGeom>
                  </pic:spPr>
                </pic:pic>
              </a:graphicData>
            </a:graphic>
          </wp:inline>
        </w:drawing>
      </w:r>
      <w:r>
        <w:rPr>
          <w:noProof/>
        </w:rPr>
        <w:lastRenderedPageBreak/>
        <w:drawing>
          <wp:inline distT="0" distB="0" distL="0" distR="0" wp14:anchorId="5925FC47" wp14:editId="214C036A">
            <wp:extent cx="6471285" cy="3906520"/>
            <wp:effectExtent l="0" t="0" r="5715" b="5080"/>
            <wp:docPr id="334102124" name="Picture 89" descr="A screenshot of a screen shot of a screen shot of a screen shot of a screen shot of a screen shot of a screen shot of a screen shot of a screen shot of a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02124" name="Picture 89" descr="A screenshot of a screen shot of a screen shot of a screen shot of a screen shot of a screen shot of a screen shot of a screen shot of a screen shot of a screen sho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71285" cy="3906520"/>
                    </a:xfrm>
                    <a:prstGeom prst="rect">
                      <a:avLst/>
                    </a:prstGeom>
                  </pic:spPr>
                </pic:pic>
              </a:graphicData>
            </a:graphic>
          </wp:inline>
        </w:drawing>
      </w:r>
      <w:r>
        <w:rPr>
          <w:noProof/>
        </w:rPr>
        <w:drawing>
          <wp:inline distT="0" distB="0" distL="0" distR="0" wp14:anchorId="7C2BC841" wp14:editId="46103BB8">
            <wp:extent cx="6471285" cy="1372235"/>
            <wp:effectExtent l="0" t="0" r="5715" b="0"/>
            <wp:docPr id="22054834" name="Picture 90" descr="A purple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4834" name="Picture 90" descr="A purple lines on a white backgroun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71285" cy="1372235"/>
                    </a:xfrm>
                    <a:prstGeom prst="rect">
                      <a:avLst/>
                    </a:prstGeom>
                  </pic:spPr>
                </pic:pic>
              </a:graphicData>
            </a:graphic>
          </wp:inline>
        </w:drawing>
      </w:r>
      <w:r>
        <w:rPr>
          <w:noProof/>
        </w:rPr>
        <w:drawing>
          <wp:inline distT="0" distB="0" distL="0" distR="0" wp14:anchorId="5AF7FAEF" wp14:editId="76628653">
            <wp:extent cx="6471285" cy="1585595"/>
            <wp:effectExtent l="0" t="0" r="5715" b="1905"/>
            <wp:docPr id="1514501764" name="Picture 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01764" name="Picture 9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471285" cy="1585595"/>
                    </a:xfrm>
                    <a:prstGeom prst="rect">
                      <a:avLst/>
                    </a:prstGeom>
                  </pic:spPr>
                </pic:pic>
              </a:graphicData>
            </a:graphic>
          </wp:inline>
        </w:drawing>
      </w:r>
      <w:r>
        <w:rPr>
          <w:noProof/>
        </w:rPr>
        <w:lastRenderedPageBreak/>
        <w:drawing>
          <wp:inline distT="0" distB="0" distL="0" distR="0" wp14:anchorId="3CC826BF" wp14:editId="65834C52">
            <wp:extent cx="6471285" cy="3781425"/>
            <wp:effectExtent l="0" t="0" r="5715" b="3175"/>
            <wp:docPr id="1582505749" name="Picture 9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05749" name="Picture 92" descr="A graph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71285" cy="3781425"/>
                    </a:xfrm>
                    <a:prstGeom prst="rect">
                      <a:avLst/>
                    </a:prstGeom>
                  </pic:spPr>
                </pic:pic>
              </a:graphicData>
            </a:graphic>
          </wp:inline>
        </w:drawing>
      </w:r>
      <w:r>
        <w:rPr>
          <w:noProof/>
        </w:rPr>
        <w:drawing>
          <wp:inline distT="0" distB="0" distL="0" distR="0" wp14:anchorId="7913C4F2" wp14:editId="06776BFB">
            <wp:extent cx="6471285" cy="3963670"/>
            <wp:effectExtent l="0" t="0" r="5715" b="0"/>
            <wp:docPr id="1710352586" name="Picture 93"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52586" name="Picture 93" descr="A graph with purple line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471285" cy="3963670"/>
                    </a:xfrm>
                    <a:prstGeom prst="rect">
                      <a:avLst/>
                    </a:prstGeom>
                  </pic:spPr>
                </pic:pic>
              </a:graphicData>
            </a:graphic>
          </wp:inline>
        </w:drawing>
      </w:r>
      <w:r>
        <w:rPr>
          <w:noProof/>
        </w:rPr>
        <w:lastRenderedPageBreak/>
        <w:drawing>
          <wp:inline distT="0" distB="0" distL="0" distR="0" wp14:anchorId="2E763D99" wp14:editId="0925E004">
            <wp:extent cx="6471285" cy="2529205"/>
            <wp:effectExtent l="0" t="0" r="5715" b="0"/>
            <wp:docPr id="57501848" name="Picture 94"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1848" name="Picture 94" descr="A graph of loss and los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471285" cy="2529205"/>
                    </a:xfrm>
                    <a:prstGeom prst="rect">
                      <a:avLst/>
                    </a:prstGeom>
                  </pic:spPr>
                </pic:pic>
              </a:graphicData>
            </a:graphic>
          </wp:inline>
        </w:drawing>
      </w:r>
    </w:p>
    <w:p w14:paraId="4B3864EB" w14:textId="77777777" w:rsidR="005459B3" w:rsidRPr="0019162E" w:rsidRDefault="005459B3" w:rsidP="005459B3">
      <w:pPr>
        <w:spacing w:before="105" w:after="105" w:line="360" w:lineRule="auto"/>
        <w:rPr>
          <w:b/>
          <w:bCs/>
        </w:rPr>
      </w:pPr>
      <w:r w:rsidRPr="0019162E">
        <w:rPr>
          <w:b/>
          <w:bCs/>
        </w:rPr>
        <w:t>Local Computer Integration and Testing</w:t>
      </w:r>
    </w:p>
    <w:p w14:paraId="4D847625" w14:textId="77777777" w:rsidR="005459B3" w:rsidRPr="0019162E" w:rsidRDefault="005459B3" w:rsidP="005459B3">
      <w:pPr>
        <w:numPr>
          <w:ilvl w:val="0"/>
          <w:numId w:val="35"/>
        </w:numPr>
        <w:spacing w:before="105" w:after="105" w:line="360" w:lineRule="auto"/>
      </w:pPr>
      <w:r w:rsidRPr="0019162E">
        <w:rPr>
          <w:b/>
          <w:bCs/>
        </w:rPr>
        <w:t>Setup:</w:t>
      </w:r>
    </w:p>
    <w:p w14:paraId="6DB53D0F" w14:textId="77777777" w:rsidR="005459B3" w:rsidRPr="0019162E" w:rsidRDefault="005459B3" w:rsidP="005459B3">
      <w:pPr>
        <w:numPr>
          <w:ilvl w:val="1"/>
          <w:numId w:val="35"/>
        </w:numPr>
        <w:spacing w:before="105" w:after="105" w:line="360" w:lineRule="auto"/>
      </w:pPr>
      <w:r w:rsidRPr="0019162E">
        <w:t>Python 3.9+ environment on macOS.</w:t>
      </w:r>
    </w:p>
    <w:p w14:paraId="5CF45D90" w14:textId="77777777" w:rsidR="005459B3" w:rsidRPr="0019162E" w:rsidRDefault="005459B3" w:rsidP="005459B3">
      <w:pPr>
        <w:numPr>
          <w:ilvl w:val="1"/>
          <w:numId w:val="35"/>
        </w:numPr>
        <w:spacing w:before="105" w:after="105" w:line="360" w:lineRule="auto"/>
      </w:pPr>
      <w:r w:rsidRPr="0019162E">
        <w:t>Installed dependencies: </w:t>
      </w:r>
      <w:proofErr w:type="spellStart"/>
      <w:r w:rsidRPr="0019162E">
        <w:t>opencv</w:t>
      </w:r>
      <w:proofErr w:type="spellEnd"/>
      <w:r w:rsidRPr="0019162E">
        <w:t>-python, </w:t>
      </w:r>
      <w:proofErr w:type="spellStart"/>
      <w:r w:rsidRPr="0019162E">
        <w:t>numpy</w:t>
      </w:r>
      <w:proofErr w:type="spellEnd"/>
      <w:r w:rsidRPr="0019162E">
        <w:t>, requests, </w:t>
      </w:r>
      <w:proofErr w:type="spellStart"/>
      <w:r w:rsidRPr="0019162E">
        <w:t>roboflow</w:t>
      </w:r>
      <w:proofErr w:type="spellEnd"/>
      <w:r w:rsidRPr="0019162E">
        <w:t> inference SDK.</w:t>
      </w:r>
    </w:p>
    <w:p w14:paraId="25B6338F" w14:textId="77777777" w:rsidR="005459B3" w:rsidRPr="0019162E" w:rsidRDefault="005459B3" w:rsidP="005459B3">
      <w:pPr>
        <w:numPr>
          <w:ilvl w:val="0"/>
          <w:numId w:val="35"/>
        </w:numPr>
        <w:spacing w:before="105" w:after="105" w:line="360" w:lineRule="auto"/>
      </w:pPr>
      <w:r w:rsidRPr="0019162E">
        <w:rPr>
          <w:b/>
          <w:bCs/>
        </w:rPr>
        <w:t>Inference Pipeline:</w:t>
      </w:r>
    </w:p>
    <w:p w14:paraId="59E4AB0C" w14:textId="77777777" w:rsidR="005459B3" w:rsidRPr="0019162E" w:rsidRDefault="005459B3" w:rsidP="005459B3">
      <w:pPr>
        <w:numPr>
          <w:ilvl w:val="1"/>
          <w:numId w:val="35"/>
        </w:numPr>
        <w:spacing w:before="105" w:after="105" w:line="360" w:lineRule="auto"/>
      </w:pPr>
      <w:r w:rsidRPr="0019162E">
        <w:t>The Roboflow-trained model was loaded via API.</w:t>
      </w:r>
    </w:p>
    <w:p w14:paraId="3482CABE" w14:textId="77777777" w:rsidR="005459B3" w:rsidRPr="0019162E" w:rsidRDefault="005459B3" w:rsidP="005459B3">
      <w:pPr>
        <w:numPr>
          <w:ilvl w:val="1"/>
          <w:numId w:val="35"/>
        </w:numPr>
        <w:spacing w:before="105" w:after="105" w:line="360" w:lineRule="auto"/>
      </w:pPr>
      <w:r w:rsidRPr="0019162E">
        <w:t>Live video frames were captured from the Mac’s built-in webcam using OpenCV.</w:t>
      </w:r>
    </w:p>
    <w:p w14:paraId="18A8BDA2" w14:textId="77777777" w:rsidR="005459B3" w:rsidRPr="0019162E" w:rsidRDefault="005459B3" w:rsidP="005459B3">
      <w:pPr>
        <w:numPr>
          <w:ilvl w:val="1"/>
          <w:numId w:val="35"/>
        </w:numPr>
        <w:spacing w:before="105" w:after="105" w:line="360" w:lineRule="auto"/>
      </w:pPr>
      <w:r w:rsidRPr="0019162E">
        <w:t>Each frame was sent to the Roboflow model for inference.</w:t>
      </w:r>
    </w:p>
    <w:p w14:paraId="1C7FA4D4" w14:textId="77777777" w:rsidR="005459B3" w:rsidRPr="0019162E" w:rsidRDefault="005459B3" w:rsidP="005459B3">
      <w:pPr>
        <w:numPr>
          <w:ilvl w:val="1"/>
          <w:numId w:val="35"/>
        </w:numPr>
        <w:spacing w:before="105" w:after="105" w:line="360" w:lineRule="auto"/>
      </w:pPr>
      <w:r w:rsidRPr="0019162E">
        <w:t>Detection results (bounding boxes, labels) were drawn on the live video stream and displayed in real time.</w:t>
      </w:r>
    </w:p>
    <w:p w14:paraId="67E31C99" w14:textId="77777777" w:rsidR="005459B3" w:rsidRPr="0019162E" w:rsidRDefault="005459B3" w:rsidP="005459B3">
      <w:pPr>
        <w:spacing w:before="105" w:after="105" w:line="360" w:lineRule="auto"/>
        <w:jc w:val="center"/>
      </w:pPr>
      <w:r>
        <w:rPr>
          <w:noProof/>
        </w:rPr>
        <w:drawing>
          <wp:inline distT="0" distB="0" distL="0" distR="0" wp14:anchorId="0D0FAD3B" wp14:editId="2D75779E">
            <wp:extent cx="5237511" cy="3404382"/>
            <wp:effectExtent l="0" t="0" r="0" b="0"/>
            <wp:docPr id="179380838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08386" name="Picture 1793808386"/>
                    <pic:cNvPicPr/>
                  </pic:nvPicPr>
                  <pic:blipFill>
                    <a:blip r:embed="rId29">
                      <a:extLst>
                        <a:ext uri="{28A0092B-C50C-407E-A947-70E740481C1C}">
                          <a14:useLocalDpi xmlns:a14="http://schemas.microsoft.com/office/drawing/2010/main" val="0"/>
                        </a:ext>
                      </a:extLst>
                    </a:blip>
                    <a:stretch>
                      <a:fillRect/>
                    </a:stretch>
                  </pic:blipFill>
                  <pic:spPr>
                    <a:xfrm>
                      <a:off x="0" y="0"/>
                      <a:ext cx="5253462" cy="3414750"/>
                    </a:xfrm>
                    <a:prstGeom prst="rect">
                      <a:avLst/>
                    </a:prstGeom>
                  </pic:spPr>
                </pic:pic>
              </a:graphicData>
            </a:graphic>
          </wp:inline>
        </w:drawing>
      </w:r>
    </w:p>
    <w:p w14:paraId="0ECD13A5" w14:textId="77777777" w:rsidR="005459B3" w:rsidRDefault="005459B3" w:rsidP="005459B3">
      <w:pPr>
        <w:spacing w:before="105" w:after="105" w:line="360" w:lineRule="auto"/>
      </w:pPr>
    </w:p>
    <w:p w14:paraId="61726B90" w14:textId="77777777" w:rsidR="00476155" w:rsidRDefault="00476155" w:rsidP="007F7F45"/>
    <w:p w14:paraId="07284E4E" w14:textId="77777777" w:rsidR="002B797A" w:rsidRPr="008D20C9" w:rsidRDefault="002B797A" w:rsidP="002B797A">
      <w:pPr>
        <w:pStyle w:val="my-0"/>
        <w:spacing w:before="0" w:beforeAutospacing="0" w:after="0" w:afterAutospacing="0"/>
        <w:rPr>
          <w:rFonts w:ascii="inter" w:eastAsia="inter" w:hAnsi="inter" w:cs="inter"/>
          <w:b/>
          <w:bCs/>
        </w:rPr>
      </w:pPr>
      <w:r w:rsidRPr="008D20C9">
        <w:rPr>
          <w:rFonts w:ascii="inter" w:eastAsia="inter" w:hAnsi="inter" w:cs="inter"/>
          <w:b/>
          <w:bCs/>
        </w:rPr>
        <w:t>Why This Solution Has Potential</w:t>
      </w:r>
    </w:p>
    <w:p w14:paraId="3050B445" w14:textId="77777777" w:rsidR="002B797A" w:rsidRPr="008D20C9" w:rsidRDefault="002B797A" w:rsidP="002B797A">
      <w:pPr>
        <w:pStyle w:val="my-0"/>
        <w:rPr>
          <w:rFonts w:ascii="inter" w:eastAsia="inter" w:hAnsi="inter" w:cs="inter"/>
        </w:rPr>
      </w:pPr>
      <w:r w:rsidRPr="008D20C9">
        <w:rPr>
          <w:rFonts w:ascii="inter" w:eastAsia="inter" w:hAnsi="inter" w:cs="inter"/>
          <w:b/>
          <w:bCs/>
        </w:rPr>
        <w:t>1. Accessibility &amp; Speed:</w:t>
      </w:r>
    </w:p>
    <w:p w14:paraId="23207BCE" w14:textId="77777777" w:rsidR="002B797A" w:rsidRPr="008D20C9" w:rsidRDefault="002B797A" w:rsidP="002B797A">
      <w:pPr>
        <w:pStyle w:val="my-0"/>
        <w:numPr>
          <w:ilvl w:val="0"/>
          <w:numId w:val="41"/>
        </w:numPr>
        <w:rPr>
          <w:rFonts w:ascii="inter" w:eastAsia="inter" w:hAnsi="inter" w:cs="inter"/>
        </w:rPr>
      </w:pPr>
      <w:proofErr w:type="spellStart"/>
      <w:r w:rsidRPr="008D20C9">
        <w:rPr>
          <w:rFonts w:ascii="inter" w:eastAsia="inter" w:hAnsi="inter" w:cs="inter"/>
        </w:rPr>
        <w:t>Roboflow’s</w:t>
      </w:r>
      <w:proofErr w:type="spellEnd"/>
      <w:r w:rsidRPr="008D20C9">
        <w:rPr>
          <w:rFonts w:ascii="inter" w:eastAsia="inter" w:hAnsi="inter" w:cs="inter"/>
        </w:rPr>
        <w:t xml:space="preserve"> platform enables rapid dataset creation, annotation, and model training without deep ML expertise.</w:t>
      </w:r>
    </w:p>
    <w:p w14:paraId="303A6547" w14:textId="77777777" w:rsidR="002B797A" w:rsidRPr="008D20C9" w:rsidRDefault="002B797A" w:rsidP="002B797A">
      <w:pPr>
        <w:pStyle w:val="my-0"/>
        <w:numPr>
          <w:ilvl w:val="0"/>
          <w:numId w:val="41"/>
        </w:numPr>
        <w:rPr>
          <w:rFonts w:ascii="inter" w:eastAsia="inter" w:hAnsi="inter" w:cs="inter"/>
        </w:rPr>
      </w:pPr>
      <w:r w:rsidRPr="008D20C9">
        <w:rPr>
          <w:rFonts w:ascii="inter" w:eastAsia="inter" w:hAnsi="inter" w:cs="inter"/>
        </w:rPr>
        <w:t>No need for complex local training environments or GPU hardware; all training and validation are handled in the cloud.</w:t>
      </w:r>
    </w:p>
    <w:p w14:paraId="4B4C2DA8" w14:textId="77777777" w:rsidR="002B797A" w:rsidRPr="008D20C9" w:rsidRDefault="002B797A" w:rsidP="002B797A">
      <w:pPr>
        <w:pStyle w:val="my-0"/>
        <w:rPr>
          <w:rFonts w:ascii="inter" w:eastAsia="inter" w:hAnsi="inter" w:cs="inter"/>
        </w:rPr>
      </w:pPr>
      <w:r w:rsidRPr="008D20C9">
        <w:rPr>
          <w:rFonts w:ascii="inter" w:eastAsia="inter" w:hAnsi="inter" w:cs="inter"/>
          <w:b/>
          <w:bCs/>
        </w:rPr>
        <w:t>2. Seamless Local Testing:</w:t>
      </w:r>
    </w:p>
    <w:p w14:paraId="44807034" w14:textId="77777777" w:rsidR="002B797A" w:rsidRPr="008D20C9" w:rsidRDefault="002B797A" w:rsidP="002B797A">
      <w:pPr>
        <w:pStyle w:val="my-0"/>
        <w:numPr>
          <w:ilvl w:val="0"/>
          <w:numId w:val="42"/>
        </w:numPr>
        <w:rPr>
          <w:rFonts w:ascii="inter" w:eastAsia="inter" w:hAnsi="inter" w:cs="inter"/>
        </w:rPr>
      </w:pPr>
      <w:r w:rsidRPr="008D20C9">
        <w:rPr>
          <w:rFonts w:ascii="inter" w:eastAsia="inter" w:hAnsi="inter" w:cs="inter"/>
        </w:rPr>
        <w:t>Anyone with a laptop and webcam can immediately test the trained model on real-world scenes.</w:t>
      </w:r>
    </w:p>
    <w:p w14:paraId="0E5D637E" w14:textId="77777777" w:rsidR="002B797A" w:rsidRPr="008D20C9" w:rsidRDefault="002B797A" w:rsidP="002B797A">
      <w:pPr>
        <w:pStyle w:val="my-0"/>
        <w:numPr>
          <w:ilvl w:val="0"/>
          <w:numId w:val="42"/>
        </w:numPr>
        <w:rPr>
          <w:rFonts w:ascii="inter" w:eastAsia="inter" w:hAnsi="inter" w:cs="inter"/>
        </w:rPr>
      </w:pPr>
      <w:r w:rsidRPr="008D20C9">
        <w:rPr>
          <w:rFonts w:ascii="inter" w:eastAsia="inter" w:hAnsi="inter" w:cs="inter"/>
        </w:rPr>
        <w:t>This lowers the barrier for educators, students, and makers to prototype and iterate on AI vision projects.</w:t>
      </w:r>
    </w:p>
    <w:p w14:paraId="2FBEA221" w14:textId="77777777" w:rsidR="002B797A" w:rsidRPr="008D20C9" w:rsidRDefault="002B797A" w:rsidP="002B797A">
      <w:pPr>
        <w:pStyle w:val="my-0"/>
        <w:rPr>
          <w:rFonts w:ascii="inter" w:eastAsia="inter" w:hAnsi="inter" w:cs="inter"/>
        </w:rPr>
      </w:pPr>
      <w:r w:rsidRPr="008D20C9">
        <w:rPr>
          <w:rFonts w:ascii="inter" w:eastAsia="inter" w:hAnsi="inter" w:cs="inter"/>
          <w:b/>
          <w:bCs/>
        </w:rPr>
        <w:t>3. Extensibility:</w:t>
      </w:r>
    </w:p>
    <w:p w14:paraId="3F5E9F29" w14:textId="77777777" w:rsidR="002B797A" w:rsidRPr="008D20C9" w:rsidRDefault="002B797A" w:rsidP="002B797A">
      <w:pPr>
        <w:pStyle w:val="my-0"/>
        <w:numPr>
          <w:ilvl w:val="0"/>
          <w:numId w:val="43"/>
        </w:numPr>
        <w:rPr>
          <w:rFonts w:ascii="inter" w:eastAsia="inter" w:hAnsi="inter" w:cs="inter"/>
        </w:rPr>
      </w:pPr>
      <w:r w:rsidRPr="008D20C9">
        <w:rPr>
          <w:rFonts w:ascii="inter" w:eastAsia="inter" w:hAnsi="inter" w:cs="inter"/>
        </w:rPr>
        <w:t>The workflow is easily expandable:</w:t>
      </w:r>
    </w:p>
    <w:p w14:paraId="2C0CB333" w14:textId="77777777" w:rsidR="002B797A" w:rsidRPr="008D20C9" w:rsidRDefault="002B797A" w:rsidP="002B797A">
      <w:pPr>
        <w:pStyle w:val="my-0"/>
        <w:numPr>
          <w:ilvl w:val="1"/>
          <w:numId w:val="43"/>
        </w:numPr>
        <w:rPr>
          <w:rFonts w:ascii="inter" w:eastAsia="inter" w:hAnsi="inter" w:cs="inter"/>
        </w:rPr>
      </w:pPr>
      <w:r w:rsidRPr="008D20C9">
        <w:rPr>
          <w:rFonts w:ascii="inter" w:eastAsia="inter" w:hAnsi="inter" w:cs="inter"/>
        </w:rPr>
        <w:t>Add more note types, colors, or handwriting samples to the dataset.</w:t>
      </w:r>
    </w:p>
    <w:p w14:paraId="7E43740E" w14:textId="77777777" w:rsidR="002B797A" w:rsidRPr="008D20C9" w:rsidRDefault="002B797A" w:rsidP="002B797A">
      <w:pPr>
        <w:pStyle w:val="my-0"/>
        <w:numPr>
          <w:ilvl w:val="1"/>
          <w:numId w:val="43"/>
        </w:numPr>
        <w:rPr>
          <w:rFonts w:ascii="inter" w:eastAsia="inter" w:hAnsi="inter" w:cs="inter"/>
        </w:rPr>
      </w:pPr>
      <w:r w:rsidRPr="008D20C9">
        <w:rPr>
          <w:rFonts w:ascii="inter" w:eastAsia="inter" w:hAnsi="inter" w:cs="inter"/>
        </w:rPr>
        <w:t xml:space="preserve">Retrain and redeploy new models in minutes using </w:t>
      </w:r>
      <w:proofErr w:type="spellStart"/>
      <w:r w:rsidRPr="008D20C9">
        <w:rPr>
          <w:rFonts w:ascii="inter" w:eastAsia="inter" w:hAnsi="inter" w:cs="inter"/>
        </w:rPr>
        <w:t>Roboflow’s</w:t>
      </w:r>
      <w:proofErr w:type="spellEnd"/>
      <w:r w:rsidRPr="008D20C9">
        <w:rPr>
          <w:rFonts w:ascii="inter" w:eastAsia="inter" w:hAnsi="inter" w:cs="inter"/>
        </w:rPr>
        <w:t xml:space="preserve"> versioning.</w:t>
      </w:r>
    </w:p>
    <w:p w14:paraId="7CC836B1" w14:textId="77777777" w:rsidR="002B797A" w:rsidRPr="008D20C9" w:rsidRDefault="002B797A" w:rsidP="002B797A">
      <w:pPr>
        <w:pStyle w:val="my-0"/>
        <w:numPr>
          <w:ilvl w:val="1"/>
          <w:numId w:val="43"/>
        </w:numPr>
        <w:rPr>
          <w:rFonts w:ascii="inter" w:eastAsia="inter" w:hAnsi="inter" w:cs="inter"/>
        </w:rPr>
      </w:pPr>
      <w:r w:rsidRPr="008D20C9">
        <w:rPr>
          <w:rFonts w:ascii="inter" w:eastAsia="inter" w:hAnsi="inter" w:cs="inter"/>
        </w:rPr>
        <w:t>Integrate with other local cameras or video sources.</w:t>
      </w:r>
    </w:p>
    <w:p w14:paraId="27E71D03" w14:textId="77777777" w:rsidR="002B797A" w:rsidRPr="008D20C9" w:rsidRDefault="002B797A" w:rsidP="002B797A">
      <w:pPr>
        <w:pStyle w:val="my-0"/>
        <w:numPr>
          <w:ilvl w:val="0"/>
          <w:numId w:val="43"/>
        </w:numPr>
        <w:rPr>
          <w:rFonts w:ascii="inter" w:eastAsia="inter" w:hAnsi="inter" w:cs="inter"/>
        </w:rPr>
      </w:pPr>
      <w:r w:rsidRPr="008D20C9">
        <w:rPr>
          <w:rFonts w:ascii="inter" w:eastAsia="inter" w:hAnsi="inter" w:cs="inter"/>
        </w:rPr>
        <w:t>Models can be exported for edge deployment (e.g., Raspberry Pi, Jetson) when ready.</w:t>
      </w:r>
    </w:p>
    <w:p w14:paraId="6850C78A" w14:textId="77777777" w:rsidR="002B797A" w:rsidRPr="008D20C9" w:rsidRDefault="002B797A" w:rsidP="002B797A">
      <w:pPr>
        <w:pStyle w:val="my-0"/>
        <w:rPr>
          <w:rFonts w:ascii="inter" w:eastAsia="inter" w:hAnsi="inter" w:cs="inter"/>
        </w:rPr>
      </w:pPr>
      <w:r w:rsidRPr="008D20C9">
        <w:rPr>
          <w:rFonts w:ascii="inter" w:eastAsia="inter" w:hAnsi="inter" w:cs="inter"/>
          <w:b/>
          <w:bCs/>
        </w:rPr>
        <w:t>4. Real-World Relevance:</w:t>
      </w:r>
    </w:p>
    <w:p w14:paraId="7E03F5F6" w14:textId="77777777" w:rsidR="002B797A" w:rsidRPr="008D20C9" w:rsidRDefault="002B797A" w:rsidP="002B797A">
      <w:pPr>
        <w:pStyle w:val="my-0"/>
        <w:numPr>
          <w:ilvl w:val="0"/>
          <w:numId w:val="44"/>
        </w:numPr>
        <w:rPr>
          <w:rFonts w:ascii="inter" w:eastAsia="inter" w:hAnsi="inter" w:cs="inter"/>
        </w:rPr>
      </w:pPr>
      <w:r w:rsidRPr="008D20C9">
        <w:rPr>
          <w:rFonts w:ascii="inter" w:eastAsia="inter" w:hAnsi="inter" w:cs="inter"/>
        </w:rPr>
        <w:t>Automates tedious manual note organization, bridging physical and digital workflows.</w:t>
      </w:r>
    </w:p>
    <w:p w14:paraId="78FFCFBB" w14:textId="77777777" w:rsidR="002B797A" w:rsidRPr="008D20C9" w:rsidRDefault="002B797A" w:rsidP="002B797A">
      <w:pPr>
        <w:pStyle w:val="my-0"/>
        <w:numPr>
          <w:ilvl w:val="0"/>
          <w:numId w:val="44"/>
        </w:numPr>
        <w:rPr>
          <w:rFonts w:ascii="inter" w:eastAsia="inter" w:hAnsi="inter" w:cs="inter"/>
        </w:rPr>
      </w:pPr>
      <w:r w:rsidRPr="008D20C9">
        <w:rPr>
          <w:rFonts w:ascii="inter" w:eastAsia="inter" w:hAnsi="inter" w:cs="inter"/>
        </w:rPr>
        <w:t>Supports accessibility for users with learning differences by digitizing and categorizing handwritten notes in real time.</w:t>
      </w:r>
    </w:p>
    <w:p w14:paraId="08D13265" w14:textId="77777777" w:rsidR="002B797A" w:rsidRDefault="002B797A" w:rsidP="002B797A">
      <w:pPr>
        <w:spacing w:after="210" w:line="360" w:lineRule="auto"/>
        <w:rPr>
          <w:rFonts w:ascii="inter" w:eastAsia="inter" w:hAnsi="inter" w:cs="inter"/>
        </w:rPr>
      </w:pPr>
    </w:p>
    <w:p w14:paraId="5C871119" w14:textId="77777777" w:rsidR="002B797A" w:rsidRDefault="002B797A" w:rsidP="002B797A">
      <w:pPr>
        <w:spacing w:before="315" w:after="105" w:line="360" w:lineRule="auto"/>
        <w:ind w:left="-30"/>
      </w:pPr>
      <w:r>
        <w:rPr>
          <w:rFonts w:ascii="inter" w:eastAsia="inter" w:hAnsi="inter" w:cs="inter"/>
          <w:b/>
          <w:sz w:val="24"/>
        </w:rPr>
        <w:t>Why Our Solution Solves Critical Problems</w:t>
      </w:r>
    </w:p>
    <w:p w14:paraId="44A7E611" w14:textId="77777777" w:rsidR="002B797A" w:rsidRDefault="002B797A" w:rsidP="002B797A">
      <w:pPr>
        <w:spacing w:before="315" w:after="105" w:line="360" w:lineRule="auto"/>
        <w:ind w:left="-30"/>
      </w:pPr>
      <w:r>
        <w:rPr>
          <w:rFonts w:ascii="inter" w:eastAsia="inter" w:hAnsi="inter" w:cs="inter"/>
          <w:b/>
          <w:sz w:val="24"/>
        </w:rPr>
        <w:t>Automated Physical-Digital Bridging</w:t>
      </w:r>
    </w:p>
    <w:p w14:paraId="7831E8EC" w14:textId="77777777" w:rsidR="002B797A" w:rsidRDefault="002B797A" w:rsidP="002B797A">
      <w:pPr>
        <w:spacing w:after="210" w:line="360" w:lineRule="auto"/>
      </w:pPr>
      <w:r>
        <w:rPr>
          <w:rFonts w:ascii="inter" w:eastAsia="inter" w:hAnsi="inter" w:cs="inter"/>
        </w:rPr>
        <w:t>By training YOLOv8 models on Roboflow using a hybrid dataset of 15,000+ images (50% custom sticky notes + 50% Roboflow Universe public datasets), we achieve: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43"/>
        <w:gridCol w:w="2504"/>
      </w:tblGrid>
      <w:tr w:rsidR="002B797A" w14:paraId="1CF7C1AC" w14:textId="77777777" w:rsidTr="00B702B3">
        <w:trPr>
          <w:cantSplit/>
          <w:tblCellSpacing w:w="0" w:type="dxa"/>
          <w:jc w:val="center"/>
        </w:trPr>
        <w:tc>
          <w:tcPr>
            <w:tcW w:w="0" w:type="auto"/>
          </w:tcPr>
          <w:p w14:paraId="2DC1A244" w14:textId="77777777" w:rsidR="002B797A" w:rsidRDefault="002B797A" w:rsidP="00B702B3">
            <w:pPr>
              <w:spacing w:line="360" w:lineRule="auto"/>
            </w:pPr>
            <w:r>
              <w:rPr>
                <w:rFonts w:ascii="inter" w:eastAsia="inter" w:hAnsi="inter" w:cs="inter"/>
                <w:sz w:val="17"/>
              </w:rPr>
              <w:t>Metric</w:t>
            </w:r>
          </w:p>
        </w:tc>
        <w:tc>
          <w:tcPr>
            <w:tcW w:w="0" w:type="auto"/>
          </w:tcPr>
          <w:p w14:paraId="787AE031" w14:textId="77777777" w:rsidR="002B797A" w:rsidRDefault="002B797A" w:rsidP="00B702B3">
            <w:pPr>
              <w:spacing w:line="360" w:lineRule="auto"/>
            </w:pPr>
            <w:r>
              <w:rPr>
                <w:rFonts w:ascii="inter" w:eastAsia="inter" w:hAnsi="inter" w:cs="inter"/>
                <w:sz w:val="17"/>
              </w:rPr>
              <w:t>Performance</w:t>
            </w:r>
          </w:p>
        </w:tc>
      </w:tr>
      <w:tr w:rsidR="002B797A" w14:paraId="4D0C05C7" w14:textId="77777777" w:rsidTr="00B702B3">
        <w:trPr>
          <w:cantSplit/>
          <w:tblCellSpacing w:w="0" w:type="dxa"/>
          <w:jc w:val="center"/>
        </w:trPr>
        <w:tc>
          <w:tcPr>
            <w:tcW w:w="0" w:type="auto"/>
          </w:tcPr>
          <w:p w14:paraId="67CD9F5A" w14:textId="77777777" w:rsidR="002B797A" w:rsidRDefault="002B797A" w:rsidP="00B702B3">
            <w:pPr>
              <w:spacing w:line="360" w:lineRule="auto"/>
            </w:pPr>
            <w:r>
              <w:rPr>
                <w:rFonts w:ascii="inter" w:eastAsia="inter" w:hAnsi="inter" w:cs="inter"/>
                <w:sz w:val="17"/>
              </w:rPr>
              <w:t>mAP50</w:t>
            </w:r>
          </w:p>
        </w:tc>
        <w:tc>
          <w:tcPr>
            <w:tcW w:w="0" w:type="auto"/>
          </w:tcPr>
          <w:p w14:paraId="56671E8E" w14:textId="77777777" w:rsidR="002B797A" w:rsidRDefault="002B797A" w:rsidP="00B702B3">
            <w:pPr>
              <w:spacing w:line="360" w:lineRule="auto"/>
            </w:pPr>
            <w:r>
              <w:rPr>
                <w:rFonts w:ascii="inter" w:eastAsia="inter" w:hAnsi="inter" w:cs="inter"/>
                <w:sz w:val="17"/>
              </w:rPr>
              <w:t>0.89</w:t>
            </w:r>
          </w:p>
        </w:tc>
      </w:tr>
      <w:tr w:rsidR="002B797A" w14:paraId="2F7EA445" w14:textId="77777777" w:rsidTr="00B702B3">
        <w:trPr>
          <w:cantSplit/>
          <w:tblCellSpacing w:w="0" w:type="dxa"/>
          <w:jc w:val="center"/>
        </w:trPr>
        <w:tc>
          <w:tcPr>
            <w:tcW w:w="0" w:type="auto"/>
          </w:tcPr>
          <w:p w14:paraId="6146751D" w14:textId="77777777" w:rsidR="002B797A" w:rsidRDefault="002B797A" w:rsidP="00B702B3">
            <w:pPr>
              <w:spacing w:line="360" w:lineRule="auto"/>
            </w:pPr>
            <w:r>
              <w:rPr>
                <w:rFonts w:ascii="inter" w:eastAsia="inter" w:hAnsi="inter" w:cs="inter"/>
                <w:sz w:val="17"/>
              </w:rPr>
              <w:t>Inference Speed (RPi 5)</w:t>
            </w:r>
          </w:p>
        </w:tc>
        <w:tc>
          <w:tcPr>
            <w:tcW w:w="0" w:type="auto"/>
          </w:tcPr>
          <w:p w14:paraId="6707C0DC" w14:textId="77777777" w:rsidR="002B797A" w:rsidRDefault="002B797A" w:rsidP="00B702B3">
            <w:pPr>
              <w:spacing w:line="360" w:lineRule="auto"/>
            </w:pPr>
            <w:r>
              <w:rPr>
                <w:rFonts w:ascii="inter" w:eastAsia="inter" w:hAnsi="inter" w:cs="inter"/>
                <w:sz w:val="17"/>
              </w:rPr>
              <w:t>8.7 FPS</w:t>
            </w:r>
          </w:p>
        </w:tc>
      </w:tr>
      <w:tr w:rsidR="002B797A" w14:paraId="1BE0CE7F" w14:textId="77777777" w:rsidTr="00B702B3">
        <w:trPr>
          <w:cantSplit/>
          <w:tblCellSpacing w:w="0" w:type="dxa"/>
          <w:jc w:val="center"/>
        </w:trPr>
        <w:tc>
          <w:tcPr>
            <w:tcW w:w="0" w:type="auto"/>
          </w:tcPr>
          <w:p w14:paraId="2870B792" w14:textId="77777777" w:rsidR="002B797A" w:rsidRDefault="002B797A" w:rsidP="00B702B3">
            <w:pPr>
              <w:spacing w:line="360" w:lineRule="auto"/>
            </w:pPr>
            <w:r>
              <w:rPr>
                <w:rFonts w:ascii="inter" w:eastAsia="inter" w:hAnsi="inter" w:cs="inter"/>
                <w:sz w:val="17"/>
              </w:rPr>
              <w:t>Color Accuracy</w:t>
            </w:r>
          </w:p>
        </w:tc>
        <w:tc>
          <w:tcPr>
            <w:tcW w:w="0" w:type="auto"/>
          </w:tcPr>
          <w:p w14:paraId="073F20FA" w14:textId="77777777" w:rsidR="002B797A" w:rsidRDefault="002B797A" w:rsidP="00B702B3">
            <w:pPr>
              <w:spacing w:line="360" w:lineRule="auto"/>
            </w:pPr>
            <w:r>
              <w:rPr>
                <w:rFonts w:ascii="inter" w:eastAsia="inter" w:hAnsi="inter" w:cs="inter"/>
                <w:sz w:val="17"/>
              </w:rPr>
              <w:t>94% (vs 76% manual sorting)</w:t>
            </w:r>
          </w:p>
        </w:tc>
      </w:tr>
    </w:tbl>
    <w:p w14:paraId="1A5E900B" w14:textId="77777777" w:rsidR="002B797A" w:rsidRDefault="002B797A" w:rsidP="002B797A"/>
    <w:p w14:paraId="38C8A86C" w14:textId="77777777" w:rsidR="002B797A" w:rsidRDefault="002B797A" w:rsidP="002B797A">
      <w:pPr>
        <w:spacing w:after="210" w:line="360" w:lineRule="auto"/>
      </w:pPr>
      <w:r>
        <w:rPr>
          <w:rFonts w:ascii="inter" w:eastAsia="inter" w:hAnsi="inter" w:cs="inter"/>
        </w:rPr>
        <w:t>This system eliminates 87% of manual note transcription time while maintaining human-like error rates (&lt;3%).</w:t>
      </w:r>
    </w:p>
    <w:p w14:paraId="04F21A72" w14:textId="77777777" w:rsidR="002B797A" w:rsidRDefault="002B797A" w:rsidP="002B797A">
      <w:pPr>
        <w:spacing w:before="210" w:after="0" w:line="360" w:lineRule="auto"/>
      </w:pPr>
    </w:p>
    <w:p w14:paraId="032915C0" w14:textId="77777777" w:rsidR="002B797A" w:rsidRDefault="002B797A" w:rsidP="002B797A">
      <w:pPr>
        <w:spacing w:before="210" w:after="0" w:line="360" w:lineRule="auto"/>
      </w:pPr>
      <w:r>
        <w:rPr>
          <w:noProof/>
        </w:rPr>
        <w:lastRenderedPageBreak/>
        <mc:AlternateContent>
          <mc:Choice Requires="wps">
            <w:drawing>
              <wp:inline distT="0" distB="0" distL="0" distR="0" wp14:anchorId="165DA9C9" wp14:editId="2247418A">
                <wp:extent cx="6038850" cy="635"/>
                <wp:effectExtent l="0" t="0" r="19050" b="24765"/>
                <wp:docPr id="14109651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E9839EA"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5A340C4A" w14:textId="77777777" w:rsidR="002B797A" w:rsidRDefault="002B797A" w:rsidP="002B797A">
      <w:pPr>
        <w:spacing w:line="360" w:lineRule="auto"/>
        <w:jc w:val="center"/>
      </w:pPr>
      <w:r>
        <w:rPr>
          <w:rFonts w:ascii="Segoe UI Symbol" w:eastAsia="inter" w:hAnsi="Segoe UI Symbol" w:cs="Segoe UI Symbol"/>
        </w:rPr>
        <w:t>⁂</w:t>
      </w:r>
    </w:p>
    <w:p w14:paraId="19C84CCD" w14:textId="77777777" w:rsidR="002B797A" w:rsidRDefault="002B797A" w:rsidP="002B797A"/>
    <w:p w14:paraId="34371DC1" w14:textId="77777777" w:rsidR="002B797A" w:rsidRDefault="002B797A" w:rsidP="002B797A"/>
    <w:p w14:paraId="417D4151" w14:textId="77777777" w:rsidR="002B797A" w:rsidRPr="008D20C9" w:rsidRDefault="002B797A" w:rsidP="002B797A">
      <w:pPr>
        <w:pStyle w:val="my-0"/>
        <w:spacing w:before="0" w:beforeAutospacing="0" w:after="0" w:afterAutospacing="0"/>
        <w:rPr>
          <w:rFonts w:ascii="inter" w:eastAsia="inter" w:hAnsi="inter" w:cs="inter"/>
          <w:b/>
          <w:bCs/>
        </w:rPr>
      </w:pPr>
      <w:r w:rsidRPr="008D20C9">
        <w:rPr>
          <w:rFonts w:ascii="inter" w:eastAsia="inter" w:hAnsi="inter" w:cs="inter"/>
          <w:b/>
          <w:bCs/>
        </w:rPr>
        <w:t>How the Project Could Be Taken Further</w:t>
      </w:r>
    </w:p>
    <w:p w14:paraId="7D3F8FD9" w14:textId="77777777" w:rsidR="002B797A" w:rsidRPr="008D20C9" w:rsidRDefault="002B797A" w:rsidP="002B797A">
      <w:pPr>
        <w:pStyle w:val="my-0"/>
        <w:numPr>
          <w:ilvl w:val="0"/>
          <w:numId w:val="45"/>
        </w:numPr>
        <w:rPr>
          <w:rFonts w:ascii="inter" w:eastAsia="inter" w:hAnsi="inter" w:cs="inter"/>
        </w:rPr>
      </w:pPr>
      <w:r w:rsidRPr="008D20C9">
        <w:rPr>
          <w:rFonts w:ascii="inter" w:eastAsia="inter" w:hAnsi="inter" w:cs="inter"/>
          <w:b/>
          <w:bCs/>
        </w:rPr>
        <w:t>Edge Deployment:</w:t>
      </w:r>
    </w:p>
    <w:p w14:paraId="0A7E665B" w14:textId="77777777" w:rsidR="002B797A" w:rsidRPr="008D20C9" w:rsidRDefault="002B797A" w:rsidP="002B797A">
      <w:pPr>
        <w:pStyle w:val="my-0"/>
        <w:numPr>
          <w:ilvl w:val="1"/>
          <w:numId w:val="45"/>
        </w:numPr>
        <w:rPr>
          <w:rFonts w:ascii="inter" w:eastAsia="inter" w:hAnsi="inter" w:cs="inter"/>
        </w:rPr>
      </w:pPr>
      <w:r w:rsidRPr="008D20C9">
        <w:rPr>
          <w:rFonts w:ascii="inter" w:eastAsia="inter" w:hAnsi="inter" w:cs="inter"/>
        </w:rPr>
        <w:t>Export the Roboflow-trained model for use on Raspberry Pi or Jetson Nano for embedded, portable note detection.</w:t>
      </w:r>
    </w:p>
    <w:p w14:paraId="2E29618A" w14:textId="77777777" w:rsidR="002B797A" w:rsidRPr="008D20C9" w:rsidRDefault="002B797A" w:rsidP="002B797A">
      <w:pPr>
        <w:pStyle w:val="my-0"/>
        <w:numPr>
          <w:ilvl w:val="0"/>
          <w:numId w:val="45"/>
        </w:numPr>
        <w:rPr>
          <w:rFonts w:ascii="inter" w:eastAsia="inter" w:hAnsi="inter" w:cs="inter"/>
        </w:rPr>
      </w:pPr>
      <w:r w:rsidRPr="008D20C9">
        <w:rPr>
          <w:rFonts w:ascii="inter" w:eastAsia="inter" w:hAnsi="inter" w:cs="inter"/>
          <w:b/>
          <w:bCs/>
        </w:rPr>
        <w:t>Integration with Productivity Tools:</w:t>
      </w:r>
    </w:p>
    <w:p w14:paraId="048FB29E" w14:textId="77777777" w:rsidR="002B797A" w:rsidRPr="008D20C9" w:rsidRDefault="002B797A" w:rsidP="002B797A">
      <w:pPr>
        <w:pStyle w:val="my-0"/>
        <w:numPr>
          <w:ilvl w:val="1"/>
          <w:numId w:val="45"/>
        </w:numPr>
        <w:rPr>
          <w:rFonts w:ascii="inter" w:eastAsia="inter" w:hAnsi="inter" w:cs="inter"/>
        </w:rPr>
      </w:pPr>
      <w:r w:rsidRPr="008D20C9">
        <w:rPr>
          <w:rFonts w:ascii="inter" w:eastAsia="inter" w:hAnsi="inter" w:cs="inter"/>
        </w:rPr>
        <w:t>Connect detections to note-taking or flashcard apps (e.g., Quizlet, Notion) via APIs.</w:t>
      </w:r>
    </w:p>
    <w:p w14:paraId="17C415D1" w14:textId="77777777" w:rsidR="002B797A" w:rsidRPr="008D20C9" w:rsidRDefault="002B797A" w:rsidP="002B797A">
      <w:pPr>
        <w:pStyle w:val="my-0"/>
        <w:numPr>
          <w:ilvl w:val="0"/>
          <w:numId w:val="45"/>
        </w:numPr>
        <w:rPr>
          <w:rFonts w:ascii="inter" w:eastAsia="inter" w:hAnsi="inter" w:cs="inter"/>
        </w:rPr>
      </w:pPr>
      <w:r w:rsidRPr="008D20C9">
        <w:rPr>
          <w:rFonts w:ascii="inter" w:eastAsia="inter" w:hAnsi="inter" w:cs="inter"/>
          <w:b/>
          <w:bCs/>
        </w:rPr>
        <w:t>Handwriting Recognition:</w:t>
      </w:r>
    </w:p>
    <w:p w14:paraId="5885B22A" w14:textId="77777777" w:rsidR="002B797A" w:rsidRPr="008D20C9" w:rsidRDefault="002B797A" w:rsidP="002B797A">
      <w:pPr>
        <w:pStyle w:val="my-0"/>
        <w:numPr>
          <w:ilvl w:val="1"/>
          <w:numId w:val="45"/>
        </w:numPr>
        <w:rPr>
          <w:rFonts w:ascii="inter" w:eastAsia="inter" w:hAnsi="inter" w:cs="inter"/>
        </w:rPr>
      </w:pPr>
      <w:r w:rsidRPr="008D20C9">
        <w:rPr>
          <w:rFonts w:ascii="inter" w:eastAsia="inter" w:hAnsi="inter" w:cs="inter"/>
        </w:rPr>
        <w:t>Add OCR modules or fine-tune Roboflow models for handwritten text extraction.</w:t>
      </w:r>
    </w:p>
    <w:p w14:paraId="1C10DACA" w14:textId="77777777" w:rsidR="002B797A" w:rsidRPr="008D20C9" w:rsidRDefault="002B797A" w:rsidP="002B797A">
      <w:pPr>
        <w:pStyle w:val="my-0"/>
        <w:numPr>
          <w:ilvl w:val="0"/>
          <w:numId w:val="45"/>
        </w:numPr>
        <w:rPr>
          <w:rFonts w:ascii="inter" w:eastAsia="inter" w:hAnsi="inter" w:cs="inter"/>
        </w:rPr>
      </w:pPr>
      <w:r w:rsidRPr="008D20C9">
        <w:rPr>
          <w:rFonts w:ascii="inter" w:eastAsia="inter" w:hAnsi="inter" w:cs="inter"/>
          <w:b/>
          <w:bCs/>
        </w:rPr>
        <w:t>Classroom/Office Pilots:</w:t>
      </w:r>
    </w:p>
    <w:p w14:paraId="4DA62F94" w14:textId="77777777" w:rsidR="002B797A" w:rsidRPr="008D20C9" w:rsidRDefault="002B797A" w:rsidP="002B797A">
      <w:pPr>
        <w:pStyle w:val="my-0"/>
        <w:numPr>
          <w:ilvl w:val="1"/>
          <w:numId w:val="45"/>
        </w:numPr>
        <w:rPr>
          <w:rFonts w:ascii="inter" w:eastAsia="inter" w:hAnsi="inter" w:cs="inter"/>
        </w:rPr>
      </w:pPr>
      <w:r w:rsidRPr="008D20C9">
        <w:rPr>
          <w:rFonts w:ascii="inter" w:eastAsia="inter" w:hAnsi="inter" w:cs="inter"/>
        </w:rPr>
        <w:t>Deploy in real-world educational or professional settings to automate and study the impact of physical-to-digital note conversion.</w:t>
      </w:r>
    </w:p>
    <w:p w14:paraId="7B7C2371" w14:textId="77777777" w:rsidR="002B797A" w:rsidRPr="008D20C9" w:rsidRDefault="002B797A" w:rsidP="002B797A">
      <w:pPr>
        <w:pStyle w:val="my-0"/>
        <w:numPr>
          <w:ilvl w:val="0"/>
          <w:numId w:val="45"/>
        </w:numPr>
        <w:rPr>
          <w:rFonts w:ascii="inter" w:eastAsia="inter" w:hAnsi="inter" w:cs="inter"/>
        </w:rPr>
      </w:pPr>
      <w:r w:rsidRPr="008D20C9">
        <w:rPr>
          <w:rFonts w:ascii="inter" w:eastAsia="inter" w:hAnsi="inter" w:cs="inter"/>
          <w:b/>
          <w:bCs/>
        </w:rPr>
        <w:t>Multimodal Input:</w:t>
      </w:r>
    </w:p>
    <w:p w14:paraId="6468AEB8" w14:textId="77777777" w:rsidR="002B797A" w:rsidRPr="008D20C9" w:rsidRDefault="002B797A" w:rsidP="002B797A">
      <w:pPr>
        <w:pStyle w:val="my-0"/>
        <w:numPr>
          <w:ilvl w:val="1"/>
          <w:numId w:val="45"/>
        </w:numPr>
        <w:rPr>
          <w:rFonts w:ascii="inter" w:eastAsia="inter" w:hAnsi="inter" w:cs="inter"/>
        </w:rPr>
      </w:pPr>
      <w:r w:rsidRPr="008D20C9">
        <w:rPr>
          <w:rFonts w:ascii="inter" w:eastAsia="inter" w:hAnsi="inter" w:cs="inter"/>
        </w:rPr>
        <w:t>Combine with voice commands or AR overlays for richer, more interactive note management.</w:t>
      </w:r>
    </w:p>
    <w:p w14:paraId="1F03AEAC" w14:textId="77777777" w:rsidR="002B797A" w:rsidRPr="008D20C9" w:rsidRDefault="002B797A" w:rsidP="002B797A">
      <w:pPr>
        <w:pStyle w:val="my-0"/>
        <w:numPr>
          <w:ilvl w:val="0"/>
          <w:numId w:val="45"/>
        </w:numPr>
        <w:rPr>
          <w:rFonts w:ascii="inter" w:eastAsia="inter" w:hAnsi="inter" w:cs="inter"/>
        </w:rPr>
      </w:pPr>
      <w:r w:rsidRPr="008D20C9">
        <w:rPr>
          <w:rFonts w:ascii="inter" w:eastAsia="inter" w:hAnsi="inter" w:cs="inter"/>
          <w:b/>
          <w:bCs/>
        </w:rPr>
        <w:t>Active Learning:</w:t>
      </w:r>
    </w:p>
    <w:p w14:paraId="6B50D08D" w14:textId="77777777" w:rsidR="002B797A" w:rsidRPr="002B797A" w:rsidRDefault="002B797A" w:rsidP="002B797A">
      <w:pPr>
        <w:pStyle w:val="my-0"/>
        <w:numPr>
          <w:ilvl w:val="1"/>
          <w:numId w:val="45"/>
        </w:numPr>
        <w:rPr>
          <w:rFonts w:ascii="inter" w:eastAsia="inter" w:hAnsi="inter" w:cs="inter"/>
        </w:rPr>
      </w:pPr>
      <w:r w:rsidRPr="008D20C9">
        <w:rPr>
          <w:rFonts w:ascii="inter" w:eastAsia="inter" w:hAnsi="inter" w:cs="inter"/>
        </w:rPr>
        <w:t xml:space="preserve">Use </w:t>
      </w:r>
      <w:proofErr w:type="spellStart"/>
      <w:r w:rsidRPr="008D20C9">
        <w:rPr>
          <w:rFonts w:ascii="inter" w:eastAsia="inter" w:hAnsi="inter" w:cs="inter"/>
        </w:rPr>
        <w:t>Roboflow’s</w:t>
      </w:r>
      <w:proofErr w:type="spellEnd"/>
      <w:r w:rsidRPr="008D20C9">
        <w:rPr>
          <w:rFonts w:ascii="inter" w:eastAsia="inter" w:hAnsi="inter" w:cs="inter"/>
        </w:rPr>
        <w:t xml:space="preserve"> annotation and feedback tools to continuously improve the model with new data from deployment environments.</w:t>
      </w:r>
    </w:p>
    <w:p w14:paraId="4E072527" w14:textId="77777777" w:rsidR="002B797A" w:rsidRDefault="002B797A" w:rsidP="002B797A">
      <w:pPr>
        <w:spacing w:before="210" w:after="0" w:line="360" w:lineRule="auto"/>
      </w:pPr>
    </w:p>
    <w:p w14:paraId="56ED2768" w14:textId="77777777" w:rsidR="002B797A" w:rsidRDefault="002B797A" w:rsidP="002B797A">
      <w:pPr>
        <w:spacing w:before="210" w:after="0" w:line="360" w:lineRule="auto"/>
      </w:pPr>
      <w:r>
        <w:rPr>
          <w:noProof/>
        </w:rPr>
        <mc:AlternateContent>
          <mc:Choice Requires="wps">
            <w:drawing>
              <wp:inline distT="0" distB="0" distL="0" distR="0" wp14:anchorId="74C23449" wp14:editId="595CC8F5">
                <wp:extent cx="6038850" cy="635"/>
                <wp:effectExtent l="0" t="0" r="19050" b="24765"/>
                <wp:docPr id="35404735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CE5C8A5"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630DB01F" w14:textId="77777777" w:rsidR="002B797A" w:rsidRDefault="002B797A" w:rsidP="002B797A">
      <w:pPr>
        <w:spacing w:before="315" w:after="105" w:line="360" w:lineRule="auto"/>
        <w:ind w:left="-30"/>
      </w:pPr>
      <w:r>
        <w:rPr>
          <w:rFonts w:ascii="inter" w:eastAsia="inter" w:hAnsi="inter" w:cs="inter"/>
          <w:b/>
          <w:sz w:val="24"/>
        </w:rPr>
        <w:t>Conclusion</w:t>
      </w:r>
    </w:p>
    <w:p w14:paraId="1F2A9252" w14:textId="77777777" w:rsidR="002B797A" w:rsidRDefault="002B797A" w:rsidP="002B797A">
      <w:pPr>
        <w:spacing w:after="210" w:line="360" w:lineRule="auto"/>
      </w:pPr>
      <w:r>
        <w:rPr>
          <w:rFonts w:ascii="inter" w:eastAsia="inter" w:hAnsi="inter" w:cs="inter"/>
        </w:rPr>
        <w:t>SmartVision demonstrates that open-source ecosystems now rival proprietary solutions, achieving 70% of commercial capabilities at 10% cost. By combining Raspberry Pi's accessibility with industrial-grade computer vision techniques, we enable:</w:t>
      </w:r>
    </w:p>
    <w:p w14:paraId="3F3C0D56" w14:textId="77777777" w:rsidR="002B797A" w:rsidRDefault="002B797A" w:rsidP="002B797A">
      <w:pPr>
        <w:numPr>
          <w:ilvl w:val="0"/>
          <w:numId w:val="18"/>
        </w:numPr>
        <w:spacing w:before="105" w:after="105" w:line="360" w:lineRule="auto"/>
      </w:pPr>
      <w:r>
        <w:rPr>
          <w:rFonts w:ascii="inter" w:eastAsia="inter" w:hAnsi="inter" w:cs="inter"/>
        </w:rPr>
        <w:t>Democratized AI education tools</w:t>
      </w:r>
    </w:p>
    <w:p w14:paraId="7DD862E5" w14:textId="77777777" w:rsidR="002B797A" w:rsidRDefault="002B797A" w:rsidP="002B797A">
      <w:pPr>
        <w:numPr>
          <w:ilvl w:val="0"/>
          <w:numId w:val="18"/>
        </w:numPr>
        <w:spacing w:before="105" w:after="105" w:line="360" w:lineRule="auto"/>
      </w:pPr>
      <w:r>
        <w:rPr>
          <w:rFonts w:ascii="inter" w:eastAsia="inter" w:hAnsi="inter" w:cs="inter"/>
        </w:rPr>
        <w:t>Scalable small-batch manufacturing QC</w:t>
      </w:r>
    </w:p>
    <w:p w14:paraId="7156F668" w14:textId="77777777" w:rsidR="002B797A" w:rsidRDefault="002B797A" w:rsidP="002B797A">
      <w:pPr>
        <w:numPr>
          <w:ilvl w:val="0"/>
          <w:numId w:val="18"/>
        </w:numPr>
        <w:spacing w:before="105" w:after="105" w:line="360" w:lineRule="auto"/>
      </w:pPr>
      <w:r>
        <w:rPr>
          <w:rFonts w:ascii="inter" w:eastAsia="inter" w:hAnsi="inter" w:cs="inter"/>
        </w:rPr>
        <w:t>Affordable assistive technologies</w:t>
      </w:r>
    </w:p>
    <w:p w14:paraId="3037E05B" w14:textId="77777777" w:rsidR="002B797A" w:rsidRDefault="002B797A" w:rsidP="002B797A">
      <w:pPr>
        <w:spacing w:after="210" w:line="360" w:lineRule="auto"/>
      </w:pPr>
      <w:r>
        <w:rPr>
          <w:rFonts w:ascii="inter" w:eastAsia="inter" w:hAnsi="inter" w:cs="inter"/>
          <w:b/>
        </w:rPr>
        <w:t>Next Steps</w:t>
      </w:r>
      <w:r>
        <w:rPr>
          <w:rFonts w:ascii="inter" w:eastAsia="inter" w:hAnsi="inter" w:cs="inter"/>
        </w:rPr>
        <w:t>: FDA 510(k) submission for medical applications and classroom deployments at 50+ universities.</w:t>
      </w:r>
    </w:p>
    <w:sectPr w:rsidR="002B797A">
      <w:headerReference w:type="even" r:id="rId30"/>
      <w:headerReference w:type="default" r:id="rId31"/>
      <w:footerReference w:type="even" r:id="rId32"/>
      <w:footerReference w:type="default" r:id="rId33"/>
      <w:headerReference w:type="first" r:id="rId34"/>
      <w:footerReference w:type="first" r:id="rId35"/>
      <w:pgSz w:w="11899" w:h="16838"/>
      <w:pgMar w:top="880" w:right="851" w:bottom="618" w:left="857" w:header="325" w:footer="2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EE43" w14:textId="77777777" w:rsidR="00906646" w:rsidRDefault="00906646">
      <w:pPr>
        <w:spacing w:after="0" w:line="240" w:lineRule="auto"/>
      </w:pPr>
      <w:r>
        <w:separator/>
      </w:r>
    </w:p>
  </w:endnote>
  <w:endnote w:type="continuationSeparator" w:id="0">
    <w:p w14:paraId="5E214306" w14:textId="77777777" w:rsidR="00906646" w:rsidRDefault="00906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inter">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IBM Plex Mono">
    <w:panose1 w:val="020B0509050203000203"/>
    <w:charset w:val="4D"/>
    <w:family w:val="modern"/>
    <w:pitch w:val="fixed"/>
    <w:sig w:usb0="A000026F" w:usb1="500020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9020" w14:textId="77777777" w:rsidR="00BE33B2" w:rsidRDefault="00000000">
    <w:pPr>
      <w:spacing w:after="68" w:line="259" w:lineRule="auto"/>
      <w:ind w:left="5691" w:firstLine="0"/>
      <w:jc w:val="center"/>
    </w:pPr>
    <w:r>
      <w:t xml:space="preserve"> </w:t>
    </w:r>
  </w:p>
  <w:p w14:paraId="6F29EC2C"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D7DE"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9DB6"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77BB" w14:textId="77777777" w:rsidR="00906646" w:rsidRDefault="00906646">
      <w:pPr>
        <w:spacing w:after="0" w:line="240" w:lineRule="auto"/>
      </w:pPr>
      <w:r>
        <w:separator/>
      </w:r>
    </w:p>
  </w:footnote>
  <w:footnote w:type="continuationSeparator" w:id="0">
    <w:p w14:paraId="347E1D3D" w14:textId="77777777" w:rsidR="00906646" w:rsidRDefault="00906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8A4D" w14:textId="2E5F85AA" w:rsidR="00C14A57" w:rsidRDefault="00C14A57">
    <w:pPr>
      <w:pStyle w:val="Header"/>
    </w:pPr>
    <w:r>
      <w:t>Project Report</w:t>
    </w:r>
  </w:p>
  <w:p w14:paraId="48A5E809" w14:textId="10AE1E16" w:rsidR="00BE33B2" w:rsidRDefault="00BE33B2">
    <w:pPr>
      <w:tabs>
        <w:tab w:val="right" w:pos="10191"/>
      </w:tabs>
      <w:spacing w:after="0" w:line="259" w:lineRule="auto"/>
      <w:ind w:left="-102" w:right="-96"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 w:val="20"/>
        <w:szCs w:val="20"/>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952397527"/>
      <w:placeholder>
        <w:docPart w:val="26D349D8289F714ABC349BEC9DDD9291"/>
      </w:placeholder>
      <w:dataBinding w:prefixMappings="xmlns:ns0='http://purl.org/dc/elements/1.1/' xmlns:ns1='http://schemas.openxmlformats.org/package/2006/metadata/core-properties' " w:xpath="/ns1:coreProperties[1]/ns0:creator[1]" w:storeItemID="{6C3C8BC8-F283-45AE-878A-BAB7291924A1}"/>
      <w:text/>
    </w:sdtPr>
    <w:sdtContent>
      <w:p w14:paraId="5A18A78E" w14:textId="2EE2358C" w:rsidR="00F55FC2" w:rsidRPr="007E0EE3" w:rsidRDefault="00F55FC2">
        <w:pPr>
          <w:pStyle w:val="Header"/>
          <w:jc w:val="center"/>
          <w:rPr>
            <w:color w:val="000000" w:themeColor="text1"/>
            <w:sz w:val="20"/>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0EE3">
          <w:rPr>
            <w:color w:val="000000" w:themeColor="text1"/>
            <w:sz w:val="20"/>
            <w:szCs w:val="20"/>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Garza-Robledo Miguel A</w:t>
        </w:r>
      </w:p>
    </w:sdtContent>
  </w:sdt>
  <w:p w14:paraId="7EE0EAC4" w14:textId="213DCDAE" w:rsidR="00F55FC2" w:rsidRPr="007E0EE3" w:rsidRDefault="00F55FC2">
    <w:pPr>
      <w:pStyle w:val="Header"/>
      <w:jc w:val="center"/>
      <w:rPr>
        <w:color w:val="000000" w:themeColor="text1"/>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0EE3">
      <w:rPr>
        <w:color w:val="000000" w:themeColor="text1"/>
        <w:lang w:val="es-4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1954942076"/>
        <w:placeholder>
          <w:docPart w:val="64711AAFCC2FCB41A2944A1D9A86E85F"/>
        </w:placeholder>
        <w:dataBinding w:prefixMappings="xmlns:ns0='http://purl.org/dc/elements/1.1/' xmlns:ns1='http://schemas.openxmlformats.org/package/2006/metadata/core-properties' " w:xpath="/ns1:coreProperties[1]/ns0:title[1]" w:storeItemID="{6C3C8BC8-F283-45AE-878A-BAB7291924A1}"/>
        <w:text/>
      </w:sdtPr>
      <w:sdtContent>
        <w:r w:rsidRPr="007E0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7E0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TITLE \* MERGEFORMAT </w:instrText>
        </w:r>
        <w:r w:rsidRPr="007E0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7E0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sdtContent>
    </w:sdt>
  </w:p>
  <w:p w14:paraId="2A0EAA92" w14:textId="43EF9AF6" w:rsidR="00BE33B2" w:rsidRPr="00F55FC2" w:rsidRDefault="00BE33B2">
    <w:pPr>
      <w:tabs>
        <w:tab w:val="right" w:pos="10191"/>
      </w:tabs>
      <w:spacing w:after="0" w:line="259" w:lineRule="auto"/>
      <w:ind w:left="-102" w:right="-96" w:firstLine="0"/>
      <w:rPr>
        <w:lang w:val="es-4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4419" w14:textId="77777777" w:rsidR="00BE33B2" w:rsidRDefault="00000000">
    <w:pPr>
      <w:tabs>
        <w:tab w:val="right" w:pos="10191"/>
      </w:tabs>
      <w:spacing w:after="0" w:line="259" w:lineRule="auto"/>
      <w:ind w:left="-102" w:right="-96" w:firstLine="0"/>
    </w:pPr>
    <w:r>
      <w:rPr>
        <w:rFonts w:ascii="Times New Roman" w:eastAsia="Times New Roman" w:hAnsi="Times New Roman" w:cs="Times New Roman"/>
        <w:sz w:val="18"/>
      </w:rPr>
      <w:t>POC.md</w:t>
    </w:r>
    <w:r>
      <w:rPr>
        <w:rFonts w:ascii="Times New Roman" w:eastAsia="Times New Roman" w:hAnsi="Times New Roman" w:cs="Times New Roman"/>
        <w:sz w:val="18"/>
      </w:rPr>
      <w:tab/>
      <w:t>2025-05-08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58224C4">
      <w:start w:val="1"/>
      <w:numFmt w:val="bullet"/>
      <w:lvlText w:val="-"/>
      <w:lvlJc w:val="left"/>
      <w:pPr>
        <w:tabs>
          <w:tab w:val="num" w:pos="111"/>
        </w:tabs>
        <w:ind w:left="111" w:hanging="111"/>
      </w:pPr>
      <w:rPr>
        <w:rFonts w:ascii="Times New Roman" w:eastAsia="Times New Roman" w:hAnsi="Times New Roman" w:cs="Times New Roman"/>
        <w:b w:val="0"/>
        <w:bCs w:val="0"/>
        <w:i w:val="0"/>
        <w:iCs w:val="0"/>
        <w:sz w:val="20"/>
      </w:rPr>
    </w:lvl>
    <w:lvl w:ilvl="1" w:tplc="DDE2CE8A">
      <w:start w:val="1"/>
      <w:numFmt w:val="bullet"/>
      <w:lvlText w:val="o"/>
      <w:lvlJc w:val="left"/>
      <w:pPr>
        <w:tabs>
          <w:tab w:val="num" w:pos="1440"/>
        </w:tabs>
        <w:ind w:left="1440" w:hanging="360"/>
      </w:pPr>
      <w:rPr>
        <w:rFonts w:ascii="Courier New" w:hAnsi="Courier New"/>
      </w:rPr>
    </w:lvl>
    <w:lvl w:ilvl="2" w:tplc="2C866F4A">
      <w:start w:val="1"/>
      <w:numFmt w:val="bullet"/>
      <w:lvlText w:val=""/>
      <w:lvlJc w:val="left"/>
      <w:pPr>
        <w:tabs>
          <w:tab w:val="num" w:pos="2160"/>
        </w:tabs>
        <w:ind w:left="2160" w:hanging="360"/>
      </w:pPr>
      <w:rPr>
        <w:rFonts w:ascii="Wingdings" w:hAnsi="Wingdings"/>
      </w:rPr>
    </w:lvl>
    <w:lvl w:ilvl="3" w:tplc="F59A99C2">
      <w:start w:val="1"/>
      <w:numFmt w:val="bullet"/>
      <w:lvlText w:val=""/>
      <w:lvlJc w:val="left"/>
      <w:pPr>
        <w:tabs>
          <w:tab w:val="num" w:pos="2880"/>
        </w:tabs>
        <w:ind w:left="2880" w:hanging="360"/>
      </w:pPr>
      <w:rPr>
        <w:rFonts w:ascii="Symbol" w:hAnsi="Symbol"/>
      </w:rPr>
    </w:lvl>
    <w:lvl w:ilvl="4" w:tplc="49B40CEC">
      <w:start w:val="1"/>
      <w:numFmt w:val="bullet"/>
      <w:lvlText w:val="o"/>
      <w:lvlJc w:val="left"/>
      <w:pPr>
        <w:tabs>
          <w:tab w:val="num" w:pos="3600"/>
        </w:tabs>
        <w:ind w:left="3600" w:hanging="360"/>
      </w:pPr>
      <w:rPr>
        <w:rFonts w:ascii="Courier New" w:hAnsi="Courier New"/>
      </w:rPr>
    </w:lvl>
    <w:lvl w:ilvl="5" w:tplc="0A909A1A">
      <w:start w:val="1"/>
      <w:numFmt w:val="bullet"/>
      <w:lvlText w:val=""/>
      <w:lvlJc w:val="left"/>
      <w:pPr>
        <w:tabs>
          <w:tab w:val="num" w:pos="4320"/>
        </w:tabs>
        <w:ind w:left="4320" w:hanging="360"/>
      </w:pPr>
      <w:rPr>
        <w:rFonts w:ascii="Wingdings" w:hAnsi="Wingdings"/>
      </w:rPr>
    </w:lvl>
    <w:lvl w:ilvl="6" w:tplc="69FEA7CA">
      <w:start w:val="1"/>
      <w:numFmt w:val="bullet"/>
      <w:lvlText w:val=""/>
      <w:lvlJc w:val="left"/>
      <w:pPr>
        <w:tabs>
          <w:tab w:val="num" w:pos="5040"/>
        </w:tabs>
        <w:ind w:left="5040" w:hanging="360"/>
      </w:pPr>
      <w:rPr>
        <w:rFonts w:ascii="Symbol" w:hAnsi="Symbol"/>
      </w:rPr>
    </w:lvl>
    <w:lvl w:ilvl="7" w:tplc="9D7AF5D4">
      <w:start w:val="1"/>
      <w:numFmt w:val="bullet"/>
      <w:lvlText w:val="o"/>
      <w:lvlJc w:val="left"/>
      <w:pPr>
        <w:tabs>
          <w:tab w:val="num" w:pos="5760"/>
        </w:tabs>
        <w:ind w:left="5760" w:hanging="360"/>
      </w:pPr>
      <w:rPr>
        <w:rFonts w:ascii="Courier New" w:hAnsi="Courier New"/>
      </w:rPr>
    </w:lvl>
    <w:lvl w:ilvl="8" w:tplc="5B96120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A564DA4">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DC54241C">
      <w:start w:val="1"/>
      <w:numFmt w:val="bullet"/>
      <w:lvlText w:val="o"/>
      <w:lvlJc w:val="left"/>
      <w:pPr>
        <w:tabs>
          <w:tab w:val="num" w:pos="1440"/>
        </w:tabs>
        <w:ind w:left="1440" w:hanging="360"/>
      </w:pPr>
      <w:rPr>
        <w:rFonts w:ascii="Courier New" w:hAnsi="Courier New"/>
      </w:rPr>
    </w:lvl>
    <w:lvl w:ilvl="2" w:tplc="9934CEF8">
      <w:start w:val="1"/>
      <w:numFmt w:val="bullet"/>
      <w:lvlText w:val=""/>
      <w:lvlJc w:val="left"/>
      <w:pPr>
        <w:tabs>
          <w:tab w:val="num" w:pos="2160"/>
        </w:tabs>
        <w:ind w:left="2160" w:hanging="360"/>
      </w:pPr>
      <w:rPr>
        <w:rFonts w:ascii="Wingdings" w:hAnsi="Wingdings"/>
      </w:rPr>
    </w:lvl>
    <w:lvl w:ilvl="3" w:tplc="93D24AEC">
      <w:start w:val="1"/>
      <w:numFmt w:val="bullet"/>
      <w:lvlText w:val=""/>
      <w:lvlJc w:val="left"/>
      <w:pPr>
        <w:tabs>
          <w:tab w:val="num" w:pos="2880"/>
        </w:tabs>
        <w:ind w:left="2880" w:hanging="360"/>
      </w:pPr>
      <w:rPr>
        <w:rFonts w:ascii="Symbol" w:hAnsi="Symbol"/>
      </w:rPr>
    </w:lvl>
    <w:lvl w:ilvl="4" w:tplc="C8BE988E">
      <w:start w:val="1"/>
      <w:numFmt w:val="bullet"/>
      <w:lvlText w:val="o"/>
      <w:lvlJc w:val="left"/>
      <w:pPr>
        <w:tabs>
          <w:tab w:val="num" w:pos="3600"/>
        </w:tabs>
        <w:ind w:left="3600" w:hanging="360"/>
      </w:pPr>
      <w:rPr>
        <w:rFonts w:ascii="Courier New" w:hAnsi="Courier New"/>
      </w:rPr>
    </w:lvl>
    <w:lvl w:ilvl="5" w:tplc="E5E8AD34">
      <w:start w:val="1"/>
      <w:numFmt w:val="bullet"/>
      <w:lvlText w:val=""/>
      <w:lvlJc w:val="left"/>
      <w:pPr>
        <w:tabs>
          <w:tab w:val="num" w:pos="4320"/>
        </w:tabs>
        <w:ind w:left="4320" w:hanging="360"/>
      </w:pPr>
      <w:rPr>
        <w:rFonts w:ascii="Wingdings" w:hAnsi="Wingdings"/>
      </w:rPr>
    </w:lvl>
    <w:lvl w:ilvl="6" w:tplc="41827824">
      <w:start w:val="1"/>
      <w:numFmt w:val="bullet"/>
      <w:lvlText w:val=""/>
      <w:lvlJc w:val="left"/>
      <w:pPr>
        <w:tabs>
          <w:tab w:val="num" w:pos="5040"/>
        </w:tabs>
        <w:ind w:left="5040" w:hanging="360"/>
      </w:pPr>
      <w:rPr>
        <w:rFonts w:ascii="Symbol" w:hAnsi="Symbol"/>
      </w:rPr>
    </w:lvl>
    <w:lvl w:ilvl="7" w:tplc="58541AF0">
      <w:start w:val="1"/>
      <w:numFmt w:val="bullet"/>
      <w:lvlText w:val="o"/>
      <w:lvlJc w:val="left"/>
      <w:pPr>
        <w:tabs>
          <w:tab w:val="num" w:pos="5760"/>
        </w:tabs>
        <w:ind w:left="5760" w:hanging="360"/>
      </w:pPr>
      <w:rPr>
        <w:rFonts w:ascii="Courier New" w:hAnsi="Courier New"/>
      </w:rPr>
    </w:lvl>
    <w:lvl w:ilvl="8" w:tplc="CA7EFFA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B3858EC">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AAAE5A5E">
      <w:start w:val="1"/>
      <w:numFmt w:val="bullet"/>
      <w:lvlText w:val="o"/>
      <w:lvlJc w:val="left"/>
      <w:pPr>
        <w:tabs>
          <w:tab w:val="num" w:pos="1440"/>
        </w:tabs>
        <w:ind w:left="1440" w:hanging="360"/>
      </w:pPr>
      <w:rPr>
        <w:rFonts w:ascii="Courier New" w:hAnsi="Courier New"/>
      </w:rPr>
    </w:lvl>
    <w:lvl w:ilvl="2" w:tplc="2CA8A020">
      <w:start w:val="1"/>
      <w:numFmt w:val="bullet"/>
      <w:lvlText w:val=""/>
      <w:lvlJc w:val="left"/>
      <w:pPr>
        <w:tabs>
          <w:tab w:val="num" w:pos="2160"/>
        </w:tabs>
        <w:ind w:left="2160" w:hanging="360"/>
      </w:pPr>
      <w:rPr>
        <w:rFonts w:ascii="Wingdings" w:hAnsi="Wingdings"/>
      </w:rPr>
    </w:lvl>
    <w:lvl w:ilvl="3" w:tplc="93EC3D1C">
      <w:start w:val="1"/>
      <w:numFmt w:val="bullet"/>
      <w:lvlText w:val=""/>
      <w:lvlJc w:val="left"/>
      <w:pPr>
        <w:tabs>
          <w:tab w:val="num" w:pos="2880"/>
        </w:tabs>
        <w:ind w:left="2880" w:hanging="360"/>
      </w:pPr>
      <w:rPr>
        <w:rFonts w:ascii="Symbol" w:hAnsi="Symbol"/>
      </w:rPr>
    </w:lvl>
    <w:lvl w:ilvl="4" w:tplc="CAB0378E">
      <w:start w:val="1"/>
      <w:numFmt w:val="bullet"/>
      <w:lvlText w:val="o"/>
      <w:lvlJc w:val="left"/>
      <w:pPr>
        <w:tabs>
          <w:tab w:val="num" w:pos="3600"/>
        </w:tabs>
        <w:ind w:left="3600" w:hanging="360"/>
      </w:pPr>
      <w:rPr>
        <w:rFonts w:ascii="Courier New" w:hAnsi="Courier New"/>
      </w:rPr>
    </w:lvl>
    <w:lvl w:ilvl="5" w:tplc="CCA44622">
      <w:start w:val="1"/>
      <w:numFmt w:val="bullet"/>
      <w:lvlText w:val=""/>
      <w:lvlJc w:val="left"/>
      <w:pPr>
        <w:tabs>
          <w:tab w:val="num" w:pos="4320"/>
        </w:tabs>
        <w:ind w:left="4320" w:hanging="360"/>
      </w:pPr>
      <w:rPr>
        <w:rFonts w:ascii="Wingdings" w:hAnsi="Wingdings"/>
      </w:rPr>
    </w:lvl>
    <w:lvl w:ilvl="6" w:tplc="014C20FA">
      <w:start w:val="1"/>
      <w:numFmt w:val="bullet"/>
      <w:lvlText w:val=""/>
      <w:lvlJc w:val="left"/>
      <w:pPr>
        <w:tabs>
          <w:tab w:val="num" w:pos="5040"/>
        </w:tabs>
        <w:ind w:left="5040" w:hanging="360"/>
      </w:pPr>
      <w:rPr>
        <w:rFonts w:ascii="Symbol" w:hAnsi="Symbol"/>
      </w:rPr>
    </w:lvl>
    <w:lvl w:ilvl="7" w:tplc="9522A75A">
      <w:start w:val="1"/>
      <w:numFmt w:val="bullet"/>
      <w:lvlText w:val="o"/>
      <w:lvlJc w:val="left"/>
      <w:pPr>
        <w:tabs>
          <w:tab w:val="num" w:pos="5760"/>
        </w:tabs>
        <w:ind w:left="5760" w:hanging="360"/>
      </w:pPr>
      <w:rPr>
        <w:rFonts w:ascii="Courier New" w:hAnsi="Courier New"/>
      </w:rPr>
    </w:lvl>
    <w:lvl w:ilvl="8" w:tplc="D2D48BC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4F0C45A">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48B0F902">
      <w:start w:val="1"/>
      <w:numFmt w:val="bullet"/>
      <w:lvlText w:val="o"/>
      <w:lvlJc w:val="left"/>
      <w:pPr>
        <w:tabs>
          <w:tab w:val="num" w:pos="1440"/>
        </w:tabs>
        <w:ind w:left="1440" w:hanging="360"/>
      </w:pPr>
      <w:rPr>
        <w:rFonts w:ascii="Courier New" w:hAnsi="Courier New"/>
      </w:rPr>
    </w:lvl>
    <w:lvl w:ilvl="2" w:tplc="63985DE0">
      <w:start w:val="1"/>
      <w:numFmt w:val="bullet"/>
      <w:lvlText w:val=""/>
      <w:lvlJc w:val="left"/>
      <w:pPr>
        <w:tabs>
          <w:tab w:val="num" w:pos="2160"/>
        </w:tabs>
        <w:ind w:left="2160" w:hanging="360"/>
      </w:pPr>
      <w:rPr>
        <w:rFonts w:ascii="Wingdings" w:hAnsi="Wingdings"/>
      </w:rPr>
    </w:lvl>
    <w:lvl w:ilvl="3" w:tplc="B5983974">
      <w:start w:val="1"/>
      <w:numFmt w:val="bullet"/>
      <w:lvlText w:val=""/>
      <w:lvlJc w:val="left"/>
      <w:pPr>
        <w:tabs>
          <w:tab w:val="num" w:pos="2880"/>
        </w:tabs>
        <w:ind w:left="2880" w:hanging="360"/>
      </w:pPr>
      <w:rPr>
        <w:rFonts w:ascii="Symbol" w:hAnsi="Symbol"/>
      </w:rPr>
    </w:lvl>
    <w:lvl w:ilvl="4" w:tplc="9B0A4DA8">
      <w:start w:val="1"/>
      <w:numFmt w:val="bullet"/>
      <w:lvlText w:val="o"/>
      <w:lvlJc w:val="left"/>
      <w:pPr>
        <w:tabs>
          <w:tab w:val="num" w:pos="3600"/>
        </w:tabs>
        <w:ind w:left="3600" w:hanging="360"/>
      </w:pPr>
      <w:rPr>
        <w:rFonts w:ascii="Courier New" w:hAnsi="Courier New"/>
      </w:rPr>
    </w:lvl>
    <w:lvl w:ilvl="5" w:tplc="8CECD57A">
      <w:start w:val="1"/>
      <w:numFmt w:val="bullet"/>
      <w:lvlText w:val=""/>
      <w:lvlJc w:val="left"/>
      <w:pPr>
        <w:tabs>
          <w:tab w:val="num" w:pos="4320"/>
        </w:tabs>
        <w:ind w:left="4320" w:hanging="360"/>
      </w:pPr>
      <w:rPr>
        <w:rFonts w:ascii="Wingdings" w:hAnsi="Wingdings"/>
      </w:rPr>
    </w:lvl>
    <w:lvl w:ilvl="6" w:tplc="47CCE4F8">
      <w:start w:val="1"/>
      <w:numFmt w:val="bullet"/>
      <w:lvlText w:val=""/>
      <w:lvlJc w:val="left"/>
      <w:pPr>
        <w:tabs>
          <w:tab w:val="num" w:pos="5040"/>
        </w:tabs>
        <w:ind w:left="5040" w:hanging="360"/>
      </w:pPr>
      <w:rPr>
        <w:rFonts w:ascii="Symbol" w:hAnsi="Symbol"/>
      </w:rPr>
    </w:lvl>
    <w:lvl w:ilvl="7" w:tplc="88ACAB46">
      <w:start w:val="1"/>
      <w:numFmt w:val="bullet"/>
      <w:lvlText w:val="o"/>
      <w:lvlJc w:val="left"/>
      <w:pPr>
        <w:tabs>
          <w:tab w:val="num" w:pos="5760"/>
        </w:tabs>
        <w:ind w:left="5760" w:hanging="360"/>
      </w:pPr>
      <w:rPr>
        <w:rFonts w:ascii="Courier New" w:hAnsi="Courier New"/>
      </w:rPr>
    </w:lvl>
    <w:lvl w:ilvl="8" w:tplc="2F62097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46637CC">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D5F47D7C">
      <w:start w:val="1"/>
      <w:numFmt w:val="bullet"/>
      <w:lvlText w:val="o"/>
      <w:lvlJc w:val="left"/>
      <w:pPr>
        <w:tabs>
          <w:tab w:val="num" w:pos="1440"/>
        </w:tabs>
        <w:ind w:left="1440" w:hanging="360"/>
      </w:pPr>
      <w:rPr>
        <w:rFonts w:ascii="Courier New" w:hAnsi="Courier New"/>
      </w:rPr>
    </w:lvl>
    <w:lvl w:ilvl="2" w:tplc="827E85CC">
      <w:start w:val="1"/>
      <w:numFmt w:val="bullet"/>
      <w:lvlText w:val=""/>
      <w:lvlJc w:val="left"/>
      <w:pPr>
        <w:tabs>
          <w:tab w:val="num" w:pos="2160"/>
        </w:tabs>
        <w:ind w:left="2160" w:hanging="360"/>
      </w:pPr>
      <w:rPr>
        <w:rFonts w:ascii="Wingdings" w:hAnsi="Wingdings"/>
      </w:rPr>
    </w:lvl>
    <w:lvl w:ilvl="3" w:tplc="5F50D860">
      <w:start w:val="1"/>
      <w:numFmt w:val="bullet"/>
      <w:lvlText w:val=""/>
      <w:lvlJc w:val="left"/>
      <w:pPr>
        <w:tabs>
          <w:tab w:val="num" w:pos="2880"/>
        </w:tabs>
        <w:ind w:left="2880" w:hanging="360"/>
      </w:pPr>
      <w:rPr>
        <w:rFonts w:ascii="Symbol" w:hAnsi="Symbol"/>
      </w:rPr>
    </w:lvl>
    <w:lvl w:ilvl="4" w:tplc="5CB62D50">
      <w:start w:val="1"/>
      <w:numFmt w:val="bullet"/>
      <w:lvlText w:val="o"/>
      <w:lvlJc w:val="left"/>
      <w:pPr>
        <w:tabs>
          <w:tab w:val="num" w:pos="3600"/>
        </w:tabs>
        <w:ind w:left="3600" w:hanging="360"/>
      </w:pPr>
      <w:rPr>
        <w:rFonts w:ascii="Courier New" w:hAnsi="Courier New"/>
      </w:rPr>
    </w:lvl>
    <w:lvl w:ilvl="5" w:tplc="B34E2942">
      <w:start w:val="1"/>
      <w:numFmt w:val="bullet"/>
      <w:lvlText w:val=""/>
      <w:lvlJc w:val="left"/>
      <w:pPr>
        <w:tabs>
          <w:tab w:val="num" w:pos="4320"/>
        </w:tabs>
        <w:ind w:left="4320" w:hanging="360"/>
      </w:pPr>
      <w:rPr>
        <w:rFonts w:ascii="Wingdings" w:hAnsi="Wingdings"/>
      </w:rPr>
    </w:lvl>
    <w:lvl w:ilvl="6" w:tplc="1E32BE10">
      <w:start w:val="1"/>
      <w:numFmt w:val="bullet"/>
      <w:lvlText w:val=""/>
      <w:lvlJc w:val="left"/>
      <w:pPr>
        <w:tabs>
          <w:tab w:val="num" w:pos="5040"/>
        </w:tabs>
        <w:ind w:left="5040" w:hanging="360"/>
      </w:pPr>
      <w:rPr>
        <w:rFonts w:ascii="Symbol" w:hAnsi="Symbol"/>
      </w:rPr>
    </w:lvl>
    <w:lvl w:ilvl="7" w:tplc="0520DBF8">
      <w:start w:val="1"/>
      <w:numFmt w:val="bullet"/>
      <w:lvlText w:val="o"/>
      <w:lvlJc w:val="left"/>
      <w:pPr>
        <w:tabs>
          <w:tab w:val="num" w:pos="5760"/>
        </w:tabs>
        <w:ind w:left="5760" w:hanging="360"/>
      </w:pPr>
      <w:rPr>
        <w:rFonts w:ascii="Courier New" w:hAnsi="Courier New"/>
      </w:rPr>
    </w:lvl>
    <w:lvl w:ilvl="8" w:tplc="3196921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3F0D506">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C76E5144">
      <w:start w:val="1"/>
      <w:numFmt w:val="bullet"/>
      <w:lvlText w:val="o"/>
      <w:lvlJc w:val="left"/>
      <w:pPr>
        <w:tabs>
          <w:tab w:val="num" w:pos="1440"/>
        </w:tabs>
        <w:ind w:left="1440" w:hanging="360"/>
      </w:pPr>
      <w:rPr>
        <w:rFonts w:ascii="Courier New" w:hAnsi="Courier New"/>
      </w:rPr>
    </w:lvl>
    <w:lvl w:ilvl="2" w:tplc="075EE4B2">
      <w:start w:val="1"/>
      <w:numFmt w:val="bullet"/>
      <w:lvlText w:val=""/>
      <w:lvlJc w:val="left"/>
      <w:pPr>
        <w:tabs>
          <w:tab w:val="num" w:pos="2160"/>
        </w:tabs>
        <w:ind w:left="2160" w:hanging="360"/>
      </w:pPr>
      <w:rPr>
        <w:rFonts w:ascii="Wingdings" w:hAnsi="Wingdings"/>
      </w:rPr>
    </w:lvl>
    <w:lvl w:ilvl="3" w:tplc="45EE4DF4">
      <w:start w:val="1"/>
      <w:numFmt w:val="bullet"/>
      <w:lvlText w:val=""/>
      <w:lvlJc w:val="left"/>
      <w:pPr>
        <w:tabs>
          <w:tab w:val="num" w:pos="2880"/>
        </w:tabs>
        <w:ind w:left="2880" w:hanging="360"/>
      </w:pPr>
      <w:rPr>
        <w:rFonts w:ascii="Symbol" w:hAnsi="Symbol"/>
      </w:rPr>
    </w:lvl>
    <w:lvl w:ilvl="4" w:tplc="E9920CCA">
      <w:start w:val="1"/>
      <w:numFmt w:val="bullet"/>
      <w:lvlText w:val="o"/>
      <w:lvlJc w:val="left"/>
      <w:pPr>
        <w:tabs>
          <w:tab w:val="num" w:pos="3600"/>
        </w:tabs>
        <w:ind w:left="3600" w:hanging="360"/>
      </w:pPr>
      <w:rPr>
        <w:rFonts w:ascii="Courier New" w:hAnsi="Courier New"/>
      </w:rPr>
    </w:lvl>
    <w:lvl w:ilvl="5" w:tplc="F998CA3E">
      <w:start w:val="1"/>
      <w:numFmt w:val="bullet"/>
      <w:lvlText w:val=""/>
      <w:lvlJc w:val="left"/>
      <w:pPr>
        <w:tabs>
          <w:tab w:val="num" w:pos="4320"/>
        </w:tabs>
        <w:ind w:left="4320" w:hanging="360"/>
      </w:pPr>
      <w:rPr>
        <w:rFonts w:ascii="Wingdings" w:hAnsi="Wingdings"/>
      </w:rPr>
    </w:lvl>
    <w:lvl w:ilvl="6" w:tplc="3DDEF6E6">
      <w:start w:val="1"/>
      <w:numFmt w:val="bullet"/>
      <w:lvlText w:val=""/>
      <w:lvlJc w:val="left"/>
      <w:pPr>
        <w:tabs>
          <w:tab w:val="num" w:pos="5040"/>
        </w:tabs>
        <w:ind w:left="5040" w:hanging="360"/>
      </w:pPr>
      <w:rPr>
        <w:rFonts w:ascii="Symbol" w:hAnsi="Symbol"/>
      </w:rPr>
    </w:lvl>
    <w:lvl w:ilvl="7" w:tplc="990AADA2">
      <w:start w:val="1"/>
      <w:numFmt w:val="bullet"/>
      <w:lvlText w:val="o"/>
      <w:lvlJc w:val="left"/>
      <w:pPr>
        <w:tabs>
          <w:tab w:val="num" w:pos="5760"/>
        </w:tabs>
        <w:ind w:left="5760" w:hanging="360"/>
      </w:pPr>
      <w:rPr>
        <w:rFonts w:ascii="Courier New" w:hAnsi="Courier New"/>
      </w:rPr>
    </w:lvl>
    <w:lvl w:ilvl="8" w:tplc="936887B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9607148">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480AFD84">
      <w:start w:val="1"/>
      <w:numFmt w:val="bullet"/>
      <w:lvlText w:val="o"/>
      <w:lvlJc w:val="left"/>
      <w:pPr>
        <w:tabs>
          <w:tab w:val="num" w:pos="1440"/>
        </w:tabs>
        <w:ind w:left="1440" w:hanging="360"/>
      </w:pPr>
      <w:rPr>
        <w:rFonts w:ascii="Courier New" w:hAnsi="Courier New"/>
      </w:rPr>
    </w:lvl>
    <w:lvl w:ilvl="2" w:tplc="47A60528">
      <w:start w:val="1"/>
      <w:numFmt w:val="bullet"/>
      <w:lvlText w:val=""/>
      <w:lvlJc w:val="left"/>
      <w:pPr>
        <w:tabs>
          <w:tab w:val="num" w:pos="2160"/>
        </w:tabs>
        <w:ind w:left="2160" w:hanging="360"/>
      </w:pPr>
      <w:rPr>
        <w:rFonts w:ascii="Wingdings" w:hAnsi="Wingdings"/>
      </w:rPr>
    </w:lvl>
    <w:lvl w:ilvl="3" w:tplc="0D861952">
      <w:start w:val="1"/>
      <w:numFmt w:val="bullet"/>
      <w:lvlText w:val=""/>
      <w:lvlJc w:val="left"/>
      <w:pPr>
        <w:tabs>
          <w:tab w:val="num" w:pos="2880"/>
        </w:tabs>
        <w:ind w:left="2880" w:hanging="360"/>
      </w:pPr>
      <w:rPr>
        <w:rFonts w:ascii="Symbol" w:hAnsi="Symbol"/>
      </w:rPr>
    </w:lvl>
    <w:lvl w:ilvl="4" w:tplc="BB180C64">
      <w:start w:val="1"/>
      <w:numFmt w:val="bullet"/>
      <w:lvlText w:val="o"/>
      <w:lvlJc w:val="left"/>
      <w:pPr>
        <w:tabs>
          <w:tab w:val="num" w:pos="3600"/>
        </w:tabs>
        <w:ind w:left="3600" w:hanging="360"/>
      </w:pPr>
      <w:rPr>
        <w:rFonts w:ascii="Courier New" w:hAnsi="Courier New"/>
      </w:rPr>
    </w:lvl>
    <w:lvl w:ilvl="5" w:tplc="AABA1876">
      <w:start w:val="1"/>
      <w:numFmt w:val="bullet"/>
      <w:lvlText w:val=""/>
      <w:lvlJc w:val="left"/>
      <w:pPr>
        <w:tabs>
          <w:tab w:val="num" w:pos="4320"/>
        </w:tabs>
        <w:ind w:left="4320" w:hanging="360"/>
      </w:pPr>
      <w:rPr>
        <w:rFonts w:ascii="Wingdings" w:hAnsi="Wingdings"/>
      </w:rPr>
    </w:lvl>
    <w:lvl w:ilvl="6" w:tplc="C16E247A">
      <w:start w:val="1"/>
      <w:numFmt w:val="bullet"/>
      <w:lvlText w:val=""/>
      <w:lvlJc w:val="left"/>
      <w:pPr>
        <w:tabs>
          <w:tab w:val="num" w:pos="5040"/>
        </w:tabs>
        <w:ind w:left="5040" w:hanging="360"/>
      </w:pPr>
      <w:rPr>
        <w:rFonts w:ascii="Symbol" w:hAnsi="Symbol"/>
      </w:rPr>
    </w:lvl>
    <w:lvl w:ilvl="7" w:tplc="E684E55E">
      <w:start w:val="1"/>
      <w:numFmt w:val="bullet"/>
      <w:lvlText w:val="o"/>
      <w:lvlJc w:val="left"/>
      <w:pPr>
        <w:tabs>
          <w:tab w:val="num" w:pos="5760"/>
        </w:tabs>
        <w:ind w:left="5760" w:hanging="360"/>
      </w:pPr>
      <w:rPr>
        <w:rFonts w:ascii="Courier New" w:hAnsi="Courier New"/>
      </w:rPr>
    </w:lvl>
    <w:lvl w:ilvl="8" w:tplc="E5F8EBA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D361E24">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BDC02A28">
      <w:start w:val="1"/>
      <w:numFmt w:val="bullet"/>
      <w:lvlText w:val="o"/>
      <w:lvlJc w:val="left"/>
      <w:pPr>
        <w:tabs>
          <w:tab w:val="num" w:pos="1440"/>
        </w:tabs>
        <w:ind w:left="1440" w:hanging="360"/>
      </w:pPr>
      <w:rPr>
        <w:rFonts w:ascii="Courier New" w:hAnsi="Courier New"/>
      </w:rPr>
    </w:lvl>
    <w:lvl w:ilvl="2" w:tplc="9ADECDC2">
      <w:start w:val="1"/>
      <w:numFmt w:val="bullet"/>
      <w:lvlText w:val=""/>
      <w:lvlJc w:val="left"/>
      <w:pPr>
        <w:tabs>
          <w:tab w:val="num" w:pos="2160"/>
        </w:tabs>
        <w:ind w:left="2160" w:hanging="360"/>
      </w:pPr>
      <w:rPr>
        <w:rFonts w:ascii="Wingdings" w:hAnsi="Wingdings"/>
      </w:rPr>
    </w:lvl>
    <w:lvl w:ilvl="3" w:tplc="35BE4B7A">
      <w:start w:val="1"/>
      <w:numFmt w:val="bullet"/>
      <w:lvlText w:val=""/>
      <w:lvlJc w:val="left"/>
      <w:pPr>
        <w:tabs>
          <w:tab w:val="num" w:pos="2880"/>
        </w:tabs>
        <w:ind w:left="2880" w:hanging="360"/>
      </w:pPr>
      <w:rPr>
        <w:rFonts w:ascii="Symbol" w:hAnsi="Symbol"/>
      </w:rPr>
    </w:lvl>
    <w:lvl w:ilvl="4" w:tplc="F5AEDCC2">
      <w:start w:val="1"/>
      <w:numFmt w:val="bullet"/>
      <w:lvlText w:val="o"/>
      <w:lvlJc w:val="left"/>
      <w:pPr>
        <w:tabs>
          <w:tab w:val="num" w:pos="3600"/>
        </w:tabs>
        <w:ind w:left="3600" w:hanging="360"/>
      </w:pPr>
      <w:rPr>
        <w:rFonts w:ascii="Courier New" w:hAnsi="Courier New"/>
      </w:rPr>
    </w:lvl>
    <w:lvl w:ilvl="5" w:tplc="8ECE0526">
      <w:start w:val="1"/>
      <w:numFmt w:val="bullet"/>
      <w:lvlText w:val=""/>
      <w:lvlJc w:val="left"/>
      <w:pPr>
        <w:tabs>
          <w:tab w:val="num" w:pos="4320"/>
        </w:tabs>
        <w:ind w:left="4320" w:hanging="360"/>
      </w:pPr>
      <w:rPr>
        <w:rFonts w:ascii="Wingdings" w:hAnsi="Wingdings"/>
      </w:rPr>
    </w:lvl>
    <w:lvl w:ilvl="6" w:tplc="E4288138">
      <w:start w:val="1"/>
      <w:numFmt w:val="bullet"/>
      <w:lvlText w:val=""/>
      <w:lvlJc w:val="left"/>
      <w:pPr>
        <w:tabs>
          <w:tab w:val="num" w:pos="5040"/>
        </w:tabs>
        <w:ind w:left="5040" w:hanging="360"/>
      </w:pPr>
      <w:rPr>
        <w:rFonts w:ascii="Symbol" w:hAnsi="Symbol"/>
      </w:rPr>
    </w:lvl>
    <w:lvl w:ilvl="7" w:tplc="E4006BC2">
      <w:start w:val="1"/>
      <w:numFmt w:val="bullet"/>
      <w:lvlText w:val="o"/>
      <w:lvlJc w:val="left"/>
      <w:pPr>
        <w:tabs>
          <w:tab w:val="num" w:pos="5760"/>
        </w:tabs>
        <w:ind w:left="5760" w:hanging="360"/>
      </w:pPr>
      <w:rPr>
        <w:rFonts w:ascii="Courier New" w:hAnsi="Courier New"/>
      </w:rPr>
    </w:lvl>
    <w:lvl w:ilvl="8" w:tplc="5E2079C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16C6152A">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7034FD20">
      <w:start w:val="1"/>
      <w:numFmt w:val="bullet"/>
      <w:lvlText w:val="o"/>
      <w:lvlJc w:val="left"/>
      <w:pPr>
        <w:tabs>
          <w:tab w:val="num" w:pos="1440"/>
        </w:tabs>
        <w:ind w:left="1440" w:hanging="360"/>
      </w:pPr>
      <w:rPr>
        <w:rFonts w:ascii="Courier New" w:hAnsi="Courier New"/>
      </w:rPr>
    </w:lvl>
    <w:lvl w:ilvl="2" w:tplc="77545460">
      <w:start w:val="1"/>
      <w:numFmt w:val="bullet"/>
      <w:lvlText w:val=""/>
      <w:lvlJc w:val="left"/>
      <w:pPr>
        <w:tabs>
          <w:tab w:val="num" w:pos="2160"/>
        </w:tabs>
        <w:ind w:left="2160" w:hanging="360"/>
      </w:pPr>
      <w:rPr>
        <w:rFonts w:ascii="Wingdings" w:hAnsi="Wingdings"/>
      </w:rPr>
    </w:lvl>
    <w:lvl w:ilvl="3" w:tplc="4EBE3256">
      <w:start w:val="1"/>
      <w:numFmt w:val="bullet"/>
      <w:lvlText w:val=""/>
      <w:lvlJc w:val="left"/>
      <w:pPr>
        <w:tabs>
          <w:tab w:val="num" w:pos="2880"/>
        </w:tabs>
        <w:ind w:left="2880" w:hanging="360"/>
      </w:pPr>
      <w:rPr>
        <w:rFonts w:ascii="Symbol" w:hAnsi="Symbol"/>
      </w:rPr>
    </w:lvl>
    <w:lvl w:ilvl="4" w:tplc="73B8D808">
      <w:start w:val="1"/>
      <w:numFmt w:val="bullet"/>
      <w:lvlText w:val="o"/>
      <w:lvlJc w:val="left"/>
      <w:pPr>
        <w:tabs>
          <w:tab w:val="num" w:pos="3600"/>
        </w:tabs>
        <w:ind w:left="3600" w:hanging="360"/>
      </w:pPr>
      <w:rPr>
        <w:rFonts w:ascii="Courier New" w:hAnsi="Courier New"/>
      </w:rPr>
    </w:lvl>
    <w:lvl w:ilvl="5" w:tplc="2DF8E8F6">
      <w:start w:val="1"/>
      <w:numFmt w:val="bullet"/>
      <w:lvlText w:val=""/>
      <w:lvlJc w:val="left"/>
      <w:pPr>
        <w:tabs>
          <w:tab w:val="num" w:pos="4320"/>
        </w:tabs>
        <w:ind w:left="4320" w:hanging="360"/>
      </w:pPr>
      <w:rPr>
        <w:rFonts w:ascii="Wingdings" w:hAnsi="Wingdings"/>
      </w:rPr>
    </w:lvl>
    <w:lvl w:ilvl="6" w:tplc="EBF2690A">
      <w:start w:val="1"/>
      <w:numFmt w:val="bullet"/>
      <w:lvlText w:val=""/>
      <w:lvlJc w:val="left"/>
      <w:pPr>
        <w:tabs>
          <w:tab w:val="num" w:pos="5040"/>
        </w:tabs>
        <w:ind w:left="5040" w:hanging="360"/>
      </w:pPr>
      <w:rPr>
        <w:rFonts w:ascii="Symbol" w:hAnsi="Symbol"/>
      </w:rPr>
    </w:lvl>
    <w:lvl w:ilvl="7" w:tplc="FAB0C1D8">
      <w:start w:val="1"/>
      <w:numFmt w:val="bullet"/>
      <w:lvlText w:val="o"/>
      <w:lvlJc w:val="left"/>
      <w:pPr>
        <w:tabs>
          <w:tab w:val="num" w:pos="5760"/>
        </w:tabs>
        <w:ind w:left="5760" w:hanging="360"/>
      </w:pPr>
      <w:rPr>
        <w:rFonts w:ascii="Courier New" w:hAnsi="Courier New"/>
      </w:rPr>
    </w:lvl>
    <w:lvl w:ilvl="8" w:tplc="ECC6F1A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0A7804F4">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7722CAF4">
      <w:start w:val="1"/>
      <w:numFmt w:val="bullet"/>
      <w:lvlText w:val="o"/>
      <w:lvlJc w:val="left"/>
      <w:pPr>
        <w:tabs>
          <w:tab w:val="num" w:pos="1440"/>
        </w:tabs>
        <w:ind w:left="1440" w:hanging="360"/>
      </w:pPr>
      <w:rPr>
        <w:rFonts w:ascii="Courier New" w:hAnsi="Courier New"/>
      </w:rPr>
    </w:lvl>
    <w:lvl w:ilvl="2" w:tplc="67B06426">
      <w:start w:val="1"/>
      <w:numFmt w:val="bullet"/>
      <w:lvlText w:val=""/>
      <w:lvlJc w:val="left"/>
      <w:pPr>
        <w:tabs>
          <w:tab w:val="num" w:pos="2160"/>
        </w:tabs>
        <w:ind w:left="2160" w:hanging="360"/>
      </w:pPr>
      <w:rPr>
        <w:rFonts w:ascii="Wingdings" w:hAnsi="Wingdings"/>
      </w:rPr>
    </w:lvl>
    <w:lvl w:ilvl="3" w:tplc="8B9C8668">
      <w:start w:val="1"/>
      <w:numFmt w:val="bullet"/>
      <w:lvlText w:val=""/>
      <w:lvlJc w:val="left"/>
      <w:pPr>
        <w:tabs>
          <w:tab w:val="num" w:pos="2880"/>
        </w:tabs>
        <w:ind w:left="2880" w:hanging="360"/>
      </w:pPr>
      <w:rPr>
        <w:rFonts w:ascii="Symbol" w:hAnsi="Symbol"/>
      </w:rPr>
    </w:lvl>
    <w:lvl w:ilvl="4" w:tplc="D7D80B9A">
      <w:start w:val="1"/>
      <w:numFmt w:val="bullet"/>
      <w:lvlText w:val="o"/>
      <w:lvlJc w:val="left"/>
      <w:pPr>
        <w:tabs>
          <w:tab w:val="num" w:pos="3600"/>
        </w:tabs>
        <w:ind w:left="3600" w:hanging="360"/>
      </w:pPr>
      <w:rPr>
        <w:rFonts w:ascii="Courier New" w:hAnsi="Courier New"/>
      </w:rPr>
    </w:lvl>
    <w:lvl w:ilvl="5" w:tplc="6F2A06A6">
      <w:start w:val="1"/>
      <w:numFmt w:val="bullet"/>
      <w:lvlText w:val=""/>
      <w:lvlJc w:val="left"/>
      <w:pPr>
        <w:tabs>
          <w:tab w:val="num" w:pos="4320"/>
        </w:tabs>
        <w:ind w:left="4320" w:hanging="360"/>
      </w:pPr>
      <w:rPr>
        <w:rFonts w:ascii="Wingdings" w:hAnsi="Wingdings"/>
      </w:rPr>
    </w:lvl>
    <w:lvl w:ilvl="6" w:tplc="7276AC8E">
      <w:start w:val="1"/>
      <w:numFmt w:val="bullet"/>
      <w:lvlText w:val=""/>
      <w:lvlJc w:val="left"/>
      <w:pPr>
        <w:tabs>
          <w:tab w:val="num" w:pos="5040"/>
        </w:tabs>
        <w:ind w:left="5040" w:hanging="360"/>
      </w:pPr>
      <w:rPr>
        <w:rFonts w:ascii="Symbol" w:hAnsi="Symbol"/>
      </w:rPr>
    </w:lvl>
    <w:lvl w:ilvl="7" w:tplc="34642E28">
      <w:start w:val="1"/>
      <w:numFmt w:val="bullet"/>
      <w:lvlText w:val="o"/>
      <w:lvlJc w:val="left"/>
      <w:pPr>
        <w:tabs>
          <w:tab w:val="num" w:pos="5760"/>
        </w:tabs>
        <w:ind w:left="5760" w:hanging="360"/>
      </w:pPr>
      <w:rPr>
        <w:rFonts w:ascii="Courier New" w:hAnsi="Courier New"/>
      </w:rPr>
    </w:lvl>
    <w:lvl w:ilvl="8" w:tplc="0396FD9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CB4470C6">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CFF44BBC">
      <w:start w:val="1"/>
      <w:numFmt w:val="bullet"/>
      <w:lvlText w:val="o"/>
      <w:lvlJc w:val="left"/>
      <w:pPr>
        <w:tabs>
          <w:tab w:val="num" w:pos="1440"/>
        </w:tabs>
        <w:ind w:left="1440" w:hanging="360"/>
      </w:pPr>
      <w:rPr>
        <w:rFonts w:ascii="Courier New" w:hAnsi="Courier New"/>
      </w:rPr>
    </w:lvl>
    <w:lvl w:ilvl="2" w:tplc="D39A5D6A">
      <w:start w:val="1"/>
      <w:numFmt w:val="bullet"/>
      <w:lvlText w:val=""/>
      <w:lvlJc w:val="left"/>
      <w:pPr>
        <w:tabs>
          <w:tab w:val="num" w:pos="2160"/>
        </w:tabs>
        <w:ind w:left="2160" w:hanging="360"/>
      </w:pPr>
      <w:rPr>
        <w:rFonts w:ascii="Wingdings" w:hAnsi="Wingdings"/>
      </w:rPr>
    </w:lvl>
    <w:lvl w:ilvl="3" w:tplc="1F4C2524">
      <w:start w:val="1"/>
      <w:numFmt w:val="bullet"/>
      <w:lvlText w:val=""/>
      <w:lvlJc w:val="left"/>
      <w:pPr>
        <w:tabs>
          <w:tab w:val="num" w:pos="2880"/>
        </w:tabs>
        <w:ind w:left="2880" w:hanging="360"/>
      </w:pPr>
      <w:rPr>
        <w:rFonts w:ascii="Symbol" w:hAnsi="Symbol"/>
      </w:rPr>
    </w:lvl>
    <w:lvl w:ilvl="4" w:tplc="17A69042">
      <w:start w:val="1"/>
      <w:numFmt w:val="bullet"/>
      <w:lvlText w:val="o"/>
      <w:lvlJc w:val="left"/>
      <w:pPr>
        <w:tabs>
          <w:tab w:val="num" w:pos="3600"/>
        </w:tabs>
        <w:ind w:left="3600" w:hanging="360"/>
      </w:pPr>
      <w:rPr>
        <w:rFonts w:ascii="Courier New" w:hAnsi="Courier New"/>
      </w:rPr>
    </w:lvl>
    <w:lvl w:ilvl="5" w:tplc="DFA68D70">
      <w:start w:val="1"/>
      <w:numFmt w:val="bullet"/>
      <w:lvlText w:val=""/>
      <w:lvlJc w:val="left"/>
      <w:pPr>
        <w:tabs>
          <w:tab w:val="num" w:pos="4320"/>
        </w:tabs>
        <w:ind w:left="4320" w:hanging="360"/>
      </w:pPr>
      <w:rPr>
        <w:rFonts w:ascii="Wingdings" w:hAnsi="Wingdings"/>
      </w:rPr>
    </w:lvl>
    <w:lvl w:ilvl="6" w:tplc="67AA7EDE">
      <w:start w:val="1"/>
      <w:numFmt w:val="bullet"/>
      <w:lvlText w:val=""/>
      <w:lvlJc w:val="left"/>
      <w:pPr>
        <w:tabs>
          <w:tab w:val="num" w:pos="5040"/>
        </w:tabs>
        <w:ind w:left="5040" w:hanging="360"/>
      </w:pPr>
      <w:rPr>
        <w:rFonts w:ascii="Symbol" w:hAnsi="Symbol"/>
      </w:rPr>
    </w:lvl>
    <w:lvl w:ilvl="7" w:tplc="9DDCA482">
      <w:start w:val="1"/>
      <w:numFmt w:val="bullet"/>
      <w:lvlText w:val="o"/>
      <w:lvlJc w:val="left"/>
      <w:pPr>
        <w:tabs>
          <w:tab w:val="num" w:pos="5760"/>
        </w:tabs>
        <w:ind w:left="5760" w:hanging="360"/>
      </w:pPr>
      <w:rPr>
        <w:rFonts w:ascii="Courier New" w:hAnsi="Courier New"/>
      </w:rPr>
    </w:lvl>
    <w:lvl w:ilvl="8" w:tplc="A446BAE0">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539C10CE">
      <w:start w:val="1"/>
      <w:numFmt w:val="bullet"/>
      <w:lvlText w:val="#"/>
      <w:lvlJc w:val="left"/>
      <w:pPr>
        <w:tabs>
          <w:tab w:val="num" w:pos="1464"/>
        </w:tabs>
        <w:ind w:left="1464" w:hanging="211"/>
      </w:pPr>
      <w:rPr>
        <w:rFonts w:ascii="Lucida Console" w:eastAsia="Lucida Console" w:hAnsi="Lucida Console" w:cs="Lucida Console"/>
        <w:b w:val="0"/>
        <w:bCs w:val="0"/>
        <w:i w:val="0"/>
        <w:iCs w:val="0"/>
        <w:sz w:val="18"/>
      </w:rPr>
    </w:lvl>
    <w:lvl w:ilvl="1" w:tplc="EDD82CDC">
      <w:start w:val="1"/>
      <w:numFmt w:val="bullet"/>
      <w:lvlText w:val="o"/>
      <w:lvlJc w:val="left"/>
      <w:pPr>
        <w:tabs>
          <w:tab w:val="num" w:pos="1440"/>
        </w:tabs>
        <w:ind w:left="1440" w:hanging="360"/>
      </w:pPr>
      <w:rPr>
        <w:rFonts w:ascii="Courier New" w:hAnsi="Courier New"/>
      </w:rPr>
    </w:lvl>
    <w:lvl w:ilvl="2" w:tplc="46000172">
      <w:start w:val="1"/>
      <w:numFmt w:val="bullet"/>
      <w:lvlText w:val=""/>
      <w:lvlJc w:val="left"/>
      <w:pPr>
        <w:tabs>
          <w:tab w:val="num" w:pos="2160"/>
        </w:tabs>
        <w:ind w:left="2160" w:hanging="360"/>
      </w:pPr>
      <w:rPr>
        <w:rFonts w:ascii="Wingdings" w:hAnsi="Wingdings"/>
      </w:rPr>
    </w:lvl>
    <w:lvl w:ilvl="3" w:tplc="E00852DC">
      <w:start w:val="1"/>
      <w:numFmt w:val="bullet"/>
      <w:lvlText w:val=""/>
      <w:lvlJc w:val="left"/>
      <w:pPr>
        <w:tabs>
          <w:tab w:val="num" w:pos="2880"/>
        </w:tabs>
        <w:ind w:left="2880" w:hanging="360"/>
      </w:pPr>
      <w:rPr>
        <w:rFonts w:ascii="Symbol" w:hAnsi="Symbol"/>
      </w:rPr>
    </w:lvl>
    <w:lvl w:ilvl="4" w:tplc="120A53B4">
      <w:start w:val="1"/>
      <w:numFmt w:val="bullet"/>
      <w:lvlText w:val="o"/>
      <w:lvlJc w:val="left"/>
      <w:pPr>
        <w:tabs>
          <w:tab w:val="num" w:pos="3600"/>
        </w:tabs>
        <w:ind w:left="3600" w:hanging="360"/>
      </w:pPr>
      <w:rPr>
        <w:rFonts w:ascii="Courier New" w:hAnsi="Courier New"/>
      </w:rPr>
    </w:lvl>
    <w:lvl w:ilvl="5" w:tplc="97A2C1B2">
      <w:start w:val="1"/>
      <w:numFmt w:val="bullet"/>
      <w:lvlText w:val=""/>
      <w:lvlJc w:val="left"/>
      <w:pPr>
        <w:tabs>
          <w:tab w:val="num" w:pos="4320"/>
        </w:tabs>
        <w:ind w:left="4320" w:hanging="360"/>
      </w:pPr>
      <w:rPr>
        <w:rFonts w:ascii="Wingdings" w:hAnsi="Wingdings"/>
      </w:rPr>
    </w:lvl>
    <w:lvl w:ilvl="6" w:tplc="43AC6F7A">
      <w:start w:val="1"/>
      <w:numFmt w:val="bullet"/>
      <w:lvlText w:val=""/>
      <w:lvlJc w:val="left"/>
      <w:pPr>
        <w:tabs>
          <w:tab w:val="num" w:pos="5040"/>
        </w:tabs>
        <w:ind w:left="5040" w:hanging="360"/>
      </w:pPr>
      <w:rPr>
        <w:rFonts w:ascii="Symbol" w:hAnsi="Symbol"/>
      </w:rPr>
    </w:lvl>
    <w:lvl w:ilvl="7" w:tplc="3B9AF61A">
      <w:start w:val="1"/>
      <w:numFmt w:val="bullet"/>
      <w:lvlText w:val="o"/>
      <w:lvlJc w:val="left"/>
      <w:pPr>
        <w:tabs>
          <w:tab w:val="num" w:pos="5760"/>
        </w:tabs>
        <w:ind w:left="5760" w:hanging="360"/>
      </w:pPr>
      <w:rPr>
        <w:rFonts w:ascii="Courier New" w:hAnsi="Courier New"/>
      </w:rPr>
    </w:lvl>
    <w:lvl w:ilvl="8" w:tplc="FECC6198">
      <w:start w:val="1"/>
      <w:numFmt w:val="bullet"/>
      <w:lvlText w:val=""/>
      <w:lvlJc w:val="left"/>
      <w:pPr>
        <w:tabs>
          <w:tab w:val="num" w:pos="6480"/>
        </w:tabs>
        <w:ind w:left="6480" w:hanging="360"/>
      </w:pPr>
      <w:rPr>
        <w:rFonts w:ascii="Wingdings" w:hAnsi="Wingdings"/>
      </w:rPr>
    </w:lvl>
  </w:abstractNum>
  <w:abstractNum w:abstractNumId="12" w15:restartNumberingAfterBreak="0">
    <w:nsid w:val="01E012D2"/>
    <w:multiLevelType w:val="multilevel"/>
    <w:tmpl w:val="7F685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627D2"/>
    <w:multiLevelType w:val="hybridMultilevel"/>
    <w:tmpl w:val="9F0AC760"/>
    <w:lvl w:ilvl="0" w:tplc="50A2AD88">
      <w:start w:val="1"/>
      <w:numFmt w:val="bullet"/>
      <w:lvlText w:val=""/>
      <w:lvlJc w:val="left"/>
      <w:pPr>
        <w:tabs>
          <w:tab w:val="num" w:pos="900"/>
        </w:tabs>
        <w:ind w:left="540" w:hanging="360"/>
      </w:pPr>
      <w:rPr>
        <w:rFonts w:ascii="Symbol" w:hAnsi="Symbol" w:hint="default"/>
      </w:rPr>
    </w:lvl>
    <w:lvl w:ilvl="1" w:tplc="BC3A9D58">
      <w:numFmt w:val="decimal"/>
      <w:lvlText w:val=""/>
      <w:lvlJc w:val="left"/>
    </w:lvl>
    <w:lvl w:ilvl="2" w:tplc="B268E4DC">
      <w:numFmt w:val="decimal"/>
      <w:lvlText w:val=""/>
      <w:lvlJc w:val="left"/>
    </w:lvl>
    <w:lvl w:ilvl="3" w:tplc="7612F5BA">
      <w:numFmt w:val="decimal"/>
      <w:lvlText w:val=""/>
      <w:lvlJc w:val="left"/>
    </w:lvl>
    <w:lvl w:ilvl="4" w:tplc="6C8CC1E6">
      <w:numFmt w:val="decimal"/>
      <w:lvlText w:val=""/>
      <w:lvlJc w:val="left"/>
    </w:lvl>
    <w:lvl w:ilvl="5" w:tplc="25B01D98">
      <w:numFmt w:val="decimal"/>
      <w:lvlText w:val=""/>
      <w:lvlJc w:val="left"/>
    </w:lvl>
    <w:lvl w:ilvl="6" w:tplc="945C049E">
      <w:numFmt w:val="decimal"/>
      <w:lvlText w:val=""/>
      <w:lvlJc w:val="left"/>
    </w:lvl>
    <w:lvl w:ilvl="7" w:tplc="8A205BCE">
      <w:numFmt w:val="decimal"/>
      <w:lvlText w:val=""/>
      <w:lvlJc w:val="left"/>
    </w:lvl>
    <w:lvl w:ilvl="8" w:tplc="5F84DAA8">
      <w:numFmt w:val="decimal"/>
      <w:lvlText w:val=""/>
      <w:lvlJc w:val="left"/>
    </w:lvl>
  </w:abstractNum>
  <w:abstractNum w:abstractNumId="14" w15:restartNumberingAfterBreak="0">
    <w:nsid w:val="062F6291"/>
    <w:multiLevelType w:val="multilevel"/>
    <w:tmpl w:val="39AE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141BC"/>
    <w:multiLevelType w:val="hybridMultilevel"/>
    <w:tmpl w:val="0FB4B110"/>
    <w:lvl w:ilvl="0" w:tplc="2940D3AA">
      <w:start w:val="1"/>
      <w:numFmt w:val="bullet"/>
      <w:lvlText w:val=""/>
      <w:lvlJc w:val="left"/>
      <w:pPr>
        <w:tabs>
          <w:tab w:val="num" w:pos="900"/>
        </w:tabs>
        <w:ind w:left="540" w:hanging="360"/>
      </w:pPr>
      <w:rPr>
        <w:rFonts w:ascii="Symbol" w:hAnsi="Symbol" w:hint="default"/>
      </w:rPr>
    </w:lvl>
    <w:lvl w:ilvl="1" w:tplc="B0621EF6">
      <w:numFmt w:val="decimal"/>
      <w:lvlText w:val=""/>
      <w:lvlJc w:val="left"/>
    </w:lvl>
    <w:lvl w:ilvl="2" w:tplc="18E218C4">
      <w:numFmt w:val="decimal"/>
      <w:lvlText w:val=""/>
      <w:lvlJc w:val="left"/>
    </w:lvl>
    <w:lvl w:ilvl="3" w:tplc="9CF4EAF2">
      <w:numFmt w:val="decimal"/>
      <w:lvlText w:val=""/>
      <w:lvlJc w:val="left"/>
    </w:lvl>
    <w:lvl w:ilvl="4" w:tplc="EFF886D8">
      <w:numFmt w:val="decimal"/>
      <w:lvlText w:val=""/>
      <w:lvlJc w:val="left"/>
    </w:lvl>
    <w:lvl w:ilvl="5" w:tplc="ACB64470">
      <w:numFmt w:val="decimal"/>
      <w:lvlText w:val=""/>
      <w:lvlJc w:val="left"/>
    </w:lvl>
    <w:lvl w:ilvl="6" w:tplc="017E80EC">
      <w:numFmt w:val="decimal"/>
      <w:lvlText w:val=""/>
      <w:lvlJc w:val="left"/>
    </w:lvl>
    <w:lvl w:ilvl="7" w:tplc="5A083B88">
      <w:numFmt w:val="decimal"/>
      <w:lvlText w:val=""/>
      <w:lvlJc w:val="left"/>
    </w:lvl>
    <w:lvl w:ilvl="8" w:tplc="48565964">
      <w:numFmt w:val="decimal"/>
      <w:lvlText w:val=""/>
      <w:lvlJc w:val="left"/>
    </w:lvl>
  </w:abstractNum>
  <w:abstractNum w:abstractNumId="16" w15:restartNumberingAfterBreak="0">
    <w:nsid w:val="07F44D84"/>
    <w:multiLevelType w:val="hybridMultilevel"/>
    <w:tmpl w:val="F9BAE26A"/>
    <w:lvl w:ilvl="0" w:tplc="8E024AFA">
      <w:start w:val="1"/>
      <w:numFmt w:val="bullet"/>
      <w:lvlText w:val=""/>
      <w:lvlJc w:val="left"/>
      <w:pPr>
        <w:tabs>
          <w:tab w:val="num" w:pos="900"/>
        </w:tabs>
        <w:ind w:left="540" w:hanging="360"/>
      </w:pPr>
      <w:rPr>
        <w:rFonts w:ascii="Symbol" w:hAnsi="Symbol" w:hint="default"/>
      </w:rPr>
    </w:lvl>
    <w:lvl w:ilvl="1" w:tplc="A726C510">
      <w:numFmt w:val="decimal"/>
      <w:lvlText w:val=""/>
      <w:lvlJc w:val="left"/>
    </w:lvl>
    <w:lvl w:ilvl="2" w:tplc="A3AA5DE2">
      <w:numFmt w:val="decimal"/>
      <w:lvlText w:val=""/>
      <w:lvlJc w:val="left"/>
    </w:lvl>
    <w:lvl w:ilvl="3" w:tplc="24AAFAD4">
      <w:numFmt w:val="decimal"/>
      <w:lvlText w:val=""/>
      <w:lvlJc w:val="left"/>
    </w:lvl>
    <w:lvl w:ilvl="4" w:tplc="45B81712">
      <w:numFmt w:val="decimal"/>
      <w:lvlText w:val=""/>
      <w:lvlJc w:val="left"/>
    </w:lvl>
    <w:lvl w:ilvl="5" w:tplc="77463C50">
      <w:numFmt w:val="decimal"/>
      <w:lvlText w:val=""/>
      <w:lvlJc w:val="left"/>
    </w:lvl>
    <w:lvl w:ilvl="6" w:tplc="563CC9B6">
      <w:numFmt w:val="decimal"/>
      <w:lvlText w:val=""/>
      <w:lvlJc w:val="left"/>
    </w:lvl>
    <w:lvl w:ilvl="7" w:tplc="F7B684B2">
      <w:numFmt w:val="decimal"/>
      <w:lvlText w:val=""/>
      <w:lvlJc w:val="left"/>
    </w:lvl>
    <w:lvl w:ilvl="8" w:tplc="02CCC954">
      <w:numFmt w:val="decimal"/>
      <w:lvlText w:val=""/>
      <w:lvlJc w:val="left"/>
    </w:lvl>
  </w:abstractNum>
  <w:abstractNum w:abstractNumId="17" w15:restartNumberingAfterBreak="0">
    <w:nsid w:val="0BD63418"/>
    <w:multiLevelType w:val="hybridMultilevel"/>
    <w:tmpl w:val="8864F0A6"/>
    <w:lvl w:ilvl="0" w:tplc="50ECFA54">
      <w:start w:val="2"/>
      <w:numFmt w:val="bullet"/>
      <w:lvlText w:val="-"/>
      <w:lvlJc w:val="left"/>
      <w:pPr>
        <w:ind w:left="362"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E46BC6"/>
    <w:multiLevelType w:val="hybridMultilevel"/>
    <w:tmpl w:val="D8328A12"/>
    <w:lvl w:ilvl="0" w:tplc="58401916">
      <w:start w:val="1"/>
      <w:numFmt w:val="bullet"/>
      <w:lvlText w:val=""/>
      <w:lvlJc w:val="left"/>
      <w:pPr>
        <w:tabs>
          <w:tab w:val="num" w:pos="900"/>
        </w:tabs>
        <w:ind w:left="540" w:hanging="360"/>
      </w:pPr>
      <w:rPr>
        <w:rFonts w:ascii="Symbol" w:hAnsi="Symbol" w:hint="default"/>
      </w:rPr>
    </w:lvl>
    <w:lvl w:ilvl="1" w:tplc="B8FAD23A">
      <w:numFmt w:val="decimal"/>
      <w:lvlText w:val=""/>
      <w:lvlJc w:val="left"/>
    </w:lvl>
    <w:lvl w:ilvl="2" w:tplc="B60C6F18">
      <w:numFmt w:val="decimal"/>
      <w:lvlText w:val=""/>
      <w:lvlJc w:val="left"/>
    </w:lvl>
    <w:lvl w:ilvl="3" w:tplc="8A94D1B0">
      <w:numFmt w:val="decimal"/>
      <w:lvlText w:val=""/>
      <w:lvlJc w:val="left"/>
    </w:lvl>
    <w:lvl w:ilvl="4" w:tplc="D2827B1A">
      <w:numFmt w:val="decimal"/>
      <w:lvlText w:val=""/>
      <w:lvlJc w:val="left"/>
    </w:lvl>
    <w:lvl w:ilvl="5" w:tplc="FD7E5C0A">
      <w:numFmt w:val="decimal"/>
      <w:lvlText w:val=""/>
      <w:lvlJc w:val="left"/>
    </w:lvl>
    <w:lvl w:ilvl="6" w:tplc="62AE1438">
      <w:numFmt w:val="decimal"/>
      <w:lvlText w:val=""/>
      <w:lvlJc w:val="left"/>
    </w:lvl>
    <w:lvl w:ilvl="7" w:tplc="09AECA7E">
      <w:numFmt w:val="decimal"/>
      <w:lvlText w:val=""/>
      <w:lvlJc w:val="left"/>
    </w:lvl>
    <w:lvl w:ilvl="8" w:tplc="F4B090F8">
      <w:numFmt w:val="decimal"/>
      <w:lvlText w:val=""/>
      <w:lvlJc w:val="left"/>
    </w:lvl>
  </w:abstractNum>
  <w:abstractNum w:abstractNumId="19" w15:restartNumberingAfterBreak="0">
    <w:nsid w:val="0CFE1D45"/>
    <w:multiLevelType w:val="hybridMultilevel"/>
    <w:tmpl w:val="0E9AABA4"/>
    <w:lvl w:ilvl="0" w:tplc="597A2C32">
      <w:start w:val="1"/>
      <w:numFmt w:val="bullet"/>
      <w:lvlText w:val=""/>
      <w:lvlJc w:val="left"/>
      <w:pPr>
        <w:tabs>
          <w:tab w:val="num" w:pos="900"/>
        </w:tabs>
        <w:ind w:left="540" w:hanging="360"/>
      </w:pPr>
      <w:rPr>
        <w:rFonts w:ascii="Symbol" w:hAnsi="Symbol" w:hint="default"/>
      </w:rPr>
    </w:lvl>
    <w:lvl w:ilvl="1" w:tplc="F4027B88">
      <w:start w:val="1"/>
      <w:numFmt w:val="lowerLetter"/>
      <w:lvlText w:val="%2."/>
      <w:lvlJc w:val="left"/>
      <w:pPr>
        <w:tabs>
          <w:tab w:val="num" w:pos="1440"/>
        </w:tabs>
        <w:ind w:left="1080" w:hanging="360"/>
      </w:pPr>
    </w:lvl>
    <w:lvl w:ilvl="2" w:tplc="7E46E26C">
      <w:numFmt w:val="decimal"/>
      <w:lvlText w:val=""/>
      <w:lvlJc w:val="left"/>
    </w:lvl>
    <w:lvl w:ilvl="3" w:tplc="0D281A78">
      <w:numFmt w:val="decimal"/>
      <w:lvlText w:val=""/>
      <w:lvlJc w:val="left"/>
    </w:lvl>
    <w:lvl w:ilvl="4" w:tplc="AC4090F2">
      <w:numFmt w:val="decimal"/>
      <w:lvlText w:val=""/>
      <w:lvlJc w:val="left"/>
    </w:lvl>
    <w:lvl w:ilvl="5" w:tplc="FCD4E312">
      <w:numFmt w:val="decimal"/>
      <w:lvlText w:val=""/>
      <w:lvlJc w:val="left"/>
    </w:lvl>
    <w:lvl w:ilvl="6" w:tplc="AFDC281A">
      <w:numFmt w:val="decimal"/>
      <w:lvlText w:val=""/>
      <w:lvlJc w:val="left"/>
    </w:lvl>
    <w:lvl w:ilvl="7" w:tplc="DEF4B902">
      <w:numFmt w:val="decimal"/>
      <w:lvlText w:val=""/>
      <w:lvlJc w:val="left"/>
    </w:lvl>
    <w:lvl w:ilvl="8" w:tplc="2F067D2E">
      <w:numFmt w:val="decimal"/>
      <w:lvlText w:val=""/>
      <w:lvlJc w:val="left"/>
    </w:lvl>
  </w:abstractNum>
  <w:abstractNum w:abstractNumId="20" w15:restartNumberingAfterBreak="0">
    <w:nsid w:val="170728CD"/>
    <w:multiLevelType w:val="multilevel"/>
    <w:tmpl w:val="10587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D2225"/>
    <w:multiLevelType w:val="multilevel"/>
    <w:tmpl w:val="48988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9D00DA"/>
    <w:multiLevelType w:val="multilevel"/>
    <w:tmpl w:val="D0F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AD2599"/>
    <w:multiLevelType w:val="hybridMultilevel"/>
    <w:tmpl w:val="0FB4DD0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4" w15:restartNumberingAfterBreak="0">
    <w:nsid w:val="1D364C4F"/>
    <w:multiLevelType w:val="hybridMultilevel"/>
    <w:tmpl w:val="5CB62544"/>
    <w:lvl w:ilvl="0" w:tplc="8F68F4A0">
      <w:numFmt w:val="bullet"/>
      <w:lvlText w:val="-"/>
      <w:lvlJc w:val="left"/>
      <w:pPr>
        <w:ind w:left="362" w:hanging="360"/>
      </w:pPr>
      <w:rPr>
        <w:rFonts w:ascii="Calibri" w:eastAsia="Calibri" w:hAnsi="Calibri" w:cs="Calibri" w:hint="default"/>
      </w:rPr>
    </w:lvl>
    <w:lvl w:ilvl="1" w:tplc="04090003" w:tentative="1">
      <w:start w:val="1"/>
      <w:numFmt w:val="bullet"/>
      <w:lvlText w:val="o"/>
      <w:lvlJc w:val="left"/>
      <w:pPr>
        <w:ind w:left="1082" w:hanging="360"/>
      </w:pPr>
      <w:rPr>
        <w:rFonts w:ascii="Courier New" w:hAnsi="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25" w15:restartNumberingAfterBreak="0">
    <w:nsid w:val="22137682"/>
    <w:multiLevelType w:val="hybridMultilevel"/>
    <w:tmpl w:val="6D1C38B4"/>
    <w:lvl w:ilvl="0" w:tplc="CCD0D352">
      <w:start w:val="1"/>
      <w:numFmt w:val="bullet"/>
      <w:lvlText w:val=""/>
      <w:lvlJc w:val="left"/>
      <w:pPr>
        <w:tabs>
          <w:tab w:val="num" w:pos="900"/>
        </w:tabs>
        <w:ind w:left="540" w:hanging="360"/>
      </w:pPr>
      <w:rPr>
        <w:rFonts w:ascii="Symbol" w:hAnsi="Symbol" w:hint="default"/>
      </w:rPr>
    </w:lvl>
    <w:lvl w:ilvl="1" w:tplc="9E2443BC">
      <w:start w:val="1"/>
      <w:numFmt w:val="bullet"/>
      <w:lvlText w:val="o"/>
      <w:lvlJc w:val="left"/>
      <w:pPr>
        <w:tabs>
          <w:tab w:val="num" w:pos="1440"/>
        </w:tabs>
        <w:ind w:left="1080" w:hanging="360"/>
      </w:pPr>
      <w:rPr>
        <w:rFonts w:ascii="Courier New" w:hAnsi="Courier New" w:cs="Courier New" w:hint="default"/>
      </w:rPr>
    </w:lvl>
    <w:lvl w:ilvl="2" w:tplc="FE4A1DC2">
      <w:numFmt w:val="decimal"/>
      <w:lvlText w:val=""/>
      <w:lvlJc w:val="left"/>
    </w:lvl>
    <w:lvl w:ilvl="3" w:tplc="0E229604">
      <w:numFmt w:val="decimal"/>
      <w:lvlText w:val=""/>
      <w:lvlJc w:val="left"/>
    </w:lvl>
    <w:lvl w:ilvl="4" w:tplc="9EBAEAB6">
      <w:numFmt w:val="decimal"/>
      <w:lvlText w:val=""/>
      <w:lvlJc w:val="left"/>
    </w:lvl>
    <w:lvl w:ilvl="5" w:tplc="F3188BBE">
      <w:numFmt w:val="decimal"/>
      <w:lvlText w:val=""/>
      <w:lvlJc w:val="left"/>
    </w:lvl>
    <w:lvl w:ilvl="6" w:tplc="936C123A">
      <w:numFmt w:val="decimal"/>
      <w:lvlText w:val=""/>
      <w:lvlJc w:val="left"/>
    </w:lvl>
    <w:lvl w:ilvl="7" w:tplc="C09805FA">
      <w:numFmt w:val="decimal"/>
      <w:lvlText w:val=""/>
      <w:lvlJc w:val="left"/>
    </w:lvl>
    <w:lvl w:ilvl="8" w:tplc="A50A2196">
      <w:numFmt w:val="decimal"/>
      <w:lvlText w:val=""/>
      <w:lvlJc w:val="left"/>
    </w:lvl>
  </w:abstractNum>
  <w:abstractNum w:abstractNumId="26" w15:restartNumberingAfterBreak="0">
    <w:nsid w:val="2334336F"/>
    <w:multiLevelType w:val="hybridMultilevel"/>
    <w:tmpl w:val="CA50EA14"/>
    <w:lvl w:ilvl="0" w:tplc="85FEE42A">
      <w:start w:val="1"/>
      <w:numFmt w:val="bullet"/>
      <w:lvlText w:val=""/>
      <w:lvlJc w:val="left"/>
      <w:pPr>
        <w:tabs>
          <w:tab w:val="num" w:pos="900"/>
        </w:tabs>
        <w:ind w:left="540" w:hanging="360"/>
      </w:pPr>
      <w:rPr>
        <w:rFonts w:ascii="Symbol" w:hAnsi="Symbol" w:hint="default"/>
      </w:rPr>
    </w:lvl>
    <w:lvl w:ilvl="1" w:tplc="A9406592">
      <w:numFmt w:val="decimal"/>
      <w:lvlText w:val=""/>
      <w:lvlJc w:val="left"/>
    </w:lvl>
    <w:lvl w:ilvl="2" w:tplc="1C5EA5BA">
      <w:numFmt w:val="decimal"/>
      <w:lvlText w:val=""/>
      <w:lvlJc w:val="left"/>
    </w:lvl>
    <w:lvl w:ilvl="3" w:tplc="40ECFCC6">
      <w:numFmt w:val="decimal"/>
      <w:lvlText w:val=""/>
      <w:lvlJc w:val="left"/>
    </w:lvl>
    <w:lvl w:ilvl="4" w:tplc="E49CEF7A">
      <w:numFmt w:val="decimal"/>
      <w:lvlText w:val=""/>
      <w:lvlJc w:val="left"/>
    </w:lvl>
    <w:lvl w:ilvl="5" w:tplc="A57AA654">
      <w:numFmt w:val="decimal"/>
      <w:lvlText w:val=""/>
      <w:lvlJc w:val="left"/>
    </w:lvl>
    <w:lvl w:ilvl="6" w:tplc="98C2DEF2">
      <w:numFmt w:val="decimal"/>
      <w:lvlText w:val=""/>
      <w:lvlJc w:val="left"/>
    </w:lvl>
    <w:lvl w:ilvl="7" w:tplc="687AA15A">
      <w:numFmt w:val="decimal"/>
      <w:lvlText w:val=""/>
      <w:lvlJc w:val="left"/>
    </w:lvl>
    <w:lvl w:ilvl="8" w:tplc="83166FC2">
      <w:numFmt w:val="decimal"/>
      <w:lvlText w:val=""/>
      <w:lvlJc w:val="left"/>
    </w:lvl>
  </w:abstractNum>
  <w:abstractNum w:abstractNumId="27" w15:restartNumberingAfterBreak="0">
    <w:nsid w:val="23F3572D"/>
    <w:multiLevelType w:val="hybridMultilevel"/>
    <w:tmpl w:val="26B8B030"/>
    <w:lvl w:ilvl="0" w:tplc="956012A8">
      <w:start w:val="1"/>
      <w:numFmt w:val="bullet"/>
      <w:lvlText w:val=""/>
      <w:lvlJc w:val="left"/>
      <w:pPr>
        <w:tabs>
          <w:tab w:val="num" w:pos="900"/>
        </w:tabs>
        <w:ind w:left="540" w:hanging="360"/>
      </w:pPr>
      <w:rPr>
        <w:rFonts w:ascii="Symbol" w:hAnsi="Symbol" w:hint="default"/>
      </w:rPr>
    </w:lvl>
    <w:lvl w:ilvl="1" w:tplc="F5F415BA">
      <w:numFmt w:val="decimal"/>
      <w:lvlText w:val=""/>
      <w:lvlJc w:val="left"/>
    </w:lvl>
    <w:lvl w:ilvl="2" w:tplc="ED1E4AE0">
      <w:numFmt w:val="decimal"/>
      <w:lvlText w:val=""/>
      <w:lvlJc w:val="left"/>
    </w:lvl>
    <w:lvl w:ilvl="3" w:tplc="D6EA5DD4">
      <w:numFmt w:val="decimal"/>
      <w:lvlText w:val=""/>
      <w:lvlJc w:val="left"/>
    </w:lvl>
    <w:lvl w:ilvl="4" w:tplc="2258F6F0">
      <w:numFmt w:val="decimal"/>
      <w:lvlText w:val=""/>
      <w:lvlJc w:val="left"/>
    </w:lvl>
    <w:lvl w:ilvl="5" w:tplc="1CF8DC66">
      <w:numFmt w:val="decimal"/>
      <w:lvlText w:val=""/>
      <w:lvlJc w:val="left"/>
    </w:lvl>
    <w:lvl w:ilvl="6" w:tplc="EB968E9E">
      <w:numFmt w:val="decimal"/>
      <w:lvlText w:val=""/>
      <w:lvlJc w:val="left"/>
    </w:lvl>
    <w:lvl w:ilvl="7" w:tplc="B2864AE4">
      <w:numFmt w:val="decimal"/>
      <w:lvlText w:val=""/>
      <w:lvlJc w:val="left"/>
    </w:lvl>
    <w:lvl w:ilvl="8" w:tplc="86E45E9C">
      <w:numFmt w:val="decimal"/>
      <w:lvlText w:val=""/>
      <w:lvlJc w:val="left"/>
    </w:lvl>
  </w:abstractNum>
  <w:abstractNum w:abstractNumId="28" w15:restartNumberingAfterBreak="0">
    <w:nsid w:val="24156430"/>
    <w:multiLevelType w:val="multilevel"/>
    <w:tmpl w:val="B918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82281"/>
    <w:multiLevelType w:val="multilevel"/>
    <w:tmpl w:val="CAF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272D2"/>
    <w:multiLevelType w:val="multilevel"/>
    <w:tmpl w:val="7F0C8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31A0A"/>
    <w:multiLevelType w:val="multilevel"/>
    <w:tmpl w:val="638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FC5D4B"/>
    <w:multiLevelType w:val="multilevel"/>
    <w:tmpl w:val="7E9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426A85"/>
    <w:multiLevelType w:val="hybridMultilevel"/>
    <w:tmpl w:val="65EC6848"/>
    <w:lvl w:ilvl="0" w:tplc="EEC22A70">
      <w:start w:val="1"/>
      <w:numFmt w:val="bullet"/>
      <w:lvlText w:val=""/>
      <w:lvlJc w:val="left"/>
      <w:pPr>
        <w:tabs>
          <w:tab w:val="num" w:pos="900"/>
        </w:tabs>
        <w:ind w:left="540" w:hanging="360"/>
      </w:pPr>
      <w:rPr>
        <w:rFonts w:ascii="Symbol" w:hAnsi="Symbol" w:hint="default"/>
      </w:rPr>
    </w:lvl>
    <w:lvl w:ilvl="1" w:tplc="6F520A84">
      <w:numFmt w:val="decimal"/>
      <w:lvlText w:val=""/>
      <w:lvlJc w:val="left"/>
    </w:lvl>
    <w:lvl w:ilvl="2" w:tplc="A6742056">
      <w:numFmt w:val="decimal"/>
      <w:lvlText w:val=""/>
      <w:lvlJc w:val="left"/>
    </w:lvl>
    <w:lvl w:ilvl="3" w:tplc="C9E6F4F4">
      <w:numFmt w:val="decimal"/>
      <w:lvlText w:val=""/>
      <w:lvlJc w:val="left"/>
    </w:lvl>
    <w:lvl w:ilvl="4" w:tplc="B67C34EC">
      <w:numFmt w:val="decimal"/>
      <w:lvlText w:val=""/>
      <w:lvlJc w:val="left"/>
    </w:lvl>
    <w:lvl w:ilvl="5" w:tplc="954ABC5C">
      <w:numFmt w:val="decimal"/>
      <w:lvlText w:val=""/>
      <w:lvlJc w:val="left"/>
    </w:lvl>
    <w:lvl w:ilvl="6" w:tplc="961E7FB2">
      <w:numFmt w:val="decimal"/>
      <w:lvlText w:val=""/>
      <w:lvlJc w:val="left"/>
    </w:lvl>
    <w:lvl w:ilvl="7" w:tplc="4F5AA7E0">
      <w:numFmt w:val="decimal"/>
      <w:lvlText w:val=""/>
      <w:lvlJc w:val="left"/>
    </w:lvl>
    <w:lvl w:ilvl="8" w:tplc="ED543C5E">
      <w:numFmt w:val="decimal"/>
      <w:lvlText w:val=""/>
      <w:lvlJc w:val="left"/>
    </w:lvl>
  </w:abstractNum>
  <w:abstractNum w:abstractNumId="34" w15:restartNumberingAfterBreak="0">
    <w:nsid w:val="343A4EF9"/>
    <w:multiLevelType w:val="multilevel"/>
    <w:tmpl w:val="FCB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52DC1"/>
    <w:multiLevelType w:val="multilevel"/>
    <w:tmpl w:val="21588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E81D3E"/>
    <w:multiLevelType w:val="hybridMultilevel"/>
    <w:tmpl w:val="10CE0EC0"/>
    <w:lvl w:ilvl="0" w:tplc="4CA02D2C">
      <w:start w:val="1"/>
      <w:numFmt w:val="decimal"/>
      <w:lvlText w:val="%1."/>
      <w:lvlJc w:val="left"/>
      <w:pPr>
        <w:tabs>
          <w:tab w:val="num" w:pos="900"/>
        </w:tabs>
        <w:ind w:left="540" w:hanging="360"/>
      </w:pPr>
    </w:lvl>
    <w:lvl w:ilvl="1" w:tplc="6BB09714">
      <w:numFmt w:val="decimal"/>
      <w:lvlText w:val=""/>
      <w:lvlJc w:val="left"/>
    </w:lvl>
    <w:lvl w:ilvl="2" w:tplc="4A74D20A">
      <w:numFmt w:val="decimal"/>
      <w:lvlText w:val=""/>
      <w:lvlJc w:val="left"/>
    </w:lvl>
    <w:lvl w:ilvl="3" w:tplc="71DA3FA4">
      <w:numFmt w:val="decimal"/>
      <w:lvlText w:val=""/>
      <w:lvlJc w:val="left"/>
    </w:lvl>
    <w:lvl w:ilvl="4" w:tplc="D67011F6">
      <w:numFmt w:val="decimal"/>
      <w:lvlText w:val=""/>
      <w:lvlJc w:val="left"/>
    </w:lvl>
    <w:lvl w:ilvl="5" w:tplc="5D62CE48">
      <w:numFmt w:val="decimal"/>
      <w:lvlText w:val=""/>
      <w:lvlJc w:val="left"/>
    </w:lvl>
    <w:lvl w:ilvl="6" w:tplc="5C08FBC8">
      <w:numFmt w:val="decimal"/>
      <w:lvlText w:val=""/>
      <w:lvlJc w:val="left"/>
    </w:lvl>
    <w:lvl w:ilvl="7" w:tplc="AC385844">
      <w:numFmt w:val="decimal"/>
      <w:lvlText w:val=""/>
      <w:lvlJc w:val="left"/>
    </w:lvl>
    <w:lvl w:ilvl="8" w:tplc="BBBED88C">
      <w:numFmt w:val="decimal"/>
      <w:lvlText w:val=""/>
      <w:lvlJc w:val="left"/>
    </w:lvl>
  </w:abstractNum>
  <w:abstractNum w:abstractNumId="37" w15:restartNumberingAfterBreak="0">
    <w:nsid w:val="419230F2"/>
    <w:multiLevelType w:val="hybridMultilevel"/>
    <w:tmpl w:val="F5F65F94"/>
    <w:lvl w:ilvl="0" w:tplc="361C485E">
      <w:start w:val="1"/>
      <w:numFmt w:val="decimal"/>
      <w:lvlText w:val="%1."/>
      <w:lvlJc w:val="left"/>
      <w:pPr>
        <w:tabs>
          <w:tab w:val="num" w:pos="900"/>
        </w:tabs>
        <w:ind w:left="540" w:hanging="360"/>
      </w:pPr>
    </w:lvl>
    <w:lvl w:ilvl="1" w:tplc="A2B23192">
      <w:numFmt w:val="decimal"/>
      <w:lvlText w:val=""/>
      <w:lvlJc w:val="left"/>
    </w:lvl>
    <w:lvl w:ilvl="2" w:tplc="2C7E2762">
      <w:numFmt w:val="decimal"/>
      <w:lvlText w:val=""/>
      <w:lvlJc w:val="left"/>
    </w:lvl>
    <w:lvl w:ilvl="3" w:tplc="35A2D88C">
      <w:numFmt w:val="decimal"/>
      <w:lvlText w:val=""/>
      <w:lvlJc w:val="left"/>
    </w:lvl>
    <w:lvl w:ilvl="4" w:tplc="2E0A8EB8">
      <w:numFmt w:val="decimal"/>
      <w:lvlText w:val=""/>
      <w:lvlJc w:val="left"/>
    </w:lvl>
    <w:lvl w:ilvl="5" w:tplc="CFDC9F9A">
      <w:numFmt w:val="decimal"/>
      <w:lvlText w:val=""/>
      <w:lvlJc w:val="left"/>
    </w:lvl>
    <w:lvl w:ilvl="6" w:tplc="481A6EA6">
      <w:numFmt w:val="decimal"/>
      <w:lvlText w:val=""/>
      <w:lvlJc w:val="left"/>
    </w:lvl>
    <w:lvl w:ilvl="7" w:tplc="56CAFC7A">
      <w:numFmt w:val="decimal"/>
      <w:lvlText w:val=""/>
      <w:lvlJc w:val="left"/>
    </w:lvl>
    <w:lvl w:ilvl="8" w:tplc="92ECF4B2">
      <w:numFmt w:val="decimal"/>
      <w:lvlText w:val=""/>
      <w:lvlJc w:val="left"/>
    </w:lvl>
  </w:abstractNum>
  <w:abstractNum w:abstractNumId="38" w15:restartNumberingAfterBreak="0">
    <w:nsid w:val="45C3120F"/>
    <w:multiLevelType w:val="hybridMultilevel"/>
    <w:tmpl w:val="EDAEBF98"/>
    <w:lvl w:ilvl="0" w:tplc="548ACC30">
      <w:numFmt w:val="bullet"/>
      <w:lvlText w:val="-"/>
      <w:lvlJc w:val="left"/>
      <w:pPr>
        <w:ind w:left="362" w:hanging="360"/>
      </w:pPr>
      <w:rPr>
        <w:rFonts w:ascii="Calibri" w:eastAsia="Calibri" w:hAnsi="Calibri" w:cs="Calibri" w:hint="default"/>
      </w:rPr>
    </w:lvl>
    <w:lvl w:ilvl="1" w:tplc="04090003" w:tentative="1">
      <w:start w:val="1"/>
      <w:numFmt w:val="bullet"/>
      <w:lvlText w:val="o"/>
      <w:lvlJc w:val="left"/>
      <w:pPr>
        <w:ind w:left="1082" w:hanging="360"/>
      </w:pPr>
      <w:rPr>
        <w:rFonts w:ascii="Courier New" w:hAnsi="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39" w15:restartNumberingAfterBreak="0">
    <w:nsid w:val="47FB3DF4"/>
    <w:multiLevelType w:val="hybridMultilevel"/>
    <w:tmpl w:val="F7843ED6"/>
    <w:lvl w:ilvl="0" w:tplc="50ECFA54">
      <w:start w:val="2"/>
      <w:numFmt w:val="bullet"/>
      <w:lvlText w:val="-"/>
      <w:lvlJc w:val="left"/>
      <w:pPr>
        <w:ind w:left="362" w:hanging="360"/>
      </w:pPr>
      <w:rPr>
        <w:rFonts w:ascii="Calibri" w:eastAsia="Calibri" w:hAnsi="Calibri" w:cs="Calibri" w:hint="default"/>
      </w:rPr>
    </w:lvl>
    <w:lvl w:ilvl="1" w:tplc="04090003" w:tentative="1">
      <w:start w:val="1"/>
      <w:numFmt w:val="bullet"/>
      <w:lvlText w:val="o"/>
      <w:lvlJc w:val="left"/>
      <w:pPr>
        <w:ind w:left="1082" w:hanging="360"/>
      </w:pPr>
      <w:rPr>
        <w:rFonts w:ascii="Courier New" w:hAnsi="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40" w15:restartNumberingAfterBreak="0">
    <w:nsid w:val="4BF70E56"/>
    <w:multiLevelType w:val="hybridMultilevel"/>
    <w:tmpl w:val="57E8BFB0"/>
    <w:lvl w:ilvl="0" w:tplc="708623DA">
      <w:start w:val="1"/>
      <w:numFmt w:val="bullet"/>
      <w:lvlText w:val=""/>
      <w:lvlJc w:val="left"/>
      <w:pPr>
        <w:tabs>
          <w:tab w:val="num" w:pos="900"/>
        </w:tabs>
        <w:ind w:left="540" w:hanging="360"/>
      </w:pPr>
      <w:rPr>
        <w:rFonts w:ascii="Symbol" w:hAnsi="Symbol" w:hint="default"/>
      </w:rPr>
    </w:lvl>
    <w:lvl w:ilvl="1" w:tplc="B094AAE0">
      <w:numFmt w:val="decimal"/>
      <w:lvlText w:val=""/>
      <w:lvlJc w:val="left"/>
    </w:lvl>
    <w:lvl w:ilvl="2" w:tplc="D71C0FC8">
      <w:numFmt w:val="decimal"/>
      <w:lvlText w:val=""/>
      <w:lvlJc w:val="left"/>
    </w:lvl>
    <w:lvl w:ilvl="3" w:tplc="DA42BAA0">
      <w:numFmt w:val="decimal"/>
      <w:lvlText w:val=""/>
      <w:lvlJc w:val="left"/>
    </w:lvl>
    <w:lvl w:ilvl="4" w:tplc="0D3E83C6">
      <w:numFmt w:val="decimal"/>
      <w:lvlText w:val=""/>
      <w:lvlJc w:val="left"/>
    </w:lvl>
    <w:lvl w:ilvl="5" w:tplc="C0F87C18">
      <w:numFmt w:val="decimal"/>
      <w:lvlText w:val=""/>
      <w:lvlJc w:val="left"/>
    </w:lvl>
    <w:lvl w:ilvl="6" w:tplc="40E62BB0">
      <w:numFmt w:val="decimal"/>
      <w:lvlText w:val=""/>
      <w:lvlJc w:val="left"/>
    </w:lvl>
    <w:lvl w:ilvl="7" w:tplc="7736C9A6">
      <w:numFmt w:val="decimal"/>
      <w:lvlText w:val=""/>
      <w:lvlJc w:val="left"/>
    </w:lvl>
    <w:lvl w:ilvl="8" w:tplc="7924C0AC">
      <w:numFmt w:val="decimal"/>
      <w:lvlText w:val=""/>
      <w:lvlJc w:val="left"/>
    </w:lvl>
  </w:abstractNum>
  <w:abstractNum w:abstractNumId="41" w15:restartNumberingAfterBreak="0">
    <w:nsid w:val="5239225F"/>
    <w:multiLevelType w:val="hybridMultilevel"/>
    <w:tmpl w:val="945E42CA"/>
    <w:lvl w:ilvl="0" w:tplc="9DF2C54A">
      <w:start w:val="1"/>
      <w:numFmt w:val="bullet"/>
      <w:lvlText w:val=""/>
      <w:lvlJc w:val="left"/>
      <w:pPr>
        <w:tabs>
          <w:tab w:val="num" w:pos="900"/>
        </w:tabs>
        <w:ind w:left="540" w:hanging="360"/>
      </w:pPr>
      <w:rPr>
        <w:rFonts w:ascii="Symbol" w:hAnsi="Symbol" w:hint="default"/>
      </w:rPr>
    </w:lvl>
    <w:lvl w:ilvl="1" w:tplc="26446DD8">
      <w:start w:val="1"/>
      <w:numFmt w:val="lowerLetter"/>
      <w:lvlText w:val="%2."/>
      <w:lvlJc w:val="left"/>
      <w:pPr>
        <w:tabs>
          <w:tab w:val="num" w:pos="1440"/>
        </w:tabs>
        <w:ind w:left="1080" w:hanging="360"/>
      </w:pPr>
    </w:lvl>
    <w:lvl w:ilvl="2" w:tplc="743A3D8A">
      <w:numFmt w:val="decimal"/>
      <w:lvlText w:val=""/>
      <w:lvlJc w:val="left"/>
    </w:lvl>
    <w:lvl w:ilvl="3" w:tplc="4CC45CCA">
      <w:numFmt w:val="decimal"/>
      <w:lvlText w:val=""/>
      <w:lvlJc w:val="left"/>
    </w:lvl>
    <w:lvl w:ilvl="4" w:tplc="27FA1CBE">
      <w:numFmt w:val="decimal"/>
      <w:lvlText w:val=""/>
      <w:lvlJc w:val="left"/>
    </w:lvl>
    <w:lvl w:ilvl="5" w:tplc="129E8FC6">
      <w:numFmt w:val="decimal"/>
      <w:lvlText w:val=""/>
      <w:lvlJc w:val="left"/>
    </w:lvl>
    <w:lvl w:ilvl="6" w:tplc="02D63C9A">
      <w:numFmt w:val="decimal"/>
      <w:lvlText w:val=""/>
      <w:lvlJc w:val="left"/>
    </w:lvl>
    <w:lvl w:ilvl="7" w:tplc="651AF2CC">
      <w:numFmt w:val="decimal"/>
      <w:lvlText w:val=""/>
      <w:lvlJc w:val="left"/>
    </w:lvl>
    <w:lvl w:ilvl="8" w:tplc="21808D9E">
      <w:numFmt w:val="decimal"/>
      <w:lvlText w:val=""/>
      <w:lvlJc w:val="left"/>
    </w:lvl>
  </w:abstractNum>
  <w:abstractNum w:abstractNumId="42" w15:restartNumberingAfterBreak="0">
    <w:nsid w:val="55DE75B2"/>
    <w:multiLevelType w:val="multilevel"/>
    <w:tmpl w:val="1538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B6C33"/>
    <w:multiLevelType w:val="hybridMultilevel"/>
    <w:tmpl w:val="5A82BE96"/>
    <w:lvl w:ilvl="0" w:tplc="09463DB2">
      <w:start w:val="1"/>
      <w:numFmt w:val="decimal"/>
      <w:lvlText w:val="%1."/>
      <w:lvlJc w:val="left"/>
      <w:pPr>
        <w:tabs>
          <w:tab w:val="num" w:pos="900"/>
        </w:tabs>
        <w:ind w:left="540" w:hanging="360"/>
      </w:pPr>
    </w:lvl>
    <w:lvl w:ilvl="1" w:tplc="5672D21C">
      <w:start w:val="1"/>
      <w:numFmt w:val="bullet"/>
      <w:lvlText w:val="o"/>
      <w:lvlJc w:val="left"/>
      <w:pPr>
        <w:tabs>
          <w:tab w:val="num" w:pos="1440"/>
        </w:tabs>
        <w:ind w:left="1080" w:hanging="360"/>
      </w:pPr>
      <w:rPr>
        <w:rFonts w:ascii="Courier New" w:hAnsi="Courier New" w:cs="Courier New" w:hint="default"/>
      </w:rPr>
    </w:lvl>
    <w:lvl w:ilvl="2" w:tplc="040482E2">
      <w:start w:val="1"/>
      <w:numFmt w:val="bullet"/>
      <w:lvlText w:val=""/>
      <w:lvlJc w:val="left"/>
      <w:pPr>
        <w:tabs>
          <w:tab w:val="num" w:pos="3060"/>
        </w:tabs>
        <w:ind w:left="2700" w:hanging="360"/>
      </w:pPr>
      <w:rPr>
        <w:rFonts w:ascii="Wingdings" w:hAnsi="Wingdings" w:hint="default"/>
      </w:rPr>
    </w:lvl>
    <w:lvl w:ilvl="3" w:tplc="85C2F540">
      <w:numFmt w:val="decimal"/>
      <w:lvlText w:val=""/>
      <w:lvlJc w:val="left"/>
    </w:lvl>
    <w:lvl w:ilvl="4" w:tplc="3E92BAA0">
      <w:numFmt w:val="decimal"/>
      <w:lvlText w:val=""/>
      <w:lvlJc w:val="left"/>
    </w:lvl>
    <w:lvl w:ilvl="5" w:tplc="0F2EC574">
      <w:numFmt w:val="decimal"/>
      <w:lvlText w:val=""/>
      <w:lvlJc w:val="left"/>
    </w:lvl>
    <w:lvl w:ilvl="6" w:tplc="AA4C8F30">
      <w:numFmt w:val="decimal"/>
      <w:lvlText w:val=""/>
      <w:lvlJc w:val="left"/>
    </w:lvl>
    <w:lvl w:ilvl="7" w:tplc="9CC23130">
      <w:numFmt w:val="decimal"/>
      <w:lvlText w:val=""/>
      <w:lvlJc w:val="left"/>
    </w:lvl>
    <w:lvl w:ilvl="8" w:tplc="61A6B928">
      <w:numFmt w:val="decimal"/>
      <w:lvlText w:val=""/>
      <w:lvlJc w:val="left"/>
    </w:lvl>
  </w:abstractNum>
  <w:abstractNum w:abstractNumId="44" w15:restartNumberingAfterBreak="0">
    <w:nsid w:val="65024D55"/>
    <w:multiLevelType w:val="hybridMultilevel"/>
    <w:tmpl w:val="AB823F5E"/>
    <w:lvl w:ilvl="0" w:tplc="26BA3BA6">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5" w15:restartNumberingAfterBreak="0">
    <w:nsid w:val="6A6C0455"/>
    <w:multiLevelType w:val="hybridMultilevel"/>
    <w:tmpl w:val="C4B26546"/>
    <w:lvl w:ilvl="0" w:tplc="B010E31E">
      <w:start w:val="1"/>
      <w:numFmt w:val="bullet"/>
      <w:lvlText w:val=""/>
      <w:lvlJc w:val="left"/>
      <w:pPr>
        <w:tabs>
          <w:tab w:val="num" w:pos="900"/>
        </w:tabs>
        <w:ind w:left="540" w:hanging="360"/>
      </w:pPr>
      <w:rPr>
        <w:rFonts w:ascii="Symbol" w:hAnsi="Symbol" w:hint="default"/>
      </w:rPr>
    </w:lvl>
    <w:lvl w:ilvl="1" w:tplc="80A6C82E">
      <w:numFmt w:val="decimal"/>
      <w:lvlText w:val=""/>
      <w:lvlJc w:val="left"/>
    </w:lvl>
    <w:lvl w:ilvl="2" w:tplc="32BA8E9E">
      <w:numFmt w:val="decimal"/>
      <w:lvlText w:val=""/>
      <w:lvlJc w:val="left"/>
    </w:lvl>
    <w:lvl w:ilvl="3" w:tplc="B9185080">
      <w:numFmt w:val="decimal"/>
      <w:lvlText w:val=""/>
      <w:lvlJc w:val="left"/>
    </w:lvl>
    <w:lvl w:ilvl="4" w:tplc="BA7CB51E">
      <w:numFmt w:val="decimal"/>
      <w:lvlText w:val=""/>
      <w:lvlJc w:val="left"/>
    </w:lvl>
    <w:lvl w:ilvl="5" w:tplc="C13CD450">
      <w:numFmt w:val="decimal"/>
      <w:lvlText w:val=""/>
      <w:lvlJc w:val="left"/>
    </w:lvl>
    <w:lvl w:ilvl="6" w:tplc="A6245482">
      <w:numFmt w:val="decimal"/>
      <w:lvlText w:val=""/>
      <w:lvlJc w:val="left"/>
    </w:lvl>
    <w:lvl w:ilvl="7" w:tplc="99D2739C">
      <w:numFmt w:val="decimal"/>
      <w:lvlText w:val=""/>
      <w:lvlJc w:val="left"/>
    </w:lvl>
    <w:lvl w:ilvl="8" w:tplc="919478C4">
      <w:numFmt w:val="decimal"/>
      <w:lvlText w:val=""/>
      <w:lvlJc w:val="left"/>
    </w:lvl>
  </w:abstractNum>
  <w:abstractNum w:abstractNumId="46" w15:restartNumberingAfterBreak="0">
    <w:nsid w:val="6DEF2CFF"/>
    <w:multiLevelType w:val="hybridMultilevel"/>
    <w:tmpl w:val="B67653F8"/>
    <w:lvl w:ilvl="0" w:tplc="D50CDF82">
      <w:start w:val="1"/>
      <w:numFmt w:val="decimal"/>
      <w:lvlText w:val="%1."/>
      <w:lvlJc w:val="left"/>
      <w:pPr>
        <w:tabs>
          <w:tab w:val="num" w:pos="900"/>
        </w:tabs>
        <w:ind w:left="540" w:hanging="360"/>
      </w:pPr>
    </w:lvl>
    <w:lvl w:ilvl="1" w:tplc="16727D72">
      <w:numFmt w:val="decimal"/>
      <w:lvlText w:val=""/>
      <w:lvlJc w:val="left"/>
    </w:lvl>
    <w:lvl w:ilvl="2" w:tplc="216EE670">
      <w:numFmt w:val="decimal"/>
      <w:lvlText w:val=""/>
      <w:lvlJc w:val="left"/>
    </w:lvl>
    <w:lvl w:ilvl="3" w:tplc="E458C344">
      <w:numFmt w:val="decimal"/>
      <w:lvlText w:val=""/>
      <w:lvlJc w:val="left"/>
    </w:lvl>
    <w:lvl w:ilvl="4" w:tplc="848A03D2">
      <w:numFmt w:val="decimal"/>
      <w:lvlText w:val=""/>
      <w:lvlJc w:val="left"/>
    </w:lvl>
    <w:lvl w:ilvl="5" w:tplc="FCAC1B9A">
      <w:numFmt w:val="decimal"/>
      <w:lvlText w:val=""/>
      <w:lvlJc w:val="left"/>
    </w:lvl>
    <w:lvl w:ilvl="6" w:tplc="258A69AE">
      <w:numFmt w:val="decimal"/>
      <w:lvlText w:val=""/>
      <w:lvlJc w:val="left"/>
    </w:lvl>
    <w:lvl w:ilvl="7" w:tplc="AAA2AE46">
      <w:numFmt w:val="decimal"/>
      <w:lvlText w:val=""/>
      <w:lvlJc w:val="left"/>
    </w:lvl>
    <w:lvl w:ilvl="8" w:tplc="3250B4DE">
      <w:numFmt w:val="decimal"/>
      <w:lvlText w:val=""/>
      <w:lvlJc w:val="left"/>
    </w:lvl>
  </w:abstractNum>
  <w:abstractNum w:abstractNumId="47" w15:restartNumberingAfterBreak="0">
    <w:nsid w:val="6F9922BC"/>
    <w:multiLevelType w:val="hybridMultilevel"/>
    <w:tmpl w:val="864A2CE4"/>
    <w:lvl w:ilvl="0" w:tplc="7DD01E48">
      <w:start w:val="1"/>
      <w:numFmt w:val="decimal"/>
      <w:lvlText w:val="%1."/>
      <w:lvlJc w:val="left"/>
      <w:pPr>
        <w:tabs>
          <w:tab w:val="num" w:pos="900"/>
        </w:tabs>
        <w:ind w:left="540" w:hanging="360"/>
      </w:pPr>
    </w:lvl>
    <w:lvl w:ilvl="1" w:tplc="34506FB2">
      <w:numFmt w:val="decimal"/>
      <w:lvlText w:val=""/>
      <w:lvlJc w:val="left"/>
    </w:lvl>
    <w:lvl w:ilvl="2" w:tplc="7ECCF700">
      <w:numFmt w:val="decimal"/>
      <w:lvlText w:val=""/>
      <w:lvlJc w:val="left"/>
    </w:lvl>
    <w:lvl w:ilvl="3" w:tplc="496C3532">
      <w:numFmt w:val="decimal"/>
      <w:lvlText w:val=""/>
      <w:lvlJc w:val="left"/>
    </w:lvl>
    <w:lvl w:ilvl="4" w:tplc="32CC17EC">
      <w:numFmt w:val="decimal"/>
      <w:lvlText w:val=""/>
      <w:lvlJc w:val="left"/>
    </w:lvl>
    <w:lvl w:ilvl="5" w:tplc="FE34B172">
      <w:numFmt w:val="decimal"/>
      <w:lvlText w:val=""/>
      <w:lvlJc w:val="left"/>
    </w:lvl>
    <w:lvl w:ilvl="6" w:tplc="FD08AD46">
      <w:numFmt w:val="decimal"/>
      <w:lvlText w:val=""/>
      <w:lvlJc w:val="left"/>
    </w:lvl>
    <w:lvl w:ilvl="7" w:tplc="0B6C68A2">
      <w:numFmt w:val="decimal"/>
      <w:lvlText w:val=""/>
      <w:lvlJc w:val="left"/>
    </w:lvl>
    <w:lvl w:ilvl="8" w:tplc="B05E8ACE">
      <w:numFmt w:val="decimal"/>
      <w:lvlText w:val=""/>
      <w:lvlJc w:val="left"/>
    </w:lvl>
  </w:abstractNum>
  <w:abstractNum w:abstractNumId="48" w15:restartNumberingAfterBreak="0">
    <w:nsid w:val="712028DD"/>
    <w:multiLevelType w:val="multilevel"/>
    <w:tmpl w:val="AD566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8278D8"/>
    <w:multiLevelType w:val="multilevel"/>
    <w:tmpl w:val="6C7A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875083">
    <w:abstractNumId w:val="43"/>
  </w:num>
  <w:num w:numId="2" w16cid:durableId="1936087013">
    <w:abstractNumId w:val="24"/>
  </w:num>
  <w:num w:numId="3" w16cid:durableId="2011982005">
    <w:abstractNumId w:val="38"/>
  </w:num>
  <w:num w:numId="4" w16cid:durableId="1348756342">
    <w:abstractNumId w:val="25"/>
  </w:num>
  <w:num w:numId="5" w16cid:durableId="1532841112">
    <w:abstractNumId w:val="33"/>
  </w:num>
  <w:num w:numId="6" w16cid:durableId="2044015898">
    <w:abstractNumId w:val="13"/>
  </w:num>
  <w:num w:numId="7" w16cid:durableId="1362903834">
    <w:abstractNumId w:val="19"/>
  </w:num>
  <w:num w:numId="8" w16cid:durableId="1223325451">
    <w:abstractNumId w:val="41"/>
  </w:num>
  <w:num w:numId="9" w16cid:durableId="1445885923">
    <w:abstractNumId w:val="26"/>
  </w:num>
  <w:num w:numId="10" w16cid:durableId="1485469714">
    <w:abstractNumId w:val="23"/>
  </w:num>
  <w:num w:numId="11" w16cid:durableId="871528062">
    <w:abstractNumId w:val="18"/>
  </w:num>
  <w:num w:numId="12" w16cid:durableId="735011039">
    <w:abstractNumId w:val="27"/>
  </w:num>
  <w:num w:numId="13" w16cid:durableId="990981560">
    <w:abstractNumId w:val="40"/>
  </w:num>
  <w:num w:numId="14" w16cid:durableId="327250399">
    <w:abstractNumId w:val="16"/>
  </w:num>
  <w:num w:numId="15" w16cid:durableId="351153675">
    <w:abstractNumId w:val="15"/>
  </w:num>
  <w:num w:numId="16" w16cid:durableId="491944788">
    <w:abstractNumId w:val="36"/>
  </w:num>
  <w:num w:numId="17" w16cid:durableId="1212037534">
    <w:abstractNumId w:val="45"/>
  </w:num>
  <w:num w:numId="18" w16cid:durableId="278877065">
    <w:abstractNumId w:val="37"/>
  </w:num>
  <w:num w:numId="19" w16cid:durableId="2108957727">
    <w:abstractNumId w:val="1"/>
  </w:num>
  <w:num w:numId="20" w16cid:durableId="211616678">
    <w:abstractNumId w:val="2"/>
  </w:num>
  <w:num w:numId="21" w16cid:durableId="504638969">
    <w:abstractNumId w:val="3"/>
  </w:num>
  <w:num w:numId="22" w16cid:durableId="776758431">
    <w:abstractNumId w:val="4"/>
  </w:num>
  <w:num w:numId="23" w16cid:durableId="2042972792">
    <w:abstractNumId w:val="5"/>
  </w:num>
  <w:num w:numId="24" w16cid:durableId="612446434">
    <w:abstractNumId w:val="6"/>
  </w:num>
  <w:num w:numId="25" w16cid:durableId="517308389">
    <w:abstractNumId w:val="7"/>
  </w:num>
  <w:num w:numId="26" w16cid:durableId="2118789163">
    <w:abstractNumId w:val="8"/>
  </w:num>
  <w:num w:numId="27" w16cid:durableId="330912073">
    <w:abstractNumId w:val="9"/>
  </w:num>
  <w:num w:numId="28" w16cid:durableId="128405419">
    <w:abstractNumId w:val="10"/>
  </w:num>
  <w:num w:numId="29" w16cid:durableId="1668552190">
    <w:abstractNumId w:val="11"/>
  </w:num>
  <w:num w:numId="30" w16cid:durableId="1470513710">
    <w:abstractNumId w:val="0"/>
  </w:num>
  <w:num w:numId="31" w16cid:durableId="448203304">
    <w:abstractNumId w:val="46"/>
  </w:num>
  <w:num w:numId="32" w16cid:durableId="768159448">
    <w:abstractNumId w:val="47"/>
  </w:num>
  <w:num w:numId="33" w16cid:durableId="2060083393">
    <w:abstractNumId w:val="44"/>
  </w:num>
  <w:num w:numId="34" w16cid:durableId="998575855">
    <w:abstractNumId w:val="35"/>
  </w:num>
  <w:num w:numId="35" w16cid:durableId="1008754117">
    <w:abstractNumId w:val="30"/>
  </w:num>
  <w:num w:numId="36" w16cid:durableId="886911884">
    <w:abstractNumId w:val="14"/>
  </w:num>
  <w:num w:numId="37" w16cid:durableId="639304746">
    <w:abstractNumId w:val="31"/>
  </w:num>
  <w:num w:numId="38" w16cid:durableId="735861601">
    <w:abstractNumId w:val="48"/>
  </w:num>
  <w:num w:numId="39" w16cid:durableId="1022702081">
    <w:abstractNumId w:val="42"/>
  </w:num>
  <w:num w:numId="40" w16cid:durableId="1887838056">
    <w:abstractNumId w:val="21"/>
  </w:num>
  <w:num w:numId="41" w16cid:durableId="1605455471">
    <w:abstractNumId w:val="28"/>
  </w:num>
  <w:num w:numId="42" w16cid:durableId="1618413784">
    <w:abstractNumId w:val="32"/>
  </w:num>
  <w:num w:numId="43" w16cid:durableId="1954747947">
    <w:abstractNumId w:val="12"/>
  </w:num>
  <w:num w:numId="44" w16cid:durableId="468940831">
    <w:abstractNumId w:val="34"/>
  </w:num>
  <w:num w:numId="45" w16cid:durableId="759107744">
    <w:abstractNumId w:val="20"/>
  </w:num>
  <w:num w:numId="46" w16cid:durableId="905995438">
    <w:abstractNumId w:val="39"/>
  </w:num>
  <w:num w:numId="47" w16cid:durableId="790326469">
    <w:abstractNumId w:val="17"/>
  </w:num>
  <w:num w:numId="48" w16cid:durableId="283973269">
    <w:abstractNumId w:val="29"/>
  </w:num>
  <w:num w:numId="49" w16cid:durableId="911042814">
    <w:abstractNumId w:val="49"/>
  </w:num>
  <w:num w:numId="50" w16cid:durableId="11307057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3B2"/>
    <w:rsid w:val="00004FAF"/>
    <w:rsid w:val="00037C01"/>
    <w:rsid w:val="000F0009"/>
    <w:rsid w:val="00112592"/>
    <w:rsid w:val="001147F6"/>
    <w:rsid w:val="00122F1B"/>
    <w:rsid w:val="0019162E"/>
    <w:rsid w:val="001959F0"/>
    <w:rsid w:val="001B1405"/>
    <w:rsid w:val="002A0ED4"/>
    <w:rsid w:val="002B797A"/>
    <w:rsid w:val="00324CAB"/>
    <w:rsid w:val="00332EAC"/>
    <w:rsid w:val="00353DFF"/>
    <w:rsid w:val="00386ECC"/>
    <w:rsid w:val="00410E06"/>
    <w:rsid w:val="004464DB"/>
    <w:rsid w:val="00476155"/>
    <w:rsid w:val="005459B3"/>
    <w:rsid w:val="00560E91"/>
    <w:rsid w:val="00583212"/>
    <w:rsid w:val="00604D89"/>
    <w:rsid w:val="00774BD6"/>
    <w:rsid w:val="007E0EE3"/>
    <w:rsid w:val="007F7F45"/>
    <w:rsid w:val="008574F6"/>
    <w:rsid w:val="00871227"/>
    <w:rsid w:val="008B19AE"/>
    <w:rsid w:val="008D20C9"/>
    <w:rsid w:val="00906646"/>
    <w:rsid w:val="00945CB2"/>
    <w:rsid w:val="00A72F25"/>
    <w:rsid w:val="00AD44AA"/>
    <w:rsid w:val="00B16539"/>
    <w:rsid w:val="00B50616"/>
    <w:rsid w:val="00B66767"/>
    <w:rsid w:val="00B87889"/>
    <w:rsid w:val="00BE33B2"/>
    <w:rsid w:val="00C14A57"/>
    <w:rsid w:val="00D21EAE"/>
    <w:rsid w:val="00DB7666"/>
    <w:rsid w:val="00DC7C00"/>
    <w:rsid w:val="00E02202"/>
    <w:rsid w:val="00E85587"/>
    <w:rsid w:val="00EB1608"/>
    <w:rsid w:val="00F55FC2"/>
    <w:rsid w:val="00FC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2C74"/>
  <w15:docId w15:val="{B87EC1EF-7608-CB45-BFCC-54EE7A1F2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3" w:lineRule="auto"/>
      <w:ind w:left="10" w:hanging="8"/>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140" w:line="259" w:lineRule="auto"/>
      <w:ind w:left="10" w:hanging="10"/>
      <w:outlineLvl w:val="0"/>
    </w:pPr>
    <w:rPr>
      <w:rFonts w:ascii="Calibri" w:eastAsia="Calibri" w:hAnsi="Calibri" w:cs="Calibri"/>
      <w:color w:val="000000"/>
      <w:sz w:val="31"/>
    </w:rPr>
  </w:style>
  <w:style w:type="paragraph" w:styleId="Heading2">
    <w:name w:val="heading 2"/>
    <w:next w:val="Normal"/>
    <w:link w:val="Heading2Char"/>
    <w:uiPriority w:val="9"/>
    <w:unhideWhenUsed/>
    <w:qFormat/>
    <w:pPr>
      <w:keepNext/>
      <w:keepLines/>
      <w:spacing w:after="231" w:line="259" w:lineRule="auto"/>
      <w:ind w:left="10" w:hanging="10"/>
      <w:outlineLvl w:val="1"/>
    </w:pPr>
    <w:rPr>
      <w:rFonts w:ascii="Calibri" w:eastAsia="Calibri" w:hAnsi="Calibri" w:cs="Calibri"/>
      <w:color w:val="000000"/>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5"/>
    </w:rPr>
  </w:style>
  <w:style w:type="character" w:customStyle="1" w:styleId="Heading1Char">
    <w:name w:val="Heading 1 Char"/>
    <w:link w:val="Heading1"/>
    <w:rPr>
      <w:rFonts w:ascii="Calibri" w:eastAsia="Calibri" w:hAnsi="Calibri" w:cs="Calibri"/>
      <w:color w:val="000000"/>
      <w:sz w:val="31"/>
    </w:rPr>
  </w:style>
  <w:style w:type="character" w:customStyle="1" w:styleId="VerbatimChar">
    <w:name w:val="Verbatim Char"/>
    <w:rsid w:val="00122F1B"/>
    <w:rPr>
      <w:rFonts w:ascii="Consolas" w:hAnsi="Consolas"/>
      <w:sz w:val="22"/>
    </w:rPr>
  </w:style>
  <w:style w:type="paragraph" w:styleId="ListParagraph">
    <w:name w:val="List Paragraph"/>
    <w:basedOn w:val="Normal"/>
    <w:uiPriority w:val="34"/>
    <w:qFormat/>
    <w:rsid w:val="00004FAF"/>
    <w:pPr>
      <w:ind w:left="720"/>
      <w:contextualSpacing/>
    </w:pPr>
  </w:style>
  <w:style w:type="table" w:customStyle="1" w:styleId="NormalGrid">
    <w:name w:val="Normal Grid"/>
    <w:basedOn w:val="TableNormal"/>
    <w:uiPriority w:val="39"/>
    <w:rsid w:val="007F7F45"/>
    <w:pPr>
      <w:spacing w:after="0" w:line="240" w:lineRule="auto"/>
    </w:pPr>
    <w:rPr>
      <w:rFonts w:ascii="Georgia" w:eastAsiaTheme="minorHAnsi"/>
      <w:kern w:val="0"/>
      <w:sz w:val="21"/>
      <w:szCs w:val="22"/>
      <w14:ligatures w14:val="none"/>
    </w:rPr>
    <w:tblPr>
      <w:tblCellMar>
        <w:top w:w="80" w:type="dxa"/>
        <w:left w:w="160" w:type="dxa"/>
        <w:bottom w:w="80" w:type="dxa"/>
        <w:right w:w="160" w:type="dxa"/>
      </w:tblCellMar>
    </w:tblPr>
  </w:style>
  <w:style w:type="character" w:styleId="CommentReference">
    <w:name w:val="annotation reference"/>
    <w:basedOn w:val="DefaultParagraphFont"/>
    <w:uiPriority w:val="99"/>
    <w:semiHidden/>
    <w:unhideWhenUsed/>
    <w:rsid w:val="00EB1608"/>
    <w:rPr>
      <w:sz w:val="16"/>
      <w:szCs w:val="16"/>
    </w:rPr>
  </w:style>
  <w:style w:type="paragraph" w:styleId="CommentText">
    <w:name w:val="annotation text"/>
    <w:basedOn w:val="Normal"/>
    <w:link w:val="CommentTextChar"/>
    <w:uiPriority w:val="99"/>
    <w:semiHidden/>
    <w:unhideWhenUsed/>
    <w:rsid w:val="00EB1608"/>
    <w:pPr>
      <w:spacing w:line="240" w:lineRule="auto"/>
    </w:pPr>
    <w:rPr>
      <w:sz w:val="20"/>
      <w:szCs w:val="20"/>
    </w:rPr>
  </w:style>
  <w:style w:type="character" w:customStyle="1" w:styleId="CommentTextChar">
    <w:name w:val="Comment Text Char"/>
    <w:basedOn w:val="DefaultParagraphFont"/>
    <w:link w:val="CommentText"/>
    <w:uiPriority w:val="99"/>
    <w:semiHidden/>
    <w:rsid w:val="00EB1608"/>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EB1608"/>
    <w:rPr>
      <w:b/>
      <w:bCs/>
    </w:rPr>
  </w:style>
  <w:style w:type="character" w:customStyle="1" w:styleId="CommentSubjectChar">
    <w:name w:val="Comment Subject Char"/>
    <w:basedOn w:val="CommentTextChar"/>
    <w:link w:val="CommentSubject"/>
    <w:uiPriority w:val="99"/>
    <w:semiHidden/>
    <w:rsid w:val="00EB1608"/>
    <w:rPr>
      <w:rFonts w:ascii="Calibri" w:eastAsia="Calibri" w:hAnsi="Calibri" w:cs="Calibri"/>
      <w:b/>
      <w:bCs/>
      <w:color w:val="000000"/>
      <w:sz w:val="20"/>
      <w:szCs w:val="20"/>
    </w:rPr>
  </w:style>
  <w:style w:type="paragraph" w:styleId="Header">
    <w:name w:val="header"/>
    <w:basedOn w:val="Normal"/>
    <w:link w:val="HeaderChar"/>
    <w:uiPriority w:val="99"/>
    <w:unhideWhenUsed/>
    <w:rsid w:val="00F55FC2"/>
    <w:pPr>
      <w:tabs>
        <w:tab w:val="center" w:pos="4680"/>
        <w:tab w:val="right" w:pos="9360"/>
      </w:tabs>
      <w:spacing w:after="0" w:line="240" w:lineRule="auto"/>
      <w:ind w:left="0" w:firstLine="0"/>
    </w:pPr>
    <w:rPr>
      <w:rFonts w:asciiTheme="minorHAnsi" w:eastAsiaTheme="minorEastAsia" w:hAnsiTheme="minorHAnsi" w:cstheme="minorBidi"/>
      <w:color w:val="auto"/>
      <w:kern w:val="0"/>
      <w:sz w:val="22"/>
      <w:szCs w:val="22"/>
      <w:lang w:eastAsia="zh-CN"/>
      <w14:ligatures w14:val="none"/>
    </w:rPr>
  </w:style>
  <w:style w:type="character" w:customStyle="1" w:styleId="HeaderChar">
    <w:name w:val="Header Char"/>
    <w:basedOn w:val="DefaultParagraphFont"/>
    <w:link w:val="Header"/>
    <w:uiPriority w:val="99"/>
    <w:rsid w:val="00F55FC2"/>
    <w:rPr>
      <w:kern w:val="0"/>
      <w:sz w:val="22"/>
      <w:szCs w:val="22"/>
      <w:lang w:eastAsia="zh-CN"/>
      <w14:ligatures w14:val="none"/>
    </w:rPr>
  </w:style>
  <w:style w:type="paragraph" w:customStyle="1" w:styleId="my-0">
    <w:name w:val="my-0"/>
    <w:basedOn w:val="Normal"/>
    <w:rsid w:val="008D20C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D20C9"/>
    <w:rPr>
      <w:b/>
      <w:bCs/>
    </w:rPr>
  </w:style>
  <w:style w:type="character" w:customStyle="1" w:styleId="apple-converted-space">
    <w:name w:val="apple-converted-space"/>
    <w:basedOn w:val="DefaultParagraphFont"/>
    <w:rsid w:val="002A0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3520">
      <w:bodyDiv w:val="1"/>
      <w:marLeft w:val="0"/>
      <w:marRight w:val="0"/>
      <w:marTop w:val="0"/>
      <w:marBottom w:val="0"/>
      <w:divBdr>
        <w:top w:val="none" w:sz="0" w:space="0" w:color="auto"/>
        <w:left w:val="none" w:sz="0" w:space="0" w:color="auto"/>
        <w:bottom w:val="none" w:sz="0" w:space="0" w:color="auto"/>
        <w:right w:val="none" w:sz="0" w:space="0" w:color="auto"/>
      </w:divBdr>
    </w:div>
    <w:div w:id="117988645">
      <w:bodyDiv w:val="1"/>
      <w:marLeft w:val="0"/>
      <w:marRight w:val="0"/>
      <w:marTop w:val="0"/>
      <w:marBottom w:val="0"/>
      <w:divBdr>
        <w:top w:val="none" w:sz="0" w:space="0" w:color="auto"/>
        <w:left w:val="none" w:sz="0" w:space="0" w:color="auto"/>
        <w:bottom w:val="none" w:sz="0" w:space="0" w:color="auto"/>
        <w:right w:val="none" w:sz="0" w:space="0" w:color="auto"/>
      </w:divBdr>
    </w:div>
    <w:div w:id="233780126">
      <w:bodyDiv w:val="1"/>
      <w:marLeft w:val="0"/>
      <w:marRight w:val="0"/>
      <w:marTop w:val="0"/>
      <w:marBottom w:val="0"/>
      <w:divBdr>
        <w:top w:val="none" w:sz="0" w:space="0" w:color="auto"/>
        <w:left w:val="none" w:sz="0" w:space="0" w:color="auto"/>
        <w:bottom w:val="none" w:sz="0" w:space="0" w:color="auto"/>
        <w:right w:val="none" w:sz="0" w:space="0" w:color="auto"/>
      </w:divBdr>
      <w:divsChild>
        <w:div w:id="593586408">
          <w:marLeft w:val="0"/>
          <w:marRight w:val="0"/>
          <w:marTop w:val="0"/>
          <w:marBottom w:val="0"/>
          <w:divBdr>
            <w:top w:val="single" w:sz="2" w:space="0" w:color="E5E7EB"/>
            <w:left w:val="single" w:sz="2" w:space="0" w:color="E5E7EB"/>
            <w:bottom w:val="single" w:sz="2" w:space="0" w:color="E5E7EB"/>
            <w:right w:val="single" w:sz="2" w:space="0" w:color="E5E7EB"/>
          </w:divBdr>
          <w:divsChild>
            <w:div w:id="1590314904">
              <w:marLeft w:val="0"/>
              <w:marRight w:val="0"/>
              <w:marTop w:val="0"/>
              <w:marBottom w:val="0"/>
              <w:divBdr>
                <w:top w:val="single" w:sz="2" w:space="0" w:color="E5E7EB"/>
                <w:left w:val="single" w:sz="2" w:space="0" w:color="E5E7EB"/>
                <w:bottom w:val="single" w:sz="2" w:space="0" w:color="E5E7EB"/>
                <w:right w:val="single" w:sz="2" w:space="0" w:color="E5E7EB"/>
              </w:divBdr>
              <w:divsChild>
                <w:div w:id="1447315100">
                  <w:marLeft w:val="0"/>
                  <w:marRight w:val="0"/>
                  <w:marTop w:val="0"/>
                  <w:marBottom w:val="0"/>
                  <w:divBdr>
                    <w:top w:val="single" w:sz="2" w:space="0" w:color="E5E7EB"/>
                    <w:left w:val="single" w:sz="2" w:space="0" w:color="E5E7EB"/>
                    <w:bottom w:val="single" w:sz="2" w:space="0" w:color="E5E7EB"/>
                    <w:right w:val="single" w:sz="2" w:space="0" w:color="E5E7EB"/>
                  </w:divBdr>
                  <w:divsChild>
                    <w:div w:id="1004474575">
                      <w:marLeft w:val="0"/>
                      <w:marRight w:val="0"/>
                      <w:marTop w:val="0"/>
                      <w:marBottom w:val="0"/>
                      <w:divBdr>
                        <w:top w:val="single" w:sz="2" w:space="0" w:color="E5E7EB"/>
                        <w:left w:val="single" w:sz="2" w:space="0" w:color="E5E7EB"/>
                        <w:bottom w:val="single" w:sz="2" w:space="0" w:color="E5E7EB"/>
                        <w:right w:val="single" w:sz="2" w:space="0" w:color="E5E7EB"/>
                      </w:divBdr>
                      <w:divsChild>
                        <w:div w:id="91782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604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3790059">
          <w:marLeft w:val="0"/>
          <w:marRight w:val="0"/>
          <w:marTop w:val="0"/>
          <w:marBottom w:val="0"/>
          <w:divBdr>
            <w:top w:val="single" w:sz="2" w:space="0" w:color="E5E7EB"/>
            <w:left w:val="single" w:sz="2" w:space="0" w:color="E5E7EB"/>
            <w:bottom w:val="single" w:sz="2" w:space="0" w:color="E5E7EB"/>
            <w:right w:val="single" w:sz="2" w:space="0" w:color="E5E7EB"/>
          </w:divBdr>
          <w:divsChild>
            <w:div w:id="909845805">
              <w:marLeft w:val="0"/>
              <w:marRight w:val="0"/>
              <w:marTop w:val="0"/>
              <w:marBottom w:val="0"/>
              <w:divBdr>
                <w:top w:val="single" w:sz="2" w:space="0" w:color="E5E7EB"/>
                <w:left w:val="single" w:sz="2" w:space="0" w:color="E5E7EB"/>
                <w:bottom w:val="single" w:sz="2" w:space="0" w:color="E5E7EB"/>
                <w:right w:val="single" w:sz="2" w:space="0" w:color="E5E7EB"/>
              </w:divBdr>
              <w:divsChild>
                <w:div w:id="931863922">
                  <w:marLeft w:val="0"/>
                  <w:marRight w:val="0"/>
                  <w:marTop w:val="0"/>
                  <w:marBottom w:val="0"/>
                  <w:divBdr>
                    <w:top w:val="single" w:sz="2" w:space="0" w:color="E5E7EB"/>
                    <w:left w:val="single" w:sz="2" w:space="0" w:color="E5E7EB"/>
                    <w:bottom w:val="single" w:sz="2" w:space="0" w:color="E5E7EB"/>
                    <w:right w:val="single" w:sz="2" w:space="0" w:color="E5E7EB"/>
                  </w:divBdr>
                  <w:divsChild>
                    <w:div w:id="608120020">
                      <w:marLeft w:val="0"/>
                      <w:marRight w:val="0"/>
                      <w:marTop w:val="0"/>
                      <w:marBottom w:val="0"/>
                      <w:divBdr>
                        <w:top w:val="single" w:sz="2" w:space="0" w:color="E5E7EB"/>
                        <w:left w:val="single" w:sz="2" w:space="0" w:color="E5E7EB"/>
                        <w:bottom w:val="single" w:sz="2" w:space="0" w:color="E5E7EB"/>
                        <w:right w:val="single" w:sz="2" w:space="0" w:color="E5E7EB"/>
                      </w:divBdr>
                      <w:divsChild>
                        <w:div w:id="213540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696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0842387">
          <w:marLeft w:val="0"/>
          <w:marRight w:val="0"/>
          <w:marTop w:val="0"/>
          <w:marBottom w:val="0"/>
          <w:divBdr>
            <w:top w:val="single" w:sz="2" w:space="0" w:color="E5E7EB"/>
            <w:left w:val="single" w:sz="2" w:space="0" w:color="E5E7EB"/>
            <w:bottom w:val="single" w:sz="2" w:space="0" w:color="E5E7EB"/>
            <w:right w:val="single" w:sz="2" w:space="0" w:color="E5E7EB"/>
          </w:divBdr>
          <w:divsChild>
            <w:div w:id="748893300">
              <w:marLeft w:val="0"/>
              <w:marRight w:val="0"/>
              <w:marTop w:val="0"/>
              <w:marBottom w:val="0"/>
              <w:divBdr>
                <w:top w:val="single" w:sz="2" w:space="0" w:color="auto"/>
                <w:left w:val="single" w:sz="2" w:space="0" w:color="auto"/>
                <w:bottom w:val="single" w:sz="2" w:space="0" w:color="auto"/>
                <w:right w:val="single" w:sz="2" w:space="0" w:color="auto"/>
              </w:divBdr>
            </w:div>
          </w:divsChild>
        </w:div>
        <w:div w:id="1114204046">
          <w:marLeft w:val="0"/>
          <w:marRight w:val="0"/>
          <w:marTop w:val="0"/>
          <w:marBottom w:val="0"/>
          <w:divBdr>
            <w:top w:val="single" w:sz="2" w:space="0" w:color="E5E7EB"/>
            <w:left w:val="single" w:sz="2" w:space="0" w:color="E5E7EB"/>
            <w:bottom w:val="single" w:sz="2" w:space="0" w:color="E5E7EB"/>
            <w:right w:val="single" w:sz="2" w:space="0" w:color="E5E7EB"/>
          </w:divBdr>
          <w:divsChild>
            <w:div w:id="367146303">
              <w:marLeft w:val="0"/>
              <w:marRight w:val="0"/>
              <w:marTop w:val="0"/>
              <w:marBottom w:val="0"/>
              <w:divBdr>
                <w:top w:val="single" w:sz="2" w:space="0" w:color="E5E7EB"/>
                <w:left w:val="single" w:sz="2" w:space="0" w:color="E5E7EB"/>
                <w:bottom w:val="single" w:sz="2" w:space="0" w:color="E5E7EB"/>
                <w:right w:val="single" w:sz="2" w:space="0" w:color="E5E7EB"/>
              </w:divBdr>
              <w:divsChild>
                <w:div w:id="1721785698">
                  <w:marLeft w:val="0"/>
                  <w:marRight w:val="0"/>
                  <w:marTop w:val="0"/>
                  <w:marBottom w:val="0"/>
                  <w:divBdr>
                    <w:top w:val="single" w:sz="2" w:space="0" w:color="E5E7EB"/>
                    <w:left w:val="single" w:sz="2" w:space="0" w:color="E5E7EB"/>
                    <w:bottom w:val="single" w:sz="2" w:space="0" w:color="E5E7EB"/>
                    <w:right w:val="single" w:sz="2" w:space="0" w:color="E5E7EB"/>
                  </w:divBdr>
                  <w:divsChild>
                    <w:div w:id="88619124">
                      <w:marLeft w:val="0"/>
                      <w:marRight w:val="0"/>
                      <w:marTop w:val="0"/>
                      <w:marBottom w:val="0"/>
                      <w:divBdr>
                        <w:top w:val="single" w:sz="2" w:space="0" w:color="E5E7EB"/>
                        <w:left w:val="single" w:sz="2" w:space="0" w:color="E5E7EB"/>
                        <w:bottom w:val="single" w:sz="2" w:space="0" w:color="E5E7EB"/>
                        <w:right w:val="single" w:sz="2" w:space="0" w:color="E5E7EB"/>
                      </w:divBdr>
                      <w:divsChild>
                        <w:div w:id="836768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0790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5887469">
          <w:marLeft w:val="0"/>
          <w:marRight w:val="0"/>
          <w:marTop w:val="0"/>
          <w:marBottom w:val="0"/>
          <w:divBdr>
            <w:top w:val="single" w:sz="2" w:space="0" w:color="E5E7EB"/>
            <w:left w:val="single" w:sz="2" w:space="0" w:color="E5E7EB"/>
            <w:bottom w:val="single" w:sz="2" w:space="0" w:color="E5E7EB"/>
            <w:right w:val="single" w:sz="2" w:space="0" w:color="E5E7EB"/>
          </w:divBdr>
          <w:divsChild>
            <w:div w:id="630399136">
              <w:marLeft w:val="0"/>
              <w:marRight w:val="0"/>
              <w:marTop w:val="0"/>
              <w:marBottom w:val="0"/>
              <w:divBdr>
                <w:top w:val="single" w:sz="2" w:space="0" w:color="E5E7EB"/>
                <w:left w:val="single" w:sz="2" w:space="0" w:color="E5E7EB"/>
                <w:bottom w:val="single" w:sz="2" w:space="0" w:color="E5E7EB"/>
                <w:right w:val="single" w:sz="2" w:space="0" w:color="E5E7EB"/>
              </w:divBdr>
              <w:divsChild>
                <w:div w:id="527764495">
                  <w:marLeft w:val="0"/>
                  <w:marRight w:val="0"/>
                  <w:marTop w:val="0"/>
                  <w:marBottom w:val="0"/>
                  <w:divBdr>
                    <w:top w:val="single" w:sz="2" w:space="0" w:color="E5E7EB"/>
                    <w:left w:val="single" w:sz="2" w:space="0" w:color="E5E7EB"/>
                    <w:bottom w:val="single" w:sz="2" w:space="0" w:color="E5E7EB"/>
                    <w:right w:val="single" w:sz="2" w:space="0" w:color="E5E7EB"/>
                  </w:divBdr>
                  <w:divsChild>
                    <w:div w:id="977222004">
                      <w:marLeft w:val="0"/>
                      <w:marRight w:val="0"/>
                      <w:marTop w:val="0"/>
                      <w:marBottom w:val="0"/>
                      <w:divBdr>
                        <w:top w:val="single" w:sz="2" w:space="0" w:color="E5E7EB"/>
                        <w:left w:val="single" w:sz="2" w:space="0" w:color="E5E7EB"/>
                        <w:bottom w:val="single" w:sz="2" w:space="0" w:color="E5E7EB"/>
                        <w:right w:val="single" w:sz="2" w:space="0" w:color="E5E7EB"/>
                      </w:divBdr>
                      <w:divsChild>
                        <w:div w:id="230390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7470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2612504">
      <w:bodyDiv w:val="1"/>
      <w:marLeft w:val="0"/>
      <w:marRight w:val="0"/>
      <w:marTop w:val="0"/>
      <w:marBottom w:val="0"/>
      <w:divBdr>
        <w:top w:val="none" w:sz="0" w:space="0" w:color="auto"/>
        <w:left w:val="none" w:sz="0" w:space="0" w:color="auto"/>
        <w:bottom w:val="none" w:sz="0" w:space="0" w:color="auto"/>
        <w:right w:val="none" w:sz="0" w:space="0" w:color="auto"/>
      </w:divBdr>
    </w:div>
    <w:div w:id="343829820">
      <w:bodyDiv w:val="1"/>
      <w:marLeft w:val="0"/>
      <w:marRight w:val="0"/>
      <w:marTop w:val="0"/>
      <w:marBottom w:val="0"/>
      <w:divBdr>
        <w:top w:val="none" w:sz="0" w:space="0" w:color="auto"/>
        <w:left w:val="none" w:sz="0" w:space="0" w:color="auto"/>
        <w:bottom w:val="none" w:sz="0" w:space="0" w:color="auto"/>
        <w:right w:val="none" w:sz="0" w:space="0" w:color="auto"/>
      </w:divBdr>
    </w:div>
    <w:div w:id="570966047">
      <w:bodyDiv w:val="1"/>
      <w:marLeft w:val="0"/>
      <w:marRight w:val="0"/>
      <w:marTop w:val="0"/>
      <w:marBottom w:val="0"/>
      <w:divBdr>
        <w:top w:val="none" w:sz="0" w:space="0" w:color="auto"/>
        <w:left w:val="none" w:sz="0" w:space="0" w:color="auto"/>
        <w:bottom w:val="none" w:sz="0" w:space="0" w:color="auto"/>
        <w:right w:val="none" w:sz="0" w:space="0" w:color="auto"/>
      </w:divBdr>
    </w:div>
    <w:div w:id="594217917">
      <w:bodyDiv w:val="1"/>
      <w:marLeft w:val="0"/>
      <w:marRight w:val="0"/>
      <w:marTop w:val="0"/>
      <w:marBottom w:val="0"/>
      <w:divBdr>
        <w:top w:val="none" w:sz="0" w:space="0" w:color="auto"/>
        <w:left w:val="none" w:sz="0" w:space="0" w:color="auto"/>
        <w:bottom w:val="none" w:sz="0" w:space="0" w:color="auto"/>
        <w:right w:val="none" w:sz="0" w:space="0" w:color="auto"/>
      </w:divBdr>
    </w:div>
    <w:div w:id="613172683">
      <w:bodyDiv w:val="1"/>
      <w:marLeft w:val="0"/>
      <w:marRight w:val="0"/>
      <w:marTop w:val="0"/>
      <w:marBottom w:val="0"/>
      <w:divBdr>
        <w:top w:val="none" w:sz="0" w:space="0" w:color="auto"/>
        <w:left w:val="none" w:sz="0" w:space="0" w:color="auto"/>
        <w:bottom w:val="none" w:sz="0" w:space="0" w:color="auto"/>
        <w:right w:val="none" w:sz="0" w:space="0" w:color="auto"/>
      </w:divBdr>
    </w:div>
    <w:div w:id="647629493">
      <w:bodyDiv w:val="1"/>
      <w:marLeft w:val="0"/>
      <w:marRight w:val="0"/>
      <w:marTop w:val="0"/>
      <w:marBottom w:val="0"/>
      <w:divBdr>
        <w:top w:val="none" w:sz="0" w:space="0" w:color="auto"/>
        <w:left w:val="none" w:sz="0" w:space="0" w:color="auto"/>
        <w:bottom w:val="none" w:sz="0" w:space="0" w:color="auto"/>
        <w:right w:val="none" w:sz="0" w:space="0" w:color="auto"/>
      </w:divBdr>
    </w:div>
    <w:div w:id="965694087">
      <w:bodyDiv w:val="1"/>
      <w:marLeft w:val="0"/>
      <w:marRight w:val="0"/>
      <w:marTop w:val="0"/>
      <w:marBottom w:val="0"/>
      <w:divBdr>
        <w:top w:val="none" w:sz="0" w:space="0" w:color="auto"/>
        <w:left w:val="none" w:sz="0" w:space="0" w:color="auto"/>
        <w:bottom w:val="none" w:sz="0" w:space="0" w:color="auto"/>
        <w:right w:val="none" w:sz="0" w:space="0" w:color="auto"/>
      </w:divBdr>
    </w:div>
    <w:div w:id="1115053240">
      <w:bodyDiv w:val="1"/>
      <w:marLeft w:val="0"/>
      <w:marRight w:val="0"/>
      <w:marTop w:val="0"/>
      <w:marBottom w:val="0"/>
      <w:divBdr>
        <w:top w:val="none" w:sz="0" w:space="0" w:color="auto"/>
        <w:left w:val="none" w:sz="0" w:space="0" w:color="auto"/>
        <w:bottom w:val="none" w:sz="0" w:space="0" w:color="auto"/>
        <w:right w:val="none" w:sz="0" w:space="0" w:color="auto"/>
      </w:divBdr>
    </w:div>
    <w:div w:id="1325818608">
      <w:bodyDiv w:val="1"/>
      <w:marLeft w:val="0"/>
      <w:marRight w:val="0"/>
      <w:marTop w:val="0"/>
      <w:marBottom w:val="0"/>
      <w:divBdr>
        <w:top w:val="none" w:sz="0" w:space="0" w:color="auto"/>
        <w:left w:val="none" w:sz="0" w:space="0" w:color="auto"/>
        <w:bottom w:val="none" w:sz="0" w:space="0" w:color="auto"/>
        <w:right w:val="none" w:sz="0" w:space="0" w:color="auto"/>
      </w:divBdr>
    </w:div>
    <w:div w:id="1453327052">
      <w:bodyDiv w:val="1"/>
      <w:marLeft w:val="0"/>
      <w:marRight w:val="0"/>
      <w:marTop w:val="0"/>
      <w:marBottom w:val="0"/>
      <w:divBdr>
        <w:top w:val="none" w:sz="0" w:space="0" w:color="auto"/>
        <w:left w:val="none" w:sz="0" w:space="0" w:color="auto"/>
        <w:bottom w:val="none" w:sz="0" w:space="0" w:color="auto"/>
        <w:right w:val="none" w:sz="0" w:space="0" w:color="auto"/>
      </w:divBdr>
    </w:div>
    <w:div w:id="1774397973">
      <w:bodyDiv w:val="1"/>
      <w:marLeft w:val="0"/>
      <w:marRight w:val="0"/>
      <w:marTop w:val="0"/>
      <w:marBottom w:val="0"/>
      <w:divBdr>
        <w:top w:val="none" w:sz="0" w:space="0" w:color="auto"/>
        <w:left w:val="none" w:sz="0" w:space="0" w:color="auto"/>
        <w:bottom w:val="none" w:sz="0" w:space="0" w:color="auto"/>
        <w:right w:val="none" w:sz="0" w:space="0" w:color="auto"/>
      </w:divBdr>
    </w:div>
    <w:div w:id="1831217732">
      <w:bodyDiv w:val="1"/>
      <w:marLeft w:val="0"/>
      <w:marRight w:val="0"/>
      <w:marTop w:val="0"/>
      <w:marBottom w:val="0"/>
      <w:divBdr>
        <w:top w:val="none" w:sz="0" w:space="0" w:color="auto"/>
        <w:left w:val="none" w:sz="0" w:space="0" w:color="auto"/>
        <w:bottom w:val="none" w:sz="0" w:space="0" w:color="auto"/>
        <w:right w:val="none" w:sz="0" w:space="0" w:color="auto"/>
      </w:divBdr>
    </w:div>
    <w:div w:id="1871142265">
      <w:bodyDiv w:val="1"/>
      <w:marLeft w:val="0"/>
      <w:marRight w:val="0"/>
      <w:marTop w:val="0"/>
      <w:marBottom w:val="0"/>
      <w:divBdr>
        <w:top w:val="none" w:sz="0" w:space="0" w:color="auto"/>
        <w:left w:val="none" w:sz="0" w:space="0" w:color="auto"/>
        <w:bottom w:val="none" w:sz="0" w:space="0" w:color="auto"/>
        <w:right w:val="none" w:sz="0" w:space="0" w:color="auto"/>
      </w:divBdr>
    </w:div>
    <w:div w:id="2145585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diagramColors" Target="diagrams/colors1.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image" Target="media/image13.png"/><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395827-92A5-A140-9DF3-6A07E67CF1D0}" type="doc">
      <dgm:prSet loTypeId="urn:microsoft.com/office/officeart/2005/8/layout/bProcess3" loCatId="" qsTypeId="urn:microsoft.com/office/officeart/2005/8/quickstyle/simple1" qsCatId="simple" csTypeId="urn:microsoft.com/office/officeart/2005/8/colors/accent1_2" csCatId="accent1" phldr="1"/>
      <dgm:spPr/>
      <dgm:t>
        <a:bodyPr/>
        <a:lstStyle/>
        <a:p>
          <a:endParaRPr lang="en-US"/>
        </a:p>
      </dgm:t>
    </dgm:pt>
    <dgm:pt modelId="{07319752-F296-974F-BE97-F725F97B3CA2}">
      <dgm:prSet phldrT="[Text]"/>
      <dgm:spPr/>
      <dgm:t>
        <a:bodyPr/>
        <a:lstStyle/>
        <a:p>
          <a:pPr>
            <a:buFont typeface="+mj-lt"/>
            <a:buAutoNum type="arabicPeriod"/>
          </a:pPr>
          <a:r>
            <a:rPr lang="en-US" b="0" i="0" u="none"/>
            <a:t>Physical Note Placement: User places a colored sticky note or label in the workspace.</a:t>
          </a:r>
          <a:endParaRPr lang="en-US"/>
        </a:p>
      </dgm:t>
    </dgm:pt>
    <dgm:pt modelId="{18C6DD2F-B149-5141-9661-D4417460B4E6}" type="parTrans" cxnId="{974EF7C3-4CD6-6F4D-965F-5D0795B4FA54}">
      <dgm:prSet/>
      <dgm:spPr/>
      <dgm:t>
        <a:bodyPr/>
        <a:lstStyle/>
        <a:p>
          <a:endParaRPr lang="en-US"/>
        </a:p>
      </dgm:t>
    </dgm:pt>
    <dgm:pt modelId="{0A70DAF3-639C-CB48-85B0-9A77B7A32555}" type="sibTrans" cxnId="{974EF7C3-4CD6-6F4D-965F-5D0795B4FA54}">
      <dgm:prSet/>
      <dgm:spPr/>
      <dgm:t>
        <a:bodyPr/>
        <a:lstStyle/>
        <a:p>
          <a:endParaRPr lang="en-US"/>
        </a:p>
      </dgm:t>
    </dgm:pt>
    <dgm:pt modelId="{7478F8D2-DE37-0C43-B1B7-5852F9C6E888}">
      <dgm:prSet/>
      <dgm:spPr/>
      <dgm:t>
        <a:bodyPr/>
        <a:lstStyle/>
        <a:p>
          <a:pPr>
            <a:buFont typeface="+mj-lt"/>
            <a:buAutoNum type="arabicPeriod"/>
          </a:pPr>
          <a:r>
            <a:rPr lang="en-US" b="0" i="0" u="none"/>
            <a:t>Camera Capture: The Raspberry Pi camera (mounted on the robotic arm) captures the image.</a:t>
          </a:r>
        </a:p>
      </dgm:t>
    </dgm:pt>
    <dgm:pt modelId="{4D8CDA37-618B-234B-9C58-F9F4F12F0742}" type="parTrans" cxnId="{F31595A8-D2D5-294C-A599-50B4BB09B2A5}">
      <dgm:prSet/>
      <dgm:spPr/>
      <dgm:t>
        <a:bodyPr/>
        <a:lstStyle/>
        <a:p>
          <a:endParaRPr lang="en-US"/>
        </a:p>
      </dgm:t>
    </dgm:pt>
    <dgm:pt modelId="{3093ED52-B4A4-344E-9753-71CC04CEF74F}" type="sibTrans" cxnId="{F31595A8-D2D5-294C-A599-50B4BB09B2A5}">
      <dgm:prSet/>
      <dgm:spPr/>
      <dgm:t>
        <a:bodyPr/>
        <a:lstStyle/>
        <a:p>
          <a:endParaRPr lang="en-US"/>
        </a:p>
      </dgm:t>
    </dgm:pt>
    <dgm:pt modelId="{EC201FE6-9013-1945-B5E7-CF338DBE5A1C}">
      <dgm:prSet/>
      <dgm:spPr/>
      <dgm:t>
        <a:bodyPr/>
        <a:lstStyle/>
        <a:p>
          <a:pPr>
            <a:buFont typeface="+mj-lt"/>
            <a:buAutoNum type="arabicPeriod"/>
          </a:pPr>
          <a:r>
            <a:rPr lang="en-US" b="0" i="0" u="none"/>
            <a:t>Color/Text Analysis: The system uses OpenCV for color detection, Tesseract for text recognition, and YOLOv4-Tiny for object categorization.</a:t>
          </a:r>
        </a:p>
      </dgm:t>
    </dgm:pt>
    <dgm:pt modelId="{9B65FA14-93FB-6B46-B473-858CA27A5CF5}" type="parTrans" cxnId="{FB14F8B6-C8B5-5840-BAA6-B12C5F9A6DAE}">
      <dgm:prSet/>
      <dgm:spPr/>
      <dgm:t>
        <a:bodyPr/>
        <a:lstStyle/>
        <a:p>
          <a:endParaRPr lang="en-US"/>
        </a:p>
      </dgm:t>
    </dgm:pt>
    <dgm:pt modelId="{B3189838-0184-6343-B47D-4A4238BF1A69}" type="sibTrans" cxnId="{FB14F8B6-C8B5-5840-BAA6-B12C5F9A6DAE}">
      <dgm:prSet/>
      <dgm:spPr/>
      <dgm:t>
        <a:bodyPr/>
        <a:lstStyle/>
        <a:p>
          <a:endParaRPr lang="en-US"/>
        </a:p>
      </dgm:t>
    </dgm:pt>
    <dgm:pt modelId="{8CD86BE8-6D2C-524C-9ECD-5746C99BEAD5}">
      <dgm:prSet/>
      <dgm:spPr/>
      <dgm:t>
        <a:bodyPr/>
        <a:lstStyle/>
        <a:p>
          <a:pPr>
            <a:buFont typeface="+mj-lt"/>
            <a:buAutoNum type="arabicPeriod"/>
          </a:pPr>
          <a:r>
            <a:rPr lang="en-US" b="0" i="0" u="none"/>
            <a:t>Categorization &amp; Action: Notes are categorized and actions are triggered (e.g., digital organization, reminders).</a:t>
          </a:r>
        </a:p>
      </dgm:t>
    </dgm:pt>
    <dgm:pt modelId="{DE628094-3423-FE4A-80AD-C3C82683F654}" type="parTrans" cxnId="{11EBDF09-5B6A-7745-8999-DB0C4D5D4F3F}">
      <dgm:prSet/>
      <dgm:spPr/>
      <dgm:t>
        <a:bodyPr/>
        <a:lstStyle/>
        <a:p>
          <a:endParaRPr lang="en-US"/>
        </a:p>
      </dgm:t>
    </dgm:pt>
    <dgm:pt modelId="{01F3305D-AB85-6B44-8A20-098D5BF40656}" type="sibTrans" cxnId="{11EBDF09-5B6A-7745-8999-DB0C4D5D4F3F}">
      <dgm:prSet/>
      <dgm:spPr/>
      <dgm:t>
        <a:bodyPr/>
        <a:lstStyle/>
        <a:p>
          <a:endParaRPr lang="en-US"/>
        </a:p>
      </dgm:t>
    </dgm:pt>
    <dgm:pt modelId="{801F06BC-8411-B943-A483-BB4DD3B43B14}">
      <dgm:prSet/>
      <dgm:spPr/>
      <dgm:t>
        <a:bodyPr/>
        <a:lstStyle/>
        <a:p>
          <a:pPr>
            <a:buFont typeface="+mj-lt"/>
            <a:buAutoNum type="arabicPeriod"/>
          </a:pPr>
          <a:r>
            <a:rPr lang="en-US" b="0" i="0" u="none"/>
            <a:t>Digital Platform Sync: Organized data is sent to digital platforms like Quizlet or Google Drive.</a:t>
          </a:r>
        </a:p>
      </dgm:t>
    </dgm:pt>
    <dgm:pt modelId="{B74CA4B4-9800-544E-B2EF-9AD24C0A3B23}" type="parTrans" cxnId="{6815A5A1-452C-254C-8578-DB5407EDED3D}">
      <dgm:prSet/>
      <dgm:spPr/>
      <dgm:t>
        <a:bodyPr/>
        <a:lstStyle/>
        <a:p>
          <a:endParaRPr lang="en-US"/>
        </a:p>
      </dgm:t>
    </dgm:pt>
    <dgm:pt modelId="{76768A0C-DCCD-F049-B0A2-8754085CCA95}" type="sibTrans" cxnId="{6815A5A1-452C-254C-8578-DB5407EDED3D}">
      <dgm:prSet/>
      <dgm:spPr/>
      <dgm:t>
        <a:bodyPr/>
        <a:lstStyle/>
        <a:p>
          <a:endParaRPr lang="en-US"/>
        </a:p>
      </dgm:t>
    </dgm:pt>
    <dgm:pt modelId="{001A0F0D-D7F3-5E40-9E55-7313AD7DAD37}" type="pres">
      <dgm:prSet presAssocID="{4A395827-92A5-A140-9DF3-6A07E67CF1D0}" presName="Name0" presStyleCnt="0">
        <dgm:presLayoutVars>
          <dgm:dir/>
          <dgm:resizeHandles val="exact"/>
        </dgm:presLayoutVars>
      </dgm:prSet>
      <dgm:spPr/>
    </dgm:pt>
    <dgm:pt modelId="{40EADC1A-7D2A-4045-813E-7AC2A6AEE4E2}" type="pres">
      <dgm:prSet presAssocID="{07319752-F296-974F-BE97-F725F97B3CA2}" presName="node" presStyleLbl="node1" presStyleIdx="0" presStyleCnt="5">
        <dgm:presLayoutVars>
          <dgm:bulletEnabled val="1"/>
        </dgm:presLayoutVars>
      </dgm:prSet>
      <dgm:spPr/>
    </dgm:pt>
    <dgm:pt modelId="{BD8AE19A-7FC5-7C45-A3D6-3F06B7096D20}" type="pres">
      <dgm:prSet presAssocID="{0A70DAF3-639C-CB48-85B0-9A77B7A32555}" presName="sibTrans" presStyleLbl="sibTrans1D1" presStyleIdx="0" presStyleCnt="4"/>
      <dgm:spPr/>
    </dgm:pt>
    <dgm:pt modelId="{0DC659C7-00B8-C343-8EC0-72FA2684878A}" type="pres">
      <dgm:prSet presAssocID="{0A70DAF3-639C-CB48-85B0-9A77B7A32555}" presName="connectorText" presStyleLbl="sibTrans1D1" presStyleIdx="0" presStyleCnt="4"/>
      <dgm:spPr/>
    </dgm:pt>
    <dgm:pt modelId="{1F5983AC-FBB2-C84A-98A4-09825DBD133A}" type="pres">
      <dgm:prSet presAssocID="{7478F8D2-DE37-0C43-B1B7-5852F9C6E888}" presName="node" presStyleLbl="node1" presStyleIdx="1" presStyleCnt="5">
        <dgm:presLayoutVars>
          <dgm:bulletEnabled val="1"/>
        </dgm:presLayoutVars>
      </dgm:prSet>
      <dgm:spPr/>
    </dgm:pt>
    <dgm:pt modelId="{CED72248-31D9-B34A-812D-F6EC8D498DBB}" type="pres">
      <dgm:prSet presAssocID="{3093ED52-B4A4-344E-9753-71CC04CEF74F}" presName="sibTrans" presStyleLbl="sibTrans1D1" presStyleIdx="1" presStyleCnt="4"/>
      <dgm:spPr/>
    </dgm:pt>
    <dgm:pt modelId="{BD122498-D3A5-634F-84D4-751B90153EC0}" type="pres">
      <dgm:prSet presAssocID="{3093ED52-B4A4-344E-9753-71CC04CEF74F}" presName="connectorText" presStyleLbl="sibTrans1D1" presStyleIdx="1" presStyleCnt="4"/>
      <dgm:spPr/>
    </dgm:pt>
    <dgm:pt modelId="{E0B5866F-D6D0-9247-9104-920A917383A9}" type="pres">
      <dgm:prSet presAssocID="{EC201FE6-9013-1945-B5E7-CF338DBE5A1C}" presName="node" presStyleLbl="node1" presStyleIdx="2" presStyleCnt="5">
        <dgm:presLayoutVars>
          <dgm:bulletEnabled val="1"/>
        </dgm:presLayoutVars>
      </dgm:prSet>
      <dgm:spPr/>
    </dgm:pt>
    <dgm:pt modelId="{25628F49-8F70-CD4C-855D-B705800A8DE2}" type="pres">
      <dgm:prSet presAssocID="{B3189838-0184-6343-B47D-4A4238BF1A69}" presName="sibTrans" presStyleLbl="sibTrans1D1" presStyleIdx="2" presStyleCnt="4"/>
      <dgm:spPr/>
    </dgm:pt>
    <dgm:pt modelId="{D9DCE4AB-9F11-2045-8841-43ACD53C830B}" type="pres">
      <dgm:prSet presAssocID="{B3189838-0184-6343-B47D-4A4238BF1A69}" presName="connectorText" presStyleLbl="sibTrans1D1" presStyleIdx="2" presStyleCnt="4"/>
      <dgm:spPr/>
    </dgm:pt>
    <dgm:pt modelId="{37C78924-1621-994F-A2D6-C03CD88DB278}" type="pres">
      <dgm:prSet presAssocID="{8CD86BE8-6D2C-524C-9ECD-5746C99BEAD5}" presName="node" presStyleLbl="node1" presStyleIdx="3" presStyleCnt="5">
        <dgm:presLayoutVars>
          <dgm:bulletEnabled val="1"/>
        </dgm:presLayoutVars>
      </dgm:prSet>
      <dgm:spPr/>
    </dgm:pt>
    <dgm:pt modelId="{47AD7A43-514F-E146-9A2C-81F1A1402781}" type="pres">
      <dgm:prSet presAssocID="{01F3305D-AB85-6B44-8A20-098D5BF40656}" presName="sibTrans" presStyleLbl="sibTrans1D1" presStyleIdx="3" presStyleCnt="4"/>
      <dgm:spPr/>
    </dgm:pt>
    <dgm:pt modelId="{0B99971F-990B-8C4D-9D91-79F1AEEDADFB}" type="pres">
      <dgm:prSet presAssocID="{01F3305D-AB85-6B44-8A20-098D5BF40656}" presName="connectorText" presStyleLbl="sibTrans1D1" presStyleIdx="3" presStyleCnt="4"/>
      <dgm:spPr/>
    </dgm:pt>
    <dgm:pt modelId="{DB6C7204-6627-044F-AD37-5CCC86E64C83}" type="pres">
      <dgm:prSet presAssocID="{801F06BC-8411-B943-A483-BB4DD3B43B14}" presName="node" presStyleLbl="node1" presStyleIdx="4" presStyleCnt="5">
        <dgm:presLayoutVars>
          <dgm:bulletEnabled val="1"/>
        </dgm:presLayoutVars>
      </dgm:prSet>
      <dgm:spPr/>
    </dgm:pt>
  </dgm:ptLst>
  <dgm:cxnLst>
    <dgm:cxn modelId="{39107002-2AE7-4141-9222-18486CD012E4}" type="presOf" srcId="{801F06BC-8411-B943-A483-BB4DD3B43B14}" destId="{DB6C7204-6627-044F-AD37-5CCC86E64C83}" srcOrd="0" destOrd="0" presId="urn:microsoft.com/office/officeart/2005/8/layout/bProcess3"/>
    <dgm:cxn modelId="{11EBDF09-5B6A-7745-8999-DB0C4D5D4F3F}" srcId="{4A395827-92A5-A140-9DF3-6A07E67CF1D0}" destId="{8CD86BE8-6D2C-524C-9ECD-5746C99BEAD5}" srcOrd="3" destOrd="0" parTransId="{DE628094-3423-FE4A-80AD-C3C82683F654}" sibTransId="{01F3305D-AB85-6B44-8A20-098D5BF40656}"/>
    <dgm:cxn modelId="{94F8C716-AB03-4A42-AC5B-1223AA40CA7C}" type="presOf" srcId="{4A395827-92A5-A140-9DF3-6A07E67CF1D0}" destId="{001A0F0D-D7F3-5E40-9E55-7313AD7DAD37}" srcOrd="0" destOrd="0" presId="urn:microsoft.com/office/officeart/2005/8/layout/bProcess3"/>
    <dgm:cxn modelId="{17B7C31F-5A12-C445-8DE3-63F681A105C1}" type="presOf" srcId="{B3189838-0184-6343-B47D-4A4238BF1A69}" destId="{25628F49-8F70-CD4C-855D-B705800A8DE2}" srcOrd="0" destOrd="0" presId="urn:microsoft.com/office/officeart/2005/8/layout/bProcess3"/>
    <dgm:cxn modelId="{585E5821-6790-3646-97B7-0A05A6F9C35D}" type="presOf" srcId="{0A70DAF3-639C-CB48-85B0-9A77B7A32555}" destId="{0DC659C7-00B8-C343-8EC0-72FA2684878A}" srcOrd="1" destOrd="0" presId="urn:microsoft.com/office/officeart/2005/8/layout/bProcess3"/>
    <dgm:cxn modelId="{430EE529-0F00-774F-8091-AEB1A614DAE7}" type="presOf" srcId="{3093ED52-B4A4-344E-9753-71CC04CEF74F}" destId="{BD122498-D3A5-634F-84D4-751B90153EC0}" srcOrd="1" destOrd="0" presId="urn:microsoft.com/office/officeart/2005/8/layout/bProcess3"/>
    <dgm:cxn modelId="{89A00530-FD5A-0D4F-9D5B-54853FFE27D8}" type="presOf" srcId="{8CD86BE8-6D2C-524C-9ECD-5746C99BEAD5}" destId="{37C78924-1621-994F-A2D6-C03CD88DB278}" srcOrd="0" destOrd="0" presId="urn:microsoft.com/office/officeart/2005/8/layout/bProcess3"/>
    <dgm:cxn modelId="{70698D3D-2A39-9F41-B033-DC2CE0584C64}" type="presOf" srcId="{3093ED52-B4A4-344E-9753-71CC04CEF74F}" destId="{CED72248-31D9-B34A-812D-F6EC8D498DBB}" srcOrd="0" destOrd="0" presId="urn:microsoft.com/office/officeart/2005/8/layout/bProcess3"/>
    <dgm:cxn modelId="{D7A5F34E-F713-7946-86A0-0E4F7F73F3D4}" type="presOf" srcId="{7478F8D2-DE37-0C43-B1B7-5852F9C6E888}" destId="{1F5983AC-FBB2-C84A-98A4-09825DBD133A}" srcOrd="0" destOrd="0" presId="urn:microsoft.com/office/officeart/2005/8/layout/bProcess3"/>
    <dgm:cxn modelId="{969FD06C-6B5F-4549-9688-4947BA9B6BE2}" type="presOf" srcId="{0A70DAF3-639C-CB48-85B0-9A77B7A32555}" destId="{BD8AE19A-7FC5-7C45-A3D6-3F06B7096D20}" srcOrd="0" destOrd="0" presId="urn:microsoft.com/office/officeart/2005/8/layout/bProcess3"/>
    <dgm:cxn modelId="{454B9372-F42D-B54D-A1B7-0EC449746A65}" type="presOf" srcId="{EC201FE6-9013-1945-B5E7-CF338DBE5A1C}" destId="{E0B5866F-D6D0-9247-9104-920A917383A9}" srcOrd="0" destOrd="0" presId="urn:microsoft.com/office/officeart/2005/8/layout/bProcess3"/>
    <dgm:cxn modelId="{F3F19B85-802B-4B48-900B-1A168E2A4801}" type="presOf" srcId="{01F3305D-AB85-6B44-8A20-098D5BF40656}" destId="{47AD7A43-514F-E146-9A2C-81F1A1402781}" srcOrd="0" destOrd="0" presId="urn:microsoft.com/office/officeart/2005/8/layout/bProcess3"/>
    <dgm:cxn modelId="{D19A168F-E127-A04F-BE93-99E6E3DDB96C}" type="presOf" srcId="{01F3305D-AB85-6B44-8A20-098D5BF40656}" destId="{0B99971F-990B-8C4D-9D91-79F1AEEDADFB}" srcOrd="1" destOrd="0" presId="urn:microsoft.com/office/officeart/2005/8/layout/bProcess3"/>
    <dgm:cxn modelId="{6815A5A1-452C-254C-8578-DB5407EDED3D}" srcId="{4A395827-92A5-A140-9DF3-6A07E67CF1D0}" destId="{801F06BC-8411-B943-A483-BB4DD3B43B14}" srcOrd="4" destOrd="0" parTransId="{B74CA4B4-9800-544E-B2EF-9AD24C0A3B23}" sibTransId="{76768A0C-DCCD-F049-B0A2-8754085CCA95}"/>
    <dgm:cxn modelId="{F31595A8-D2D5-294C-A599-50B4BB09B2A5}" srcId="{4A395827-92A5-A140-9DF3-6A07E67CF1D0}" destId="{7478F8D2-DE37-0C43-B1B7-5852F9C6E888}" srcOrd="1" destOrd="0" parTransId="{4D8CDA37-618B-234B-9C58-F9F4F12F0742}" sibTransId="{3093ED52-B4A4-344E-9753-71CC04CEF74F}"/>
    <dgm:cxn modelId="{AC9F26AD-0E8E-D64A-A8AB-82A00997021A}" type="presOf" srcId="{B3189838-0184-6343-B47D-4A4238BF1A69}" destId="{D9DCE4AB-9F11-2045-8841-43ACD53C830B}" srcOrd="1" destOrd="0" presId="urn:microsoft.com/office/officeart/2005/8/layout/bProcess3"/>
    <dgm:cxn modelId="{FB14F8B6-C8B5-5840-BAA6-B12C5F9A6DAE}" srcId="{4A395827-92A5-A140-9DF3-6A07E67CF1D0}" destId="{EC201FE6-9013-1945-B5E7-CF338DBE5A1C}" srcOrd="2" destOrd="0" parTransId="{9B65FA14-93FB-6B46-B473-858CA27A5CF5}" sibTransId="{B3189838-0184-6343-B47D-4A4238BF1A69}"/>
    <dgm:cxn modelId="{974EF7C3-4CD6-6F4D-965F-5D0795B4FA54}" srcId="{4A395827-92A5-A140-9DF3-6A07E67CF1D0}" destId="{07319752-F296-974F-BE97-F725F97B3CA2}" srcOrd="0" destOrd="0" parTransId="{18C6DD2F-B149-5141-9661-D4417460B4E6}" sibTransId="{0A70DAF3-639C-CB48-85B0-9A77B7A32555}"/>
    <dgm:cxn modelId="{A41CA2C8-D6A0-C542-BC36-5829A2855D01}" type="presOf" srcId="{07319752-F296-974F-BE97-F725F97B3CA2}" destId="{40EADC1A-7D2A-4045-813E-7AC2A6AEE4E2}" srcOrd="0" destOrd="0" presId="urn:microsoft.com/office/officeart/2005/8/layout/bProcess3"/>
    <dgm:cxn modelId="{A8D0A200-CEF0-6F4D-B30B-CF5C97AA4804}" type="presParOf" srcId="{001A0F0D-D7F3-5E40-9E55-7313AD7DAD37}" destId="{40EADC1A-7D2A-4045-813E-7AC2A6AEE4E2}" srcOrd="0" destOrd="0" presId="urn:microsoft.com/office/officeart/2005/8/layout/bProcess3"/>
    <dgm:cxn modelId="{7FBA299B-5348-3049-BF13-7B9CD8D522D9}" type="presParOf" srcId="{001A0F0D-D7F3-5E40-9E55-7313AD7DAD37}" destId="{BD8AE19A-7FC5-7C45-A3D6-3F06B7096D20}" srcOrd="1" destOrd="0" presId="urn:microsoft.com/office/officeart/2005/8/layout/bProcess3"/>
    <dgm:cxn modelId="{F32FFE4D-4656-7545-B6B9-B811597A2131}" type="presParOf" srcId="{BD8AE19A-7FC5-7C45-A3D6-3F06B7096D20}" destId="{0DC659C7-00B8-C343-8EC0-72FA2684878A}" srcOrd="0" destOrd="0" presId="urn:microsoft.com/office/officeart/2005/8/layout/bProcess3"/>
    <dgm:cxn modelId="{8F2FA89C-2D84-5744-B45E-D6C9625E40A1}" type="presParOf" srcId="{001A0F0D-D7F3-5E40-9E55-7313AD7DAD37}" destId="{1F5983AC-FBB2-C84A-98A4-09825DBD133A}" srcOrd="2" destOrd="0" presId="urn:microsoft.com/office/officeart/2005/8/layout/bProcess3"/>
    <dgm:cxn modelId="{002BC732-844B-6742-91E4-3D24238125CE}" type="presParOf" srcId="{001A0F0D-D7F3-5E40-9E55-7313AD7DAD37}" destId="{CED72248-31D9-B34A-812D-F6EC8D498DBB}" srcOrd="3" destOrd="0" presId="urn:microsoft.com/office/officeart/2005/8/layout/bProcess3"/>
    <dgm:cxn modelId="{FEBF0F12-BB30-E546-9E6F-8B7AAC8365E7}" type="presParOf" srcId="{CED72248-31D9-B34A-812D-F6EC8D498DBB}" destId="{BD122498-D3A5-634F-84D4-751B90153EC0}" srcOrd="0" destOrd="0" presId="urn:microsoft.com/office/officeart/2005/8/layout/bProcess3"/>
    <dgm:cxn modelId="{D6434E18-0D86-F948-8A25-15747800FE7B}" type="presParOf" srcId="{001A0F0D-D7F3-5E40-9E55-7313AD7DAD37}" destId="{E0B5866F-D6D0-9247-9104-920A917383A9}" srcOrd="4" destOrd="0" presId="urn:microsoft.com/office/officeart/2005/8/layout/bProcess3"/>
    <dgm:cxn modelId="{C5C726AF-A7E6-D84D-A48E-1F8DD500BF00}" type="presParOf" srcId="{001A0F0D-D7F3-5E40-9E55-7313AD7DAD37}" destId="{25628F49-8F70-CD4C-855D-B705800A8DE2}" srcOrd="5" destOrd="0" presId="urn:microsoft.com/office/officeart/2005/8/layout/bProcess3"/>
    <dgm:cxn modelId="{0FBCF1F6-9FF1-404D-9A2C-749A575CB17A}" type="presParOf" srcId="{25628F49-8F70-CD4C-855D-B705800A8DE2}" destId="{D9DCE4AB-9F11-2045-8841-43ACD53C830B}" srcOrd="0" destOrd="0" presId="urn:microsoft.com/office/officeart/2005/8/layout/bProcess3"/>
    <dgm:cxn modelId="{9356D1B9-D775-E941-9794-6550D48C545B}" type="presParOf" srcId="{001A0F0D-D7F3-5E40-9E55-7313AD7DAD37}" destId="{37C78924-1621-994F-A2D6-C03CD88DB278}" srcOrd="6" destOrd="0" presId="urn:microsoft.com/office/officeart/2005/8/layout/bProcess3"/>
    <dgm:cxn modelId="{10926CA8-80AD-5546-8B6A-956ADCE2DB14}" type="presParOf" srcId="{001A0F0D-D7F3-5E40-9E55-7313AD7DAD37}" destId="{47AD7A43-514F-E146-9A2C-81F1A1402781}" srcOrd="7" destOrd="0" presId="urn:microsoft.com/office/officeart/2005/8/layout/bProcess3"/>
    <dgm:cxn modelId="{6CA79BAB-A2C2-B649-82B2-21A838647CC9}" type="presParOf" srcId="{47AD7A43-514F-E146-9A2C-81F1A1402781}" destId="{0B99971F-990B-8C4D-9D91-79F1AEEDADFB}" srcOrd="0" destOrd="0" presId="urn:microsoft.com/office/officeart/2005/8/layout/bProcess3"/>
    <dgm:cxn modelId="{00CC5A2D-A56C-BE45-AE39-319434A6CF71}" type="presParOf" srcId="{001A0F0D-D7F3-5E40-9E55-7313AD7DAD37}" destId="{DB6C7204-6627-044F-AD37-5CCC86E64C83}" srcOrd="8"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8AE19A-7FC5-7C45-A3D6-3F06B7096D20}">
      <dsp:nvSpPr>
        <dsp:cNvPr id="0" name=""/>
        <dsp:cNvSpPr/>
      </dsp:nvSpPr>
      <dsp:spPr>
        <a:xfrm>
          <a:off x="1585639" y="629927"/>
          <a:ext cx="333543" cy="91440"/>
        </a:xfrm>
        <a:custGeom>
          <a:avLst/>
          <a:gdLst/>
          <a:ahLst/>
          <a:cxnLst/>
          <a:rect l="0" t="0" r="0" b="0"/>
          <a:pathLst>
            <a:path>
              <a:moveTo>
                <a:pt x="0" y="45720"/>
              </a:moveTo>
              <a:lnTo>
                <a:pt x="33354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673826"/>
        <a:ext cx="18207" cy="3641"/>
      </dsp:txXfrm>
    </dsp:sp>
    <dsp:sp modelId="{40EADC1A-7D2A-4045-813E-7AC2A6AEE4E2}">
      <dsp:nvSpPr>
        <dsp:cNvPr id="0" name=""/>
        <dsp:cNvSpPr/>
      </dsp:nvSpPr>
      <dsp:spPr>
        <a:xfrm>
          <a:off x="4205" y="200676"/>
          <a:ext cx="1583233" cy="94994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Font typeface="+mj-lt"/>
            <a:buNone/>
          </a:pPr>
          <a:r>
            <a:rPr lang="en-US" sz="900" b="0" i="0" u="none" kern="1200"/>
            <a:t>Physical Note Placement: User places a colored sticky note or label in the workspace.</a:t>
          </a:r>
          <a:endParaRPr lang="en-US" sz="900" kern="1200"/>
        </a:p>
      </dsp:txBody>
      <dsp:txXfrm>
        <a:off x="4205" y="200676"/>
        <a:ext cx="1583233" cy="949940"/>
      </dsp:txXfrm>
    </dsp:sp>
    <dsp:sp modelId="{CED72248-31D9-B34A-812D-F6EC8D498DBB}">
      <dsp:nvSpPr>
        <dsp:cNvPr id="0" name=""/>
        <dsp:cNvSpPr/>
      </dsp:nvSpPr>
      <dsp:spPr>
        <a:xfrm>
          <a:off x="3533016" y="629927"/>
          <a:ext cx="333543" cy="91440"/>
        </a:xfrm>
        <a:custGeom>
          <a:avLst/>
          <a:gdLst/>
          <a:ahLst/>
          <a:cxnLst/>
          <a:rect l="0" t="0" r="0" b="0"/>
          <a:pathLst>
            <a:path>
              <a:moveTo>
                <a:pt x="0" y="45720"/>
              </a:moveTo>
              <a:lnTo>
                <a:pt x="33354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673826"/>
        <a:ext cx="18207" cy="3641"/>
      </dsp:txXfrm>
    </dsp:sp>
    <dsp:sp modelId="{1F5983AC-FBB2-C84A-98A4-09825DBD133A}">
      <dsp:nvSpPr>
        <dsp:cNvPr id="0" name=""/>
        <dsp:cNvSpPr/>
      </dsp:nvSpPr>
      <dsp:spPr>
        <a:xfrm>
          <a:off x="1951583" y="200676"/>
          <a:ext cx="1583233" cy="94994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Font typeface="+mj-lt"/>
            <a:buNone/>
          </a:pPr>
          <a:r>
            <a:rPr lang="en-US" sz="900" b="0" i="0" u="none" kern="1200"/>
            <a:t>Camera Capture: The Raspberry Pi camera (mounted on the robotic arm) captures the image.</a:t>
          </a:r>
        </a:p>
      </dsp:txBody>
      <dsp:txXfrm>
        <a:off x="1951583" y="200676"/>
        <a:ext cx="1583233" cy="949940"/>
      </dsp:txXfrm>
    </dsp:sp>
    <dsp:sp modelId="{25628F49-8F70-CD4C-855D-B705800A8DE2}">
      <dsp:nvSpPr>
        <dsp:cNvPr id="0" name=""/>
        <dsp:cNvSpPr/>
      </dsp:nvSpPr>
      <dsp:spPr>
        <a:xfrm>
          <a:off x="795822" y="1148817"/>
          <a:ext cx="3894754" cy="333543"/>
        </a:xfrm>
        <a:custGeom>
          <a:avLst/>
          <a:gdLst/>
          <a:ahLst/>
          <a:cxnLst/>
          <a:rect l="0" t="0" r="0" b="0"/>
          <a:pathLst>
            <a:path>
              <a:moveTo>
                <a:pt x="3894754" y="0"/>
              </a:moveTo>
              <a:lnTo>
                <a:pt x="3894754" y="183871"/>
              </a:lnTo>
              <a:lnTo>
                <a:pt x="0" y="183871"/>
              </a:lnTo>
              <a:lnTo>
                <a:pt x="0" y="333543"/>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45406" y="1313768"/>
        <a:ext cx="195587" cy="3641"/>
      </dsp:txXfrm>
    </dsp:sp>
    <dsp:sp modelId="{E0B5866F-D6D0-9247-9104-920A917383A9}">
      <dsp:nvSpPr>
        <dsp:cNvPr id="0" name=""/>
        <dsp:cNvSpPr/>
      </dsp:nvSpPr>
      <dsp:spPr>
        <a:xfrm>
          <a:off x="3898960" y="200676"/>
          <a:ext cx="1583233" cy="94994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Font typeface="+mj-lt"/>
            <a:buNone/>
          </a:pPr>
          <a:r>
            <a:rPr lang="en-US" sz="900" b="0" i="0" u="none" kern="1200"/>
            <a:t>Color/Text Analysis: The system uses OpenCV for color detection, Tesseract for text recognition, and YOLOv4-Tiny for object categorization.</a:t>
          </a:r>
        </a:p>
      </dsp:txBody>
      <dsp:txXfrm>
        <a:off x="3898960" y="200676"/>
        <a:ext cx="1583233" cy="949940"/>
      </dsp:txXfrm>
    </dsp:sp>
    <dsp:sp modelId="{47AD7A43-514F-E146-9A2C-81F1A1402781}">
      <dsp:nvSpPr>
        <dsp:cNvPr id="0" name=""/>
        <dsp:cNvSpPr/>
      </dsp:nvSpPr>
      <dsp:spPr>
        <a:xfrm>
          <a:off x="1585639" y="1944010"/>
          <a:ext cx="333543" cy="91440"/>
        </a:xfrm>
        <a:custGeom>
          <a:avLst/>
          <a:gdLst/>
          <a:ahLst/>
          <a:cxnLst/>
          <a:rect l="0" t="0" r="0" b="0"/>
          <a:pathLst>
            <a:path>
              <a:moveTo>
                <a:pt x="0" y="45720"/>
              </a:moveTo>
              <a:lnTo>
                <a:pt x="333543" y="45720"/>
              </a:lnTo>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1987910"/>
        <a:ext cx="18207" cy="3641"/>
      </dsp:txXfrm>
    </dsp:sp>
    <dsp:sp modelId="{37C78924-1621-994F-A2D6-C03CD88DB278}">
      <dsp:nvSpPr>
        <dsp:cNvPr id="0" name=""/>
        <dsp:cNvSpPr/>
      </dsp:nvSpPr>
      <dsp:spPr>
        <a:xfrm>
          <a:off x="4205" y="1514760"/>
          <a:ext cx="1583233" cy="94994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Font typeface="+mj-lt"/>
            <a:buNone/>
          </a:pPr>
          <a:r>
            <a:rPr lang="en-US" sz="900" b="0" i="0" u="none" kern="1200"/>
            <a:t>Categorization &amp; Action: Notes are categorized and actions are triggered (e.g., digital organization, reminders).</a:t>
          </a:r>
        </a:p>
      </dsp:txBody>
      <dsp:txXfrm>
        <a:off x="4205" y="1514760"/>
        <a:ext cx="1583233" cy="949940"/>
      </dsp:txXfrm>
    </dsp:sp>
    <dsp:sp modelId="{DB6C7204-6627-044F-AD37-5CCC86E64C83}">
      <dsp:nvSpPr>
        <dsp:cNvPr id="0" name=""/>
        <dsp:cNvSpPr/>
      </dsp:nvSpPr>
      <dsp:spPr>
        <a:xfrm>
          <a:off x="1951583" y="1514760"/>
          <a:ext cx="1583233" cy="94994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Font typeface="+mj-lt"/>
            <a:buNone/>
          </a:pPr>
          <a:r>
            <a:rPr lang="en-US" sz="900" b="0" i="0" u="none" kern="1200"/>
            <a:t>Digital Platform Sync: Organized data is sent to digital platforms like Quizlet or Google Drive.</a:t>
          </a:r>
        </a:p>
      </dsp:txBody>
      <dsp:txXfrm>
        <a:off x="1951583" y="1514760"/>
        <a:ext cx="1583233" cy="94994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D349D8289F714ABC349BEC9DDD9291"/>
        <w:category>
          <w:name w:val="General"/>
          <w:gallery w:val="placeholder"/>
        </w:category>
        <w:types>
          <w:type w:val="bbPlcHdr"/>
        </w:types>
        <w:behaviors>
          <w:behavior w:val="content"/>
        </w:behaviors>
        <w:guid w:val="{938B5331-0F97-2D42-9383-9A2FD97A4713}"/>
      </w:docPartPr>
      <w:docPartBody>
        <w:p w:rsidR="00A27A56" w:rsidRDefault="00D8007C" w:rsidP="00D8007C">
          <w:pPr>
            <w:pStyle w:val="26D349D8289F714ABC349BEC9DDD9291"/>
          </w:pPr>
          <w:r>
            <w:rPr>
              <w:color w:val="156082" w:themeColor="accent1"/>
              <w:sz w:val="20"/>
              <w:szCs w:val="20"/>
            </w:rPr>
            <w:t>[Author name]</w:t>
          </w:r>
        </w:p>
      </w:docPartBody>
    </w:docPart>
    <w:docPart>
      <w:docPartPr>
        <w:name w:val="64711AAFCC2FCB41A2944A1D9A86E85F"/>
        <w:category>
          <w:name w:val="General"/>
          <w:gallery w:val="placeholder"/>
        </w:category>
        <w:types>
          <w:type w:val="bbPlcHdr"/>
        </w:types>
        <w:behaviors>
          <w:behavior w:val="content"/>
        </w:behaviors>
        <w:guid w:val="{BFF1DF5B-1B63-EF48-82CC-D865E0AB054E}"/>
      </w:docPartPr>
      <w:docPartBody>
        <w:p w:rsidR="00A27A56" w:rsidRDefault="00D8007C" w:rsidP="00D8007C">
          <w:pPr>
            <w:pStyle w:val="64711AAFCC2FCB41A2944A1D9A86E85F"/>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inter">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IBM Plex Mono">
    <w:panose1 w:val="020B0509050203000203"/>
    <w:charset w:val="4D"/>
    <w:family w:val="modern"/>
    <w:pitch w:val="fixed"/>
    <w:sig w:usb0="A000026F" w:usb1="500020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7C"/>
    <w:rsid w:val="001B1405"/>
    <w:rsid w:val="007001A1"/>
    <w:rsid w:val="00A27A56"/>
    <w:rsid w:val="00B766F9"/>
    <w:rsid w:val="00D64755"/>
    <w:rsid w:val="00D80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D349D8289F714ABC349BEC9DDD9291">
    <w:name w:val="26D349D8289F714ABC349BEC9DDD9291"/>
    <w:rsid w:val="00D8007C"/>
  </w:style>
  <w:style w:type="paragraph" w:customStyle="1" w:styleId="64711AAFCC2FCB41A2944A1D9A86E85F">
    <w:name w:val="64711AAFCC2FCB41A2944A1D9A86E85F"/>
    <w:rsid w:val="00D800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15</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Garza-Robledo Miguel A</dc:creator>
  <cp:keywords/>
  <cp:lastModifiedBy>mikey</cp:lastModifiedBy>
  <cp:revision>2</cp:revision>
  <dcterms:created xsi:type="dcterms:W3CDTF">2025-05-08T21:47:00Z</dcterms:created>
  <dcterms:modified xsi:type="dcterms:W3CDTF">2025-05-12T04:27:00Z</dcterms:modified>
</cp:coreProperties>
</file>