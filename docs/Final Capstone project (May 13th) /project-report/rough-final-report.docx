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F96F" w14:textId="2931B6DD" w:rsidR="00BE33B2" w:rsidRDefault="00F55FC2">
      <w:pPr>
        <w:spacing w:after="0" w:line="259" w:lineRule="auto"/>
        <w:ind w:left="6" w:firstLine="0"/>
      </w:pPr>
      <w:r>
        <w:rPr>
          <w:sz w:val="42"/>
        </w:rPr>
        <w:t>PROJECT REPORT: AI-Powered Robotic Vision System</w:t>
      </w:r>
    </w:p>
    <w:p w14:paraId="30921175" w14:textId="77777777" w:rsidR="00BE33B2" w:rsidRDefault="00000000">
      <w:pPr>
        <w:spacing w:after="285" w:line="259" w:lineRule="auto"/>
        <w:ind w:left="3" w:right="-1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34EC52" wp14:editId="255AE660">
                <wp:extent cx="6476999" cy="9525"/>
                <wp:effectExtent l="0" t="0" r="0" b="0"/>
                <wp:docPr id="43417" name="Group 43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44939" name="Shape 44939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17" style="width:510pt;height:0.75pt;mso-position-horizontal-relative:char;mso-position-vertical-relative:line" coordsize="64769,95">
                <v:shape id="Shape 44940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B49230" w14:textId="77777777" w:rsidR="00BE33B2" w:rsidRDefault="00000000">
      <w:pPr>
        <w:spacing w:after="340" w:line="259" w:lineRule="auto"/>
        <w:ind w:left="3" w:right="-11" w:firstLine="0"/>
      </w:pPr>
      <w:r>
        <w:rPr>
          <w:noProof/>
        </w:rPr>
        <w:drawing>
          <wp:inline distT="0" distB="0" distL="0" distR="0" wp14:anchorId="2B44A986" wp14:editId="04283973">
            <wp:extent cx="6476999" cy="36385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1FA6" w14:textId="27A29371" w:rsidR="00774BD6" w:rsidRDefault="00774BD6" w:rsidP="00774BD6">
      <w:pPr>
        <w:spacing w:after="312" w:line="240" w:lineRule="auto"/>
        <w:ind w:right="27"/>
      </w:pPr>
    </w:p>
    <w:p w14:paraId="0C8243CB" w14:textId="77777777" w:rsidR="00324CAB" w:rsidRDefault="00324CAB" w:rsidP="00324CA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Executive Summary</w:t>
      </w:r>
    </w:p>
    <w:p w14:paraId="7C6F8069" w14:textId="093A86F3" w:rsidR="00324CAB" w:rsidRDefault="00324CAB" w:rsidP="00324CAB">
      <w:pPr>
        <w:spacing w:after="210" w:line="360" w:lineRule="auto"/>
      </w:pPr>
      <w:r>
        <w:rPr>
          <w:rFonts w:ascii="inter" w:eastAsia="inter" w:hAnsi="inter" w:cs="inter"/>
        </w:rPr>
        <w:t xml:space="preserve">SmartVision is an open-source robotic system leveraging Raspberry Pi </w:t>
      </w:r>
      <w:r w:rsidR="007E0EE3">
        <w:rPr>
          <w:rFonts w:ascii="inter" w:eastAsia="inter" w:hAnsi="inter" w:cs="inter"/>
        </w:rPr>
        <w:t>4</w:t>
      </w:r>
      <w:r>
        <w:rPr>
          <w:rFonts w:ascii="inter" w:eastAsia="inter" w:hAnsi="inter" w:cs="inter"/>
        </w:rPr>
        <w:t xml:space="preserve">, computer vision, and machine learning to automate physical-to-digital information organization. This report details its technical implementation, market relevance, and expansion potential, </w:t>
      </w:r>
      <w:commentRangeStart w:id="0"/>
      <w:commentRangeStart w:id="1"/>
      <w:r>
        <w:rPr>
          <w:rFonts w:ascii="inter" w:eastAsia="inter" w:hAnsi="inter" w:cs="inter"/>
        </w:rPr>
        <w:t xml:space="preserve">demonstrating </w:t>
      </w:r>
      <w:r w:rsidR="007E0EE3">
        <w:rPr>
          <w:rFonts w:ascii="inter" w:eastAsia="inter" w:hAnsi="inter" w:cs="inter"/>
        </w:rPr>
        <w:t xml:space="preserve">the technical prowess of </w:t>
      </w:r>
      <w:r w:rsidR="00A72F25">
        <w:rPr>
          <w:rFonts w:ascii="inter" w:eastAsia="inter" w:hAnsi="inter" w:cs="inter"/>
        </w:rPr>
        <w:t xml:space="preserve">the small, inexpensive microcontroller which </w:t>
      </w:r>
      <w:proofErr w:type="gramStart"/>
      <w:r w:rsidR="00A72F25">
        <w:rPr>
          <w:rFonts w:ascii="inter" w:eastAsia="inter" w:hAnsi="inter" w:cs="inter"/>
        </w:rPr>
        <w:t xml:space="preserve">is </w:t>
      </w:r>
      <w:r w:rsidR="00F55FC2">
        <w:rPr>
          <w:rFonts w:ascii="inter" w:eastAsia="inter" w:hAnsi="inter" w:cs="inter"/>
        </w:rPr>
        <w:t>.</w:t>
      </w:r>
      <w:commentRangeEnd w:id="0"/>
      <w:proofErr w:type="gramEnd"/>
      <w:r w:rsidR="00F55FC2">
        <w:rPr>
          <w:rStyle w:val="CommentReference"/>
        </w:rPr>
        <w:commentReference w:id="0"/>
      </w:r>
      <w:commentRangeEnd w:id="1"/>
      <w:r w:rsidR="00A72F25">
        <w:rPr>
          <w:rStyle w:val="CommentReference"/>
        </w:rPr>
        <w:commentReference w:id="1"/>
      </w:r>
    </w:p>
    <w:p w14:paraId="5C9E344A" w14:textId="77777777" w:rsidR="00324CAB" w:rsidRDefault="00324CAB" w:rsidP="00324CAB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FB81160" wp14:editId="137F6AEA">
                <wp:extent cx="6038850" cy="635"/>
                <wp:effectExtent l="0" t="0" r="19050" b="24765"/>
                <wp:docPr id="15666036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D3904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0C443810" w14:textId="77777777" w:rsidR="00C14A57" w:rsidRDefault="00C14A57" w:rsidP="00B87889">
      <w:pPr>
        <w:spacing w:before="315" w:after="105" w:line="360" w:lineRule="auto"/>
        <w:ind w:left="0" w:firstLine="0"/>
        <w:rPr>
          <w:rFonts w:ascii="inter" w:eastAsia="inter" w:hAnsi="inter" w:cs="inter"/>
          <w:b/>
          <w:sz w:val="24"/>
        </w:rPr>
      </w:pPr>
    </w:p>
    <w:p w14:paraId="207B8977" w14:textId="0D2A3349" w:rsidR="00B87889" w:rsidRDefault="00324CAB" w:rsidP="00353DFF">
      <w:pPr>
        <w:spacing w:before="315" w:after="105" w:line="360" w:lineRule="auto"/>
        <w:ind w:left="-30"/>
        <w:rPr>
          <w:rFonts w:ascii="inter" w:eastAsia="inter" w:hAnsi="inter" w:cs="inter"/>
          <w:b/>
          <w:sz w:val="24"/>
        </w:rPr>
      </w:pPr>
      <w:r>
        <w:rPr>
          <w:rFonts w:ascii="inter" w:eastAsia="inter" w:hAnsi="inter" w:cs="inter"/>
          <w:b/>
          <w:sz w:val="24"/>
        </w:rPr>
        <w:t>Technical Architecture</w:t>
      </w:r>
    </w:p>
    <w:p w14:paraId="6B7014F5" w14:textId="5E3829DE" w:rsidR="00B87889" w:rsidRDefault="00B87889" w:rsidP="00324CAB">
      <w:pPr>
        <w:spacing w:before="315" w:after="105" w:line="360" w:lineRule="auto"/>
        <w:ind w:left="-30"/>
      </w:pPr>
      <w:r>
        <w:rPr>
          <w:noProof/>
        </w:rPr>
        <w:lastRenderedPageBreak/>
        <w:drawing>
          <wp:inline distT="0" distB="0" distL="0" distR="0" wp14:anchorId="2BAB1998" wp14:editId="1547701D">
            <wp:extent cx="6471285" cy="4820423"/>
            <wp:effectExtent l="0" t="0" r="5715" b="5715"/>
            <wp:docPr id="131503155" name="Picture 82" descr="A diagram of a computer wiring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155" name="Picture 82" descr="A diagram of a computer wiring diagram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27"/>
                    <a:stretch/>
                  </pic:blipFill>
                  <pic:spPr bwMode="auto">
                    <a:xfrm>
                      <a:off x="0" y="0"/>
                      <a:ext cx="6471285" cy="482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9C71" w14:textId="77777777" w:rsidR="00324CAB" w:rsidRDefault="00324CAB" w:rsidP="00324CA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Hardware Stack</w:t>
      </w:r>
    </w:p>
    <w:p w14:paraId="3A9C49EE" w14:textId="03065A19" w:rsidR="00B87889" w:rsidRDefault="00B87889" w:rsidP="00B87889">
      <w:pPr>
        <w:pStyle w:val="Heading1"/>
        <w:numPr>
          <w:ilvl w:val="0"/>
          <w:numId w:val="33"/>
        </w:numPr>
        <w:spacing w:line="240" w:lineRule="auto"/>
        <w:rPr>
          <w:b/>
          <w:bCs/>
          <w:sz w:val="21"/>
        </w:rPr>
      </w:pPr>
      <w:r>
        <w:rPr>
          <w:b/>
          <w:bCs/>
          <w:sz w:val="21"/>
        </w:rPr>
        <w:t>Raspberry Pi 4</w:t>
      </w:r>
    </w:p>
    <w:p w14:paraId="181FEBFF" w14:textId="35A5642B" w:rsidR="00B87889" w:rsidRDefault="00B87889" w:rsidP="00B87889">
      <w:pPr>
        <w:pStyle w:val="ListParagraph"/>
        <w:numPr>
          <w:ilvl w:val="0"/>
          <w:numId w:val="33"/>
        </w:numPr>
      </w:pPr>
      <w:r>
        <w:t>Expansion Board</w:t>
      </w:r>
    </w:p>
    <w:p w14:paraId="22CFF09A" w14:textId="249A47C7" w:rsidR="00B87889" w:rsidRDefault="00B87889" w:rsidP="00B87889">
      <w:pPr>
        <w:pStyle w:val="ListParagraph"/>
        <w:numPr>
          <w:ilvl w:val="0"/>
          <w:numId w:val="33"/>
        </w:numPr>
      </w:pPr>
      <w:r>
        <w:t>Robotic arm (6 servos, also optional)</w:t>
      </w:r>
    </w:p>
    <w:p w14:paraId="5CFE55E1" w14:textId="6868D3A6" w:rsidR="00B87889" w:rsidRDefault="00B87889" w:rsidP="00B87889">
      <w:pPr>
        <w:pStyle w:val="ListParagraph"/>
        <w:numPr>
          <w:ilvl w:val="0"/>
          <w:numId w:val="33"/>
        </w:numPr>
      </w:pPr>
      <w:r>
        <w:t>OLED Screen (optional)</w:t>
      </w:r>
    </w:p>
    <w:p w14:paraId="29110ECB" w14:textId="51B044CF" w:rsidR="00B87889" w:rsidRPr="00B87889" w:rsidRDefault="00B87889" w:rsidP="00B87889">
      <w:pPr>
        <w:pStyle w:val="ListParagraph"/>
        <w:numPr>
          <w:ilvl w:val="0"/>
          <w:numId w:val="33"/>
        </w:numPr>
      </w:pPr>
      <w:r>
        <w:t>Camera</w:t>
      </w:r>
    </w:p>
    <w:p w14:paraId="6FC5B537" w14:textId="01A5AC0A" w:rsidR="00324CAB" w:rsidRDefault="00B87889" w:rsidP="00B87889">
      <w:pPr>
        <w:pStyle w:val="Heading1"/>
        <w:numPr>
          <w:ilvl w:val="0"/>
          <w:numId w:val="33"/>
        </w:numPr>
        <w:spacing w:line="240" w:lineRule="auto"/>
        <w:rPr>
          <w:b/>
          <w:bCs/>
          <w:sz w:val="21"/>
        </w:rPr>
      </w:pPr>
      <w:r>
        <w:rPr>
          <w:b/>
          <w:bCs/>
          <w:sz w:val="21"/>
        </w:rPr>
        <w:t xml:space="preserve">Raspberry pi </w:t>
      </w:r>
      <w:proofErr w:type="spellStart"/>
      <w:r>
        <w:rPr>
          <w:b/>
          <w:bCs/>
          <w:sz w:val="21"/>
        </w:rPr>
        <w:t>raobotic</w:t>
      </w:r>
      <w:proofErr w:type="spellEnd"/>
      <w:r>
        <w:rPr>
          <w:b/>
          <w:bCs/>
          <w:sz w:val="21"/>
        </w:rPr>
        <w:t xml:space="preserve"> arm </w:t>
      </w:r>
    </w:p>
    <w:p w14:paraId="4BDAA274" w14:textId="77777777" w:rsidR="00B87889" w:rsidRDefault="00B87889" w:rsidP="00B87889"/>
    <w:p w14:paraId="19E43657" w14:textId="77777777" w:rsidR="00B87889" w:rsidRPr="00B87889" w:rsidRDefault="00B87889" w:rsidP="00B87889">
      <w:pPr>
        <w:pStyle w:val="Heading1"/>
      </w:pPr>
      <w:r w:rsidRPr="00B87889">
        <w:t>Workflow Diagram</w:t>
      </w:r>
    </w:p>
    <w:p w14:paraId="67D6F3DD" w14:textId="77777777" w:rsidR="00353DFF" w:rsidRDefault="00353DFF" w:rsidP="00353DFF">
      <w:pPr>
        <w:spacing w:after="214"/>
        <w:ind w:left="475" w:right="27"/>
      </w:pPr>
    </w:p>
    <w:p w14:paraId="3C566590" w14:textId="77777777" w:rsidR="00353DFF" w:rsidRDefault="00353DFF" w:rsidP="00353DFF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The Problem We’re Solving</w:t>
      </w:r>
    </w:p>
    <w:p w14:paraId="59831DF4" w14:textId="5FB82615" w:rsidR="00353DFF" w:rsidRDefault="00353DFF" w:rsidP="00353DFF">
      <w:pPr>
        <w:spacing w:after="210" w:line="360" w:lineRule="auto"/>
      </w:pPr>
      <w:r>
        <w:rPr>
          <w:rFonts w:ascii="inter" w:eastAsia="inter" w:hAnsi="inter" w:cs="inter"/>
        </w:rPr>
        <w:t xml:space="preserve">This project addresses the systemic complexity of deploying real-time computer vision on resource-constrained hardware while maintaining educational accessibility. Our solution bridges the gap between theoretical machine learning concepts and practical robotics implementation through </w:t>
      </w:r>
      <w:r>
        <w:rPr>
          <w:rFonts w:ascii="inter" w:eastAsia="inter" w:hAnsi="inter" w:cs="inter"/>
        </w:rPr>
        <w:t>5</w:t>
      </w:r>
      <w:r>
        <w:rPr>
          <w:rFonts w:ascii="inter" w:eastAsia="inter" w:hAnsi="inter" w:cs="inter"/>
        </w:rPr>
        <w:t xml:space="preserve"> key phases:</w:t>
      </w:r>
    </w:p>
    <w:p w14:paraId="63056FFC" w14:textId="77777777" w:rsidR="00B87889" w:rsidRPr="00B87889" w:rsidRDefault="00B87889" w:rsidP="00B87889"/>
    <w:p w14:paraId="62A60238" w14:textId="77777777" w:rsidR="00B87889" w:rsidRPr="00B87889" w:rsidRDefault="00B87889" w:rsidP="00B87889">
      <w:r w:rsidRPr="00B87889">
        <w:lastRenderedPageBreak/>
        <w:drawing>
          <wp:inline distT="0" distB="0" distL="0" distR="0" wp14:anchorId="15AFF8DC" wp14:editId="1AEAD396">
            <wp:extent cx="5486400" cy="2665378"/>
            <wp:effectExtent l="12700" t="0" r="25400" b="0"/>
            <wp:docPr id="211331211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  <w:r w:rsidRPr="00B87889">
        <w:br/>
      </w:r>
    </w:p>
    <w:p w14:paraId="46980259" w14:textId="77777777" w:rsidR="00B87889" w:rsidRDefault="00B87889" w:rsidP="00B87889"/>
    <w:p w14:paraId="1E0218DD" w14:textId="77777777" w:rsidR="005459B3" w:rsidRDefault="005459B3" w:rsidP="00B87889"/>
    <w:p w14:paraId="2E102444" w14:textId="77777777" w:rsidR="005459B3" w:rsidRDefault="005459B3" w:rsidP="005459B3"/>
    <w:p w14:paraId="3C4C025F" w14:textId="77777777" w:rsidR="005459B3" w:rsidRDefault="005459B3" w:rsidP="005459B3"/>
    <w:p w14:paraId="4B03BCCB" w14:textId="77777777" w:rsidR="005459B3" w:rsidRDefault="005459B3" w:rsidP="005459B3"/>
    <w:p w14:paraId="696EA01E" w14:textId="77777777" w:rsidR="005459B3" w:rsidRDefault="005459B3" w:rsidP="005459B3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</w:rPr>
        <w:t>Ubuntu OS Imaging &amp; Development Environment Configuration</w:t>
      </w:r>
    </w:p>
    <w:p w14:paraId="5401A013" w14:textId="77777777" w:rsidR="005459B3" w:rsidRDefault="005459B3" w:rsidP="005459B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</w:rPr>
        <w:t>Created reproducible SD card images with preconfigured Ubuntu Mate made for Raspberry Pi 4, ROS Arm Library from the Yahboom Dofbot (Nicknamed “</w:t>
      </w:r>
      <w:proofErr w:type="spellStart"/>
      <w:r>
        <w:rPr>
          <w:rFonts w:ascii="inter" w:eastAsia="inter" w:hAnsi="inter" w:cs="inter"/>
        </w:rPr>
        <w:t>Doffy</w:t>
      </w:r>
      <w:proofErr w:type="spellEnd"/>
      <w:r>
        <w:rPr>
          <w:rFonts w:ascii="inter" w:eastAsia="inter" w:hAnsi="inter" w:cs="inter"/>
        </w:rPr>
        <w:t>”) Robotic Arm, Jupyter Lab, OpenCV 4.8, torchvision, and related TensorFlow Lite dependencies</w:t>
      </w:r>
    </w:p>
    <w:p w14:paraId="5D66D86F" w14:textId="77777777" w:rsidR="005459B3" w:rsidRDefault="005459B3" w:rsidP="005459B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</w:rPr>
        <w:t>Developed automated bash scripts (</w:t>
      </w:r>
      <w:r>
        <w:rPr>
          <w:rStyle w:val="VerbatimChar"/>
          <w:rFonts w:ascii="IBM Plex Mono" w:eastAsia="IBM Plex Mono" w:hAnsi="IBM Plex Mono" w:cs="IBM Plex Mono"/>
          <w:sz w:val="18"/>
          <w:shd w:val="clear" w:color="auto" w:fill="F8F8FA"/>
        </w:rPr>
        <w:t>setup_env.sh</w:t>
      </w:r>
      <w:bookmarkStart w:id="2" w:name="fnref1"/>
      <w:bookmarkEnd w:id="2"/>
      <w:r>
        <w:rPr>
          <w:rFonts w:ascii="inter" w:eastAsia="inter" w:hAnsi="inter" w:cs="inter"/>
        </w:rPr>
        <w:t>) for dependency resolution and library version locking</w:t>
      </w:r>
    </w:p>
    <w:p w14:paraId="4D8A0ADE" w14:textId="77777777" w:rsidR="005459B3" w:rsidRDefault="005459B3" w:rsidP="005459B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</w:rPr>
        <w:t>Implemented hybrid Jupyter Lab environment accessible via LAN/WAN through Jupyter Server with GPU-accelerated kernels</w:t>
      </w:r>
      <w:bookmarkStart w:id="3" w:name="fnref2"/>
      <w:bookmarkStart w:id="4" w:name="fnref3"/>
      <w:bookmarkEnd w:id="3"/>
      <w:bookmarkEnd w:id="4"/>
    </w:p>
    <w:p w14:paraId="43CFB9BE" w14:textId="77777777" w:rsidR="005459B3" w:rsidRDefault="005459B3" w:rsidP="005459B3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</w:rPr>
        <w:t>Robotic Hardware Power Optimization</w:t>
      </w:r>
    </w:p>
    <w:p w14:paraId="131598B9" w14:textId="77777777" w:rsidR="005459B3" w:rsidRPr="00B16539" w:rsidRDefault="005459B3" w:rsidP="005459B3">
      <w:pPr>
        <w:numPr>
          <w:ilvl w:val="1"/>
          <w:numId w:val="1"/>
        </w:numPr>
        <w:spacing w:before="105" w:after="105" w:line="360" w:lineRule="auto"/>
      </w:pPr>
      <w:r>
        <w:t xml:space="preserve">Main Control Board enabling with Bus Servo interface (Used PWM bus Servo interface in a daisy-chain linkage of 6 servos (utilization of 5 for isolated project environment focus) </w:t>
      </w:r>
    </w:p>
    <w:p w14:paraId="3E90BDDC" w14:textId="77777777" w:rsidR="005459B3" w:rsidRPr="00604D89" w:rsidRDefault="005459B3" w:rsidP="005459B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</w:rPr>
        <w:t>Raspberry Pi 4 (Preferably with at least passive cooling for CPU intensive jobs)</w:t>
      </w:r>
    </w:p>
    <w:p w14:paraId="51D073CB" w14:textId="77777777" w:rsidR="005459B3" w:rsidRPr="00604D89" w:rsidRDefault="005459B3" w:rsidP="005459B3">
      <w:pPr>
        <w:numPr>
          <w:ilvl w:val="1"/>
          <w:numId w:val="1"/>
        </w:numPr>
        <w:spacing w:before="105" w:after="105" w:line="36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USB Camera for </w:t>
      </w:r>
      <w:r w:rsidRPr="00604D89">
        <w:rPr>
          <w:rFonts w:ascii="inter" w:eastAsia="inter" w:hAnsi="inter" w:cs="inter"/>
        </w:rPr>
        <w:t>1080p @ 30fps, UVC-compliant</w:t>
      </w:r>
      <w:r>
        <w:rPr>
          <w:rFonts w:ascii="inter" w:eastAsia="inter" w:hAnsi="inter" w:cs="inter"/>
        </w:rPr>
        <w:t xml:space="preserve"> for real-time capture</w:t>
      </w:r>
    </w:p>
    <w:p w14:paraId="44F7088A" w14:textId="77777777" w:rsidR="005459B3" w:rsidRDefault="005459B3" w:rsidP="005459B3">
      <w:pPr>
        <w:spacing w:after="210" w:line="240" w:lineRule="auto"/>
        <w:ind w:left="540" w:firstLine="0"/>
      </w:pPr>
    </w:p>
    <w:p w14:paraId="540F6F26" w14:textId="77777777" w:rsidR="005459B3" w:rsidRDefault="005459B3" w:rsidP="002B797A">
      <w:pPr>
        <w:pStyle w:val="Heading1"/>
        <w:spacing w:line="240" w:lineRule="auto"/>
        <w:contextualSpacing/>
      </w:pPr>
      <w:r>
        <w:t>What I learned</w:t>
      </w:r>
    </w:p>
    <w:p w14:paraId="6F27D68D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Camera</w:t>
      </w:r>
    </w:p>
    <w:p w14:paraId="665EBF94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Read and Write</w:t>
      </w:r>
    </w:p>
    <w:p w14:paraId="5BE8813B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Media Creation: Image and Video</w:t>
      </w:r>
    </w:p>
    <w:p w14:paraId="01B2A6EE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Servo Interfacing</w:t>
      </w:r>
    </w:p>
    <w:p w14:paraId="3DBA9A8E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Read and Capture</w:t>
      </w:r>
    </w:p>
    <w:p w14:paraId="3AC805DE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Movement Servo Mapping and Writing</w:t>
      </w:r>
    </w:p>
    <w:p w14:paraId="2695DCAF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OpenCV Practice: Image Formatting and Creation</w:t>
      </w:r>
    </w:p>
    <w:p w14:paraId="5E3FE08B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lastRenderedPageBreak/>
        <w:t>Image Quality Formatting</w:t>
      </w:r>
    </w:p>
    <w:p w14:paraId="53960C76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Image Pixel Formatting</w:t>
      </w:r>
    </w:p>
    <w:p w14:paraId="3E68EE26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OpenCV Practice: Image Pre-Processing Transformation Functions</w:t>
      </w:r>
    </w:p>
    <w:p w14:paraId="5A84F521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Zoom</w:t>
      </w:r>
    </w:p>
    <w:p w14:paraId="39BCDE36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Cut</w:t>
      </w:r>
    </w:p>
    <w:p w14:paraId="1DA594B0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Move</w:t>
      </w:r>
    </w:p>
    <w:p w14:paraId="7445D9F5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Mirror</w:t>
      </w:r>
    </w:p>
    <w:p w14:paraId="36C78AC9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Radiation</w:t>
      </w:r>
    </w:p>
    <w:p w14:paraId="20240163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Rotation</w:t>
      </w:r>
    </w:p>
    <w:p w14:paraId="2055E791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perspectivity</w:t>
      </w:r>
    </w:p>
    <w:p w14:paraId="1AA16CC9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OpenCV Practice: Image Post-Processing Transformation Functions</w:t>
      </w:r>
    </w:p>
    <w:p w14:paraId="3DD71CF5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Grayscale</w:t>
      </w:r>
    </w:p>
    <w:p w14:paraId="007EB6DA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Binarization</w:t>
      </w:r>
    </w:p>
    <w:p w14:paraId="1839867D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Drawing lines</w:t>
      </w:r>
    </w:p>
    <w:p w14:paraId="71E93337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Drawing Rectangles</w:t>
      </w:r>
    </w:p>
    <w:p w14:paraId="1A5EA71A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Edge Detection</w:t>
      </w:r>
    </w:p>
    <w:p w14:paraId="3C3D51B5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Text Generation</w:t>
      </w:r>
    </w:p>
    <w:p w14:paraId="17746E9D" w14:textId="77777777" w:rsidR="005459B3" w:rsidRDefault="005459B3" w:rsidP="002B797A">
      <w:pPr>
        <w:numPr>
          <w:ilvl w:val="1"/>
          <w:numId w:val="1"/>
        </w:numPr>
        <w:spacing w:after="210" w:line="240" w:lineRule="auto"/>
        <w:contextualSpacing/>
      </w:pPr>
      <w:r>
        <w:t>OpenCV Practice: Advanced image Processing</w:t>
      </w:r>
    </w:p>
    <w:p w14:paraId="68C4390D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Color Image Histogram</w:t>
      </w:r>
    </w:p>
    <w:p w14:paraId="4ACD9485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Histogram Equalization</w:t>
      </w:r>
    </w:p>
    <w:p w14:paraId="4BC78244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Image Patching</w:t>
      </w:r>
    </w:p>
    <w:p w14:paraId="3FDD3D46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Brightness Enhancing</w:t>
      </w:r>
    </w:p>
    <w:p w14:paraId="258486B7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Grinding Skin Whitening</w:t>
      </w:r>
    </w:p>
    <w:p w14:paraId="6830DD9D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Gaussian Mean Filtering</w:t>
      </w:r>
    </w:p>
    <w:p w14:paraId="35B2C6A6" w14:textId="77777777" w:rsidR="005459B3" w:rsidRDefault="005459B3" w:rsidP="002B797A">
      <w:pPr>
        <w:numPr>
          <w:ilvl w:val="2"/>
          <w:numId w:val="1"/>
        </w:numPr>
        <w:spacing w:after="210" w:line="240" w:lineRule="auto"/>
        <w:contextualSpacing/>
      </w:pPr>
      <w:r>
        <w:t>Median Filtering</w:t>
      </w:r>
    </w:p>
    <w:p w14:paraId="267B9663" w14:textId="73BC7679" w:rsidR="005459B3" w:rsidRDefault="002B797A" w:rsidP="002B797A">
      <w:pPr>
        <w:pStyle w:val="Heading1"/>
      </w:pPr>
      <w:r>
        <w:t>Sample widget created to detect colors</w:t>
      </w:r>
    </w:p>
    <w:p w14:paraId="21B2C8FD" w14:textId="77777777" w:rsidR="002B797A" w:rsidRDefault="002B797A" w:rsidP="002B797A">
      <w:pPr>
        <w:spacing w:after="210" w:line="240" w:lineRule="auto"/>
        <w:contextualSpacing/>
      </w:pPr>
    </w:p>
    <w:p w14:paraId="2EE729B1" w14:textId="19196E96" w:rsidR="002B797A" w:rsidRDefault="002B797A" w:rsidP="002B797A">
      <w:pPr>
        <w:spacing w:after="210" w:line="240" w:lineRule="auto"/>
        <w:contextualSpacing/>
      </w:pPr>
      <w:r>
        <w:t>This will be used to potential create a custom model with our own data</w:t>
      </w:r>
    </w:p>
    <w:p w14:paraId="0A7980C7" w14:textId="77777777" w:rsidR="002B797A" w:rsidRDefault="002B797A" w:rsidP="002B797A">
      <w:pPr>
        <w:spacing w:after="210" w:line="240" w:lineRule="auto"/>
        <w:ind w:left="2700" w:firstLine="0"/>
        <w:contextualSpacing/>
      </w:pPr>
    </w:p>
    <w:p w14:paraId="6E4523C3" w14:textId="77777777" w:rsidR="005459B3" w:rsidRPr="00604D89" w:rsidRDefault="005459B3" w:rsidP="002B797A">
      <w:pPr>
        <w:spacing w:after="210" w:line="240" w:lineRule="auto"/>
        <w:ind w:left="540" w:firstLine="0"/>
        <w:contextualSpacing/>
      </w:pPr>
    </w:p>
    <w:p w14:paraId="6D79DAD6" w14:textId="77777777" w:rsidR="005459B3" w:rsidRPr="00004FAF" w:rsidRDefault="005459B3" w:rsidP="005459B3">
      <w:pPr>
        <w:spacing w:after="210" w:line="360" w:lineRule="auto"/>
        <w:ind w:left="540" w:firstLine="0"/>
      </w:pPr>
      <w:r>
        <w:rPr>
          <w:noProof/>
        </w:rPr>
        <w:drawing>
          <wp:inline distT="0" distB="0" distL="0" distR="0" wp14:anchorId="47152D82" wp14:editId="127FA082">
            <wp:extent cx="6471285" cy="3528060"/>
            <wp:effectExtent l="0" t="0" r="5715" b="2540"/>
            <wp:docPr id="280444685" name="Picture 2" descr="A close-up of a colorful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4685" name="Picture 2" descr="A close-up of a colorful cub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2C44" w14:textId="77777777" w:rsidR="005459B3" w:rsidRDefault="005459B3" w:rsidP="005459B3">
      <w:pPr>
        <w:spacing w:after="210" w:line="360" w:lineRule="auto"/>
        <w:ind w:left="540" w:firstLine="0"/>
      </w:pPr>
      <w:r>
        <w:t xml:space="preserve">Block Color </w:t>
      </w:r>
      <w:r w:rsidRPr="002B797A">
        <w:rPr>
          <w:rStyle w:val="Heading2Char"/>
        </w:rPr>
        <w:t>Detection</w:t>
      </w:r>
      <w:r>
        <w:t xml:space="preserve"> Display</w:t>
      </w:r>
    </w:p>
    <w:p w14:paraId="38281587" w14:textId="77777777" w:rsidR="005459B3" w:rsidRDefault="005459B3" w:rsidP="005459B3">
      <w:pPr>
        <w:spacing w:after="210" w:line="360" w:lineRule="auto"/>
        <w:ind w:left="540" w:firstLine="0"/>
      </w:pPr>
      <w:r>
        <w:rPr>
          <w:noProof/>
        </w:rPr>
        <w:lastRenderedPageBreak/>
        <w:drawing>
          <wp:inline distT="0" distB="0" distL="0" distR="0" wp14:anchorId="453D4B41" wp14:editId="5B7CE703">
            <wp:extent cx="6471285" cy="1841500"/>
            <wp:effectExtent l="0" t="0" r="5715" b="0"/>
            <wp:docPr id="405758335" name="Picture 3" descr="A white square with a squar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8335" name="Picture 3" descr="A white square with a square in the middl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A60" w14:textId="77777777" w:rsidR="005459B3" w:rsidRDefault="005459B3" w:rsidP="005459B3">
      <w:pPr>
        <w:spacing w:after="210" w:line="360" w:lineRule="auto"/>
        <w:ind w:left="540" w:firstLine="0"/>
      </w:pPr>
    </w:p>
    <w:p w14:paraId="39D0E904" w14:textId="77777777" w:rsidR="005459B3" w:rsidRPr="00E85587" w:rsidRDefault="005459B3" w:rsidP="002B797A">
      <w:pPr>
        <w:pStyle w:val="Heading2"/>
      </w:pPr>
      <w:r>
        <w:t xml:space="preserve">Comparison of different yolo and </w:t>
      </w:r>
      <w:proofErr w:type="gramStart"/>
      <w:r>
        <w:t>there</w:t>
      </w:r>
      <w:proofErr w:type="gramEnd"/>
      <w:r>
        <w:t xml:space="preserve"> detection AP from prior years.</w:t>
      </w:r>
    </w:p>
    <w:p w14:paraId="1E8806C3" w14:textId="77777777" w:rsidR="005459B3" w:rsidRDefault="005459B3" w:rsidP="005459B3">
      <w:pPr>
        <w:spacing w:after="210" w:line="360" w:lineRule="auto"/>
        <w:ind w:left="540" w:firstLine="0"/>
      </w:pPr>
      <w:r>
        <w:rPr>
          <w:noProof/>
        </w:rPr>
        <w:drawing>
          <wp:inline distT="0" distB="0" distL="0" distR="0" wp14:anchorId="61B7353B" wp14:editId="4C81FBCA">
            <wp:extent cx="5416952" cy="2953113"/>
            <wp:effectExtent l="0" t="0" r="0" b="6350"/>
            <wp:docPr id="1332469613" name="Picture 4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9613" name="Picture 4" descr="A graph with numbers and lin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299" cy="29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252E" w14:textId="77777777" w:rsidR="005459B3" w:rsidRDefault="005459B3" w:rsidP="005459B3">
      <w:pPr>
        <w:spacing w:after="210" w:line="360" w:lineRule="auto"/>
        <w:ind w:left="540" w:firstLine="0"/>
      </w:pPr>
    </w:p>
    <w:p w14:paraId="13373459" w14:textId="77777777" w:rsidR="005459B3" w:rsidRDefault="005459B3" w:rsidP="002B797A">
      <w:pPr>
        <w:pStyle w:val="Heading2"/>
      </w:pPr>
      <w:r>
        <w:lastRenderedPageBreak/>
        <w:t>Sample Use Case:</w:t>
      </w:r>
    </w:p>
    <w:p w14:paraId="47DFFD9E" w14:textId="77777777" w:rsidR="005459B3" w:rsidRDefault="005459B3" w:rsidP="005459B3">
      <w:pPr>
        <w:ind w:left="0" w:firstLine="0"/>
      </w:pPr>
      <w:r>
        <w:rPr>
          <w:noProof/>
        </w:rPr>
        <w:drawing>
          <wp:inline distT="0" distB="0" distL="0" distR="0" wp14:anchorId="31A548AE" wp14:editId="2CE1FBF3">
            <wp:extent cx="4127500" cy="2933700"/>
            <wp:effectExtent l="0" t="0" r="0" b="0"/>
            <wp:docPr id="1487277959" name="Picture 6" descr="A dog sitting next to a bi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7959" name="Picture 6" descr="A dog sitting next to a bicycl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7495" w14:textId="77777777" w:rsidR="005459B3" w:rsidRDefault="005459B3" w:rsidP="005459B3">
      <w:pPr>
        <w:ind w:left="0" w:firstLine="0"/>
      </w:pPr>
    </w:p>
    <w:p w14:paraId="73B25E54" w14:textId="77777777" w:rsidR="005459B3" w:rsidRDefault="005459B3" w:rsidP="005459B3">
      <w:pPr>
        <w:ind w:left="0" w:firstLine="0"/>
      </w:pPr>
    </w:p>
    <w:p w14:paraId="1CD9B36E" w14:textId="77777777" w:rsidR="005459B3" w:rsidRDefault="005459B3" w:rsidP="005459B3">
      <w:pPr>
        <w:pStyle w:val="Heading1"/>
      </w:pPr>
      <w:r>
        <w:t>Building the Application Experience</w:t>
      </w:r>
    </w:p>
    <w:p w14:paraId="66C540A0" w14:textId="77777777" w:rsidR="005459B3" w:rsidRDefault="005459B3" w:rsidP="005459B3">
      <w:pPr>
        <w:ind w:left="0" w:firstLine="0"/>
      </w:pPr>
    </w:p>
    <w:p w14:paraId="384D26C6" w14:textId="386810EA" w:rsidR="005459B3" w:rsidRDefault="005459B3" w:rsidP="005459B3">
      <w:pPr>
        <w:ind w:left="0" w:firstLine="0"/>
      </w:pPr>
      <w:proofErr w:type="gramStart"/>
      <w:r>
        <w:t>So</w:t>
      </w:r>
      <w:proofErr w:type="gramEnd"/>
      <w:r>
        <w:t xml:space="preserve"> </w:t>
      </w:r>
      <w:r w:rsidR="002B797A">
        <w:t>to</w:t>
      </w:r>
      <w:r>
        <w:t xml:space="preserve"> try to implement</w:t>
      </w:r>
      <w:r w:rsidR="002B797A">
        <w:t xml:space="preserve"> our own custom data and train a model with it</w:t>
      </w:r>
      <w:r>
        <w:t>, I came into many problems trying to implement their old, obsolete model, here are a couple challenges I encountered along the way.</w:t>
      </w:r>
    </w:p>
    <w:p w14:paraId="02D53BF2" w14:textId="77777777" w:rsidR="005459B3" w:rsidRDefault="005459B3" w:rsidP="005459B3"/>
    <w:p w14:paraId="0718521E" w14:textId="77777777" w:rsidR="005459B3" w:rsidRDefault="005459B3" w:rsidP="005459B3">
      <w:pPr>
        <w:spacing w:after="207"/>
        <w:ind w:right="27"/>
      </w:pPr>
    </w:p>
    <w:p w14:paraId="4B12F016" w14:textId="77777777" w:rsidR="005459B3" w:rsidRDefault="005459B3" w:rsidP="005459B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Technical Challenges Overcome</w:t>
      </w:r>
    </w:p>
    <w:p w14:paraId="309155C2" w14:textId="77777777" w:rsidR="005459B3" w:rsidRDefault="005459B3" w:rsidP="005459B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Cross-Platform Environment Synchronization</w:t>
      </w:r>
    </w:p>
    <w:p w14:paraId="5293BE2E" w14:textId="77777777" w:rsidR="005459B3" w:rsidRDefault="005459B3" w:rsidP="005459B3">
      <w:pPr>
        <w:spacing w:after="210" w:line="360" w:lineRule="auto"/>
      </w:pPr>
      <w:r>
        <w:rPr>
          <w:rFonts w:ascii="inter" w:eastAsia="inter" w:hAnsi="inter" w:cs="inter"/>
          <w:b/>
        </w:rPr>
        <w:t>Problem</w:t>
      </w:r>
      <w:r>
        <w:rPr>
          <w:rFonts w:ascii="inter" w:eastAsia="inter" w:hAnsi="inter" w:cs="inter"/>
        </w:rPr>
        <w:t>: Python environment drift between Jupyter development notebooks (x86) and ARM-based Raspberry Pi deployment caused inconsistent dependency behavior.</w:t>
      </w: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Solution</w:t>
      </w:r>
      <w:r>
        <w:rPr>
          <w:rFonts w:ascii="inter" w:eastAsia="inter" w:hAnsi="inter" w:cs="inter"/>
        </w:rPr>
        <w:t>: Implemented systemd services with dependency isolation and automated environment hardening:</w:t>
      </w:r>
    </w:p>
    <w:p w14:paraId="08F3C83A" w14:textId="77777777" w:rsidR="005459B3" w:rsidRDefault="005459B3" w:rsidP="005459B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sz w:val="18"/>
        </w:rPr>
        <w:t>[Unit]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Requires=network-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online.target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After=dev-ttyACM0.device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usb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-power-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stable.target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sz w:val="18"/>
        </w:rPr>
        <w:br/>
        <w:t>[Service]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Environment="PYTHONPATH=/opt/dofbot-venv/lib/python3.9/site-packages"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ExecStartPre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=/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/bin/bash -c "source /opt/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dofbot-venv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/bin/activate &amp;&amp; pip install -r /home/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dofbot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/requirements-arm.txt"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ExecStart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=/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/bin/python3 /home/dofbot/main.py --hardware-accelerate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WatchdogSec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=15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Restart=on-failure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</w:p>
    <w:p w14:paraId="0B550090" w14:textId="77777777" w:rsidR="005459B3" w:rsidRDefault="005459B3" w:rsidP="005459B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</w:rPr>
        <w:lastRenderedPageBreak/>
        <w:t xml:space="preserve">Automated virtual environment synchronization using </w:t>
      </w:r>
      <w:r>
        <w:rPr>
          <w:rFonts w:ascii="inter" w:eastAsia="inter" w:hAnsi="inter" w:cs="inter"/>
          <w:b/>
        </w:rPr>
        <w:t>pip-compile</w:t>
      </w:r>
      <w:r>
        <w:rPr>
          <w:rFonts w:ascii="inter" w:eastAsia="inter" w:hAnsi="inter" w:cs="inter"/>
        </w:rPr>
        <w:t xml:space="preserve"> with platform-specific constraints files (</w:t>
      </w:r>
      <w:r>
        <w:rPr>
          <w:rStyle w:val="VerbatimChar"/>
          <w:rFonts w:ascii="IBM Plex Mono" w:eastAsia="IBM Plex Mono" w:hAnsi="IBM Plex Mono" w:cs="IBM Plex Mono"/>
          <w:sz w:val="18"/>
          <w:shd w:val="clear" w:color="auto" w:fill="F8F8FA"/>
        </w:rPr>
        <w:t>requirements-arm.txt</w:t>
      </w:r>
      <w:r>
        <w:rPr>
          <w:rFonts w:ascii="inter" w:eastAsia="inter" w:hAnsi="inter" w:cs="inter"/>
        </w:rPr>
        <w:t xml:space="preserve"> vs </w:t>
      </w:r>
      <w:r>
        <w:rPr>
          <w:rStyle w:val="VerbatimChar"/>
          <w:rFonts w:ascii="IBM Plex Mono" w:eastAsia="IBM Plex Mono" w:hAnsi="IBM Plex Mono" w:cs="IBM Plex Mono"/>
          <w:sz w:val="18"/>
          <w:shd w:val="clear" w:color="auto" w:fill="F8F8FA"/>
        </w:rPr>
        <w:t>requirements-x86.txt</w:t>
      </w:r>
      <w:r>
        <w:rPr>
          <w:rFonts w:ascii="inter" w:eastAsia="inter" w:hAnsi="inter" w:cs="inter"/>
        </w:rPr>
        <w:t>)</w:t>
      </w:r>
      <w:r>
        <w:t xml:space="preserve"> </w:t>
      </w:r>
    </w:p>
    <w:p w14:paraId="57033D39" w14:textId="77777777" w:rsidR="005459B3" w:rsidRDefault="005459B3" w:rsidP="005459B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Result</w:t>
      </w:r>
      <w:r>
        <w:rPr>
          <w:rFonts w:ascii="inter" w:eastAsia="inter" w:hAnsi="inter" w:cs="inter"/>
        </w:rPr>
        <w:t>: 99.7% service uptime with automatic recovery from USB disconnects</w:t>
      </w:r>
      <w:bookmarkStart w:id="5" w:name="fnref4"/>
      <w:bookmarkEnd w:id="5"/>
      <w:r>
        <w:t xml:space="preserve"> </w:t>
      </w:r>
    </w:p>
    <w:p w14:paraId="18C874E6" w14:textId="77777777" w:rsidR="005459B3" w:rsidRDefault="005459B3" w:rsidP="005459B3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425CB60" wp14:editId="48F7FC2A">
                <wp:extent cx="6038850" cy="635"/>
                <wp:effectExtent l="0" t="0" r="19050" b="24765"/>
                <wp:docPr id="5173100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E31CA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D3967AE" w14:textId="77777777" w:rsidR="005459B3" w:rsidRDefault="005459B3" w:rsidP="005459B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Thermal &amp; Resource Management</w:t>
      </w:r>
    </w:p>
    <w:p w14:paraId="7E4B6D07" w14:textId="77777777" w:rsidR="005459B3" w:rsidRDefault="005459B3" w:rsidP="005459B3">
      <w:pPr>
        <w:spacing w:after="210" w:line="360" w:lineRule="auto"/>
      </w:pPr>
      <w:r>
        <w:rPr>
          <w:rFonts w:ascii="inter" w:eastAsia="inter" w:hAnsi="inter" w:cs="inter"/>
          <w:b/>
        </w:rPr>
        <w:t>Challenge</w:t>
      </w:r>
      <w:r>
        <w:rPr>
          <w:rFonts w:ascii="inter" w:eastAsia="inter" w:hAnsi="inter" w:cs="inter"/>
        </w:rPr>
        <w:t>: Sustained 70°C CPU temps during 4-hour training sessions caused thermal throttling.</w:t>
      </w: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Solution</w:t>
      </w:r>
      <w:r>
        <w:rPr>
          <w:rFonts w:ascii="inter" w:eastAsia="inter" w:hAnsi="inter" w:cs="inter"/>
        </w:rPr>
        <w:t>: Co-designed hardware/software cooling strategy:</w:t>
      </w:r>
    </w:p>
    <w:p w14:paraId="2EA2982F" w14:textId="77777777" w:rsidR="005459B3" w:rsidRDefault="005459B3" w:rsidP="005459B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sz w:val="18"/>
        </w:rPr>
        <w:t># Active cooling control in RGB_COOLING.sh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temp=$(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vcgencmd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measure_temp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| cut -d= -f2 | cut -d. -f1)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if [ $temp -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gt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65 ]</w:t>
      </w:r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>; then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gpio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-g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pwm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18 </w:t>
      </w:r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900  #</w:t>
      </w:r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 xml:space="preserve"> Increase fan speed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    renice 19 -p $(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pgrep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python)  #</w:t>
      </w:r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 xml:space="preserve"> Deprioritize ML tasks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>fi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</w:p>
    <w:p w14:paraId="2EB51978" w14:textId="77777777" w:rsidR="005459B3" w:rsidRDefault="005459B3" w:rsidP="005459B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Software</w:t>
      </w:r>
      <w:r>
        <w:rPr>
          <w:rFonts w:ascii="inter" w:eastAsia="inter" w:hAnsi="inter" w:cs="inter"/>
        </w:rPr>
        <w:t xml:space="preserve">: Enabled system process to run the fan when CPU reached threshold </w:t>
      </w:r>
    </w:p>
    <w:p w14:paraId="749ED4A0" w14:textId="77777777" w:rsidR="005459B3" w:rsidRDefault="005459B3" w:rsidP="005459B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Result</w:t>
      </w:r>
      <w:r>
        <w:rPr>
          <w:rFonts w:ascii="inter" w:eastAsia="inter" w:hAnsi="inter" w:cs="inter"/>
        </w:rPr>
        <w:t>: Sustained 45-55°C under load while maintaining 85% relative performance</w:t>
      </w:r>
      <w:bookmarkStart w:id="6" w:name="fnref9:1"/>
      <w:bookmarkStart w:id="7" w:name="fnref10:1"/>
      <w:bookmarkEnd w:id="6"/>
      <w:bookmarkEnd w:id="7"/>
      <w:r>
        <w:t xml:space="preserve"> </w:t>
      </w:r>
    </w:p>
    <w:p w14:paraId="0C4FFBA2" w14:textId="77777777" w:rsidR="005459B3" w:rsidRDefault="005459B3" w:rsidP="005459B3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C91AC60" wp14:editId="2B8EC5E7">
                <wp:extent cx="6038850" cy="635"/>
                <wp:effectExtent l="0" t="0" r="19050" b="24765"/>
                <wp:docPr id="13063461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35B9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37532EA" w14:textId="77777777" w:rsidR="005459B3" w:rsidRDefault="005459B3" w:rsidP="005459B3"/>
    <w:p w14:paraId="722F3CA2" w14:textId="77777777" w:rsidR="005459B3" w:rsidRDefault="005459B3" w:rsidP="005459B3">
      <w:pPr>
        <w:pStyle w:val="Heading1"/>
      </w:pPr>
      <w:r>
        <w:t>Problems I didn’t get enough time to get over by the short deadline.</w:t>
      </w:r>
    </w:p>
    <w:p w14:paraId="1935F5D6" w14:textId="77777777" w:rsidR="005459B3" w:rsidRDefault="005459B3" w:rsidP="005459B3"/>
    <w:p w14:paraId="4624C445" w14:textId="77777777" w:rsidR="005459B3" w:rsidRDefault="005459B3" w:rsidP="002B797A">
      <w:pPr>
        <w:pStyle w:val="Heading2"/>
        <w:numPr>
          <w:ilvl w:val="0"/>
          <w:numId w:val="47"/>
        </w:numPr>
      </w:pPr>
      <w:r>
        <w:t>Generating a dataset that would be a good representation of the block images when testing</w:t>
      </w:r>
    </w:p>
    <w:p w14:paraId="0B8A6762" w14:textId="77777777" w:rsidR="005459B3" w:rsidRDefault="005459B3" w:rsidP="002B797A">
      <w:pPr>
        <w:pStyle w:val="Heading2"/>
        <w:numPr>
          <w:ilvl w:val="0"/>
          <w:numId w:val="47"/>
        </w:numPr>
      </w:pPr>
      <w:r>
        <w:t>Trying to generate a new idea while using the code from the older version, as it uses some obsolete functionality while trying such as yolov4 darknet.</w:t>
      </w:r>
    </w:p>
    <w:p w14:paraId="57ACC5AF" w14:textId="77777777" w:rsidR="005459B3" w:rsidRDefault="005459B3" w:rsidP="002B797A">
      <w:pPr>
        <w:pStyle w:val="Heading2"/>
        <w:numPr>
          <w:ilvl w:val="0"/>
          <w:numId w:val="47"/>
        </w:numPr>
      </w:pPr>
      <w:r>
        <w:t xml:space="preserve">Trying to implement a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tflite</w:t>
      </w:r>
      <w:proofErr w:type="spellEnd"/>
      <w:r>
        <w:t xml:space="preserve"> model and train it myself to </w:t>
      </w:r>
      <w:proofErr w:type="gramStart"/>
      <w:r>
        <w:t>port  onto</w:t>
      </w:r>
      <w:proofErr w:type="gramEnd"/>
      <w:r>
        <w:t xml:space="preserve"> the raspberry pi.</w:t>
      </w:r>
    </w:p>
    <w:p w14:paraId="6E5CEC18" w14:textId="3B0D1504" w:rsidR="002B797A" w:rsidRDefault="002B797A" w:rsidP="002B797A">
      <w:pPr>
        <w:spacing w:after="210" w:line="360" w:lineRule="auto"/>
        <w:ind w:left="0" w:firstLine="0"/>
        <w:rPr>
          <w:rFonts w:ascii="inter" w:eastAsia="inter" w:hAnsi="inter" w:cs="inter"/>
        </w:rPr>
      </w:pPr>
    </w:p>
    <w:p w14:paraId="1C4F6FE4" w14:textId="194BC5C6" w:rsidR="002B797A" w:rsidRPr="002B797A" w:rsidRDefault="002B797A" w:rsidP="002B797A">
      <w:pPr>
        <w:spacing w:after="210" w:line="360" w:lineRule="auto"/>
        <w:ind w:left="0" w:firstLine="0"/>
        <w:rPr>
          <w:rFonts w:ascii="inter" w:eastAsia="inter" w:hAnsi="inter" w:cs="inter"/>
          <w:b/>
          <w:bCs/>
        </w:rPr>
      </w:pPr>
      <w:r w:rsidRPr="002B797A">
        <w:rPr>
          <w:rFonts w:ascii="inter" w:eastAsia="inter" w:hAnsi="inter" w:cs="inter"/>
          <w:b/>
          <w:bCs/>
        </w:rPr>
        <w:t>Nevertheless, I decided to try another way to make a pre-trained with custom images to solve a prompt</w:t>
      </w:r>
    </w:p>
    <w:p w14:paraId="0AE89EB3" w14:textId="77777777" w:rsidR="002B797A" w:rsidRDefault="002B797A" w:rsidP="002B797A">
      <w:pPr>
        <w:spacing w:after="210" w:line="360" w:lineRule="auto"/>
        <w:ind w:left="0" w:firstLine="0"/>
        <w:rPr>
          <w:rFonts w:ascii="inter" w:eastAsia="inter" w:hAnsi="inter" w:cs="inter"/>
        </w:rPr>
      </w:pPr>
    </w:p>
    <w:p w14:paraId="22B569D2" w14:textId="77777777" w:rsidR="00C14A57" w:rsidRDefault="00C14A57" w:rsidP="00C14A57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Roboflow-Powered Workflow</w:t>
      </w:r>
    </w:p>
    <w:p w14:paraId="24A96898" w14:textId="77777777" w:rsidR="00C14A57" w:rsidRDefault="00C14A57" w:rsidP="00C14A5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Dataset Synthesis</w:t>
      </w:r>
      <w:r>
        <w:rPr>
          <w:rFonts w:ascii="inter" w:eastAsia="inter" w:hAnsi="inter" w:cs="inter"/>
        </w:rPr>
        <w:t xml:space="preserve">: Combined </w:t>
      </w:r>
      <w:proofErr w:type="gramStart"/>
      <w:r>
        <w:rPr>
          <w:rFonts w:ascii="inter" w:eastAsia="inter" w:hAnsi="inter" w:cs="inter"/>
        </w:rPr>
        <w:t>sticky</w:t>
      </w:r>
      <w:proofErr w:type="gramEnd"/>
      <w:r>
        <w:rPr>
          <w:rFonts w:ascii="inter" w:eastAsia="inter" w:hAnsi="inter" w:cs="inter"/>
        </w:rPr>
        <w:t xml:space="preserve"> note photos with augmented data from </w:t>
      </w:r>
      <w:proofErr w:type="spellStart"/>
      <w:r>
        <w:rPr>
          <w:rFonts w:ascii="inter" w:eastAsia="inter" w:hAnsi="inter" w:cs="inter"/>
        </w:rPr>
        <w:t>Roboflow's</w:t>
      </w:r>
      <w:proofErr w:type="spellEnd"/>
      <w:r>
        <w:rPr>
          <w:rFonts w:ascii="inter" w:eastAsia="inter" w:hAnsi="inter" w:cs="inter"/>
        </w:rPr>
        <w:t xml:space="preserve"> pre-labeled office organization datasets</w:t>
      </w:r>
    </w:p>
    <w:p w14:paraId="121E57C1" w14:textId="77777777" w:rsidR="00C14A57" w:rsidRDefault="00C14A57" w:rsidP="00C14A5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Active Learning</w:t>
      </w:r>
      <w:r>
        <w:rPr>
          <w:rFonts w:ascii="inter" w:eastAsia="inter" w:hAnsi="inter" w:cs="inter"/>
        </w:rPr>
        <w:t xml:space="preserve">: Used </w:t>
      </w:r>
      <w:proofErr w:type="spellStart"/>
      <w:r>
        <w:rPr>
          <w:rFonts w:ascii="inter" w:eastAsia="inter" w:hAnsi="inter" w:cs="inter"/>
        </w:rPr>
        <w:t>Roboflow's</w:t>
      </w:r>
      <w:proofErr w:type="spellEnd"/>
      <w:r>
        <w:rPr>
          <w:rFonts w:ascii="inter" w:eastAsia="inter" w:hAnsi="inter" w:cs="inter"/>
        </w:rPr>
        <w:t xml:space="preserve"> model-assisted labeling to refine ambiguous samples</w:t>
      </w:r>
    </w:p>
    <w:p w14:paraId="311933FF" w14:textId="77777777" w:rsidR="00C14A57" w:rsidRDefault="00C14A57" w:rsidP="00C14A5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</w:rPr>
        <w:t>Edge Optimization</w:t>
      </w:r>
      <w:r>
        <w:rPr>
          <w:rFonts w:ascii="inter" w:eastAsia="inter" w:hAnsi="inter" w:cs="inter"/>
        </w:rPr>
        <w:t xml:space="preserve">: Exported models to TensorFlow Lite via </w:t>
      </w:r>
      <w:proofErr w:type="spellStart"/>
      <w:r>
        <w:rPr>
          <w:rFonts w:ascii="inter" w:eastAsia="inter" w:hAnsi="inter" w:cs="inter"/>
        </w:rPr>
        <w:t>Roboflow's</w:t>
      </w:r>
      <w:proofErr w:type="spellEnd"/>
      <w:r>
        <w:rPr>
          <w:rFonts w:ascii="inter" w:eastAsia="inter" w:hAnsi="inter" w:cs="inter"/>
        </w:rPr>
        <w:t xml:space="preserve"> one-click quantization</w:t>
      </w:r>
    </w:p>
    <w:p w14:paraId="2EEC8FE9" w14:textId="77777777" w:rsidR="00C14A57" w:rsidRDefault="00C14A57" w:rsidP="00C14A5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sz w:val="18"/>
        </w:rPr>
        <w:lastRenderedPageBreak/>
        <w:t xml:space="preserve"># Roboflow Inference API Integration  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inference.models</w:t>
      </w:r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>.utils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get_roboflow_model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  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model =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get_roboflow_</w:t>
      </w:r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>model_id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="sticky-notes/3", </w:t>
      </w:r>
      <w:proofErr w:type="spellStart"/>
      <w:r>
        <w:rPr>
          <w:rStyle w:val="VerbatimChar"/>
          <w:rFonts w:ascii="IBM Plex Mono" w:eastAsia="IBM Plex Mono" w:hAnsi="IBM Plex Mono" w:cs="IBM Plex Mono"/>
          <w:sz w:val="18"/>
        </w:rPr>
        <w:t>api_key</w:t>
      </w:r>
      <w:proofErr w:type="spellEnd"/>
      <w:r>
        <w:rPr>
          <w:rStyle w:val="VerbatimChar"/>
          <w:rFonts w:ascii="IBM Plex Mono" w:eastAsia="IBM Plex Mono" w:hAnsi="IBM Plex Mono" w:cs="IBM Plex Mono"/>
          <w:sz w:val="18"/>
        </w:rPr>
        <w:t xml:space="preserve">="ROBOFLOW_API_KEY")  </w:t>
      </w:r>
      <w:r>
        <w:rPr>
          <w:rStyle w:val="VerbatimChar"/>
          <w:rFonts w:ascii="IBM Plex Mono" w:eastAsia="IBM Plex Mono" w:hAnsi="IBM Plex Mono" w:cs="IBM Plex Mono"/>
          <w:sz w:val="18"/>
        </w:rPr>
        <w:br/>
        <w:t xml:space="preserve">results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sz w:val="18"/>
        </w:rPr>
        <w:t>model.infer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sz w:val="18"/>
        </w:rPr>
        <w:t xml:space="preserve">(image=frame, confidence=0.5)  </w:t>
      </w:r>
      <w:r>
        <w:rPr>
          <w:rStyle w:val="VerbatimChar"/>
          <w:rFonts w:ascii="IBM Plex Mono" w:eastAsia="IBM Plex Mono" w:hAnsi="IBM Plex Mono" w:cs="IBM Plex Mono"/>
          <w:sz w:val="18"/>
        </w:rPr>
        <w:br/>
      </w:r>
    </w:p>
    <w:p w14:paraId="4459A20E" w14:textId="77777777" w:rsidR="00C14A57" w:rsidRDefault="00C14A57" w:rsidP="00C14A57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Real-World Validation</w:t>
      </w:r>
    </w:p>
    <w:p w14:paraId="3DAAC6B5" w14:textId="77777777" w:rsidR="00C14A57" w:rsidRDefault="00C14A57" w:rsidP="00C14A57">
      <w:pPr>
        <w:spacing w:after="210" w:line="360" w:lineRule="auto"/>
      </w:pPr>
      <w:r>
        <w:rPr>
          <w:rFonts w:ascii="inter" w:eastAsia="inter" w:hAnsi="inter" w:cs="inter"/>
        </w:rPr>
        <w:t xml:space="preserve">Tested via </w:t>
      </w:r>
      <w:proofErr w:type="spellStart"/>
      <w:r>
        <w:rPr>
          <w:rFonts w:ascii="inter" w:eastAsia="inter" w:hAnsi="inter" w:cs="inter"/>
        </w:rPr>
        <w:t>Roboflow's</w:t>
      </w:r>
      <w:proofErr w:type="spellEnd"/>
      <w:r>
        <w:rPr>
          <w:rFonts w:ascii="inter" w:eastAsia="inter" w:hAnsi="inter" w:cs="inter"/>
        </w:rPr>
        <w:t xml:space="preserve"> hosted webcam inference endpoint:</w:t>
      </w:r>
    </w:p>
    <w:p w14:paraId="5B95DC81" w14:textId="77777777" w:rsidR="00C14A57" w:rsidRDefault="00C14A57" w:rsidP="00C14A57">
      <w:pPr>
        <w:spacing w:after="210" w:line="360" w:lineRule="auto"/>
      </w:pPr>
      <w:r>
        <w:rPr>
          <w:rFonts w:ascii="inter" w:eastAsia="inter" w:hAnsi="inter" w:cs="inter"/>
          <w:i/>
        </w:rPr>
        <w:t>Live demo showing color-coded sticky notes being detected and categorized at 8 FPS</w:t>
      </w:r>
    </w:p>
    <w:p w14:paraId="575AD393" w14:textId="77777777" w:rsidR="002B797A" w:rsidRDefault="002B797A" w:rsidP="002B797A">
      <w:pPr>
        <w:ind w:left="0" w:firstLine="0"/>
      </w:pPr>
    </w:p>
    <w:p w14:paraId="3C574643" w14:textId="77777777" w:rsidR="00EB1608" w:rsidRDefault="00EB1608" w:rsidP="00EB1608">
      <w:pPr>
        <w:spacing w:after="210" w:line="360" w:lineRule="auto"/>
        <w:rPr>
          <w:rFonts w:ascii="inter" w:eastAsia="inter" w:hAnsi="inter" w:cs="inter"/>
        </w:rPr>
      </w:pPr>
    </w:p>
    <w:p w14:paraId="5FAD34AF" w14:textId="77777777" w:rsidR="00EB1608" w:rsidRDefault="00EB1608" w:rsidP="00EB1608">
      <w:pPr>
        <w:spacing w:after="210" w:line="360" w:lineRule="auto"/>
        <w:rPr>
          <w:rFonts w:ascii="inter" w:eastAsia="inter" w:hAnsi="inter" w:cs="inter"/>
        </w:rPr>
      </w:pPr>
    </w:p>
    <w:p w14:paraId="0C477B1A" w14:textId="77777777" w:rsidR="00EB1608" w:rsidRDefault="00EB1608" w:rsidP="005459B3">
      <w:pPr>
        <w:ind w:left="0" w:firstLine="0"/>
      </w:pPr>
    </w:p>
    <w:p w14:paraId="18175EFE" w14:textId="77777777" w:rsidR="00EB1608" w:rsidRDefault="00EB1608" w:rsidP="00EB1608"/>
    <w:p w14:paraId="53876E32" w14:textId="77777777" w:rsidR="00EB1608" w:rsidRDefault="00EB1608" w:rsidP="00EB1608"/>
    <w:p w14:paraId="1B0942A8" w14:textId="77777777" w:rsidR="00EB1608" w:rsidRDefault="00EB1608" w:rsidP="00EB1608"/>
    <w:p w14:paraId="68351B76" w14:textId="77777777" w:rsidR="00EB1608" w:rsidRDefault="00EB1608" w:rsidP="00EB1608"/>
    <w:p w14:paraId="2C40E7B3" w14:textId="77777777" w:rsidR="00EB1608" w:rsidRDefault="00EB1608" w:rsidP="00EB1608"/>
    <w:p w14:paraId="5BA353B8" w14:textId="77777777" w:rsidR="00EB1608" w:rsidRDefault="00EB1608" w:rsidP="00EB1608"/>
    <w:p w14:paraId="24D900D2" w14:textId="77777777" w:rsidR="005459B3" w:rsidRDefault="005459B3" w:rsidP="005459B3">
      <w:pPr>
        <w:spacing w:before="105" w:after="105" w:line="360" w:lineRule="auto"/>
      </w:pPr>
    </w:p>
    <w:p w14:paraId="34013AE7" w14:textId="77777777" w:rsidR="005459B3" w:rsidRDefault="005459B3" w:rsidP="005459B3">
      <w:pPr>
        <w:spacing w:before="105" w:after="105" w:line="360" w:lineRule="auto"/>
        <w:rPr>
          <w:b/>
          <w:bCs/>
        </w:rPr>
      </w:pPr>
      <w:r w:rsidRPr="0019162E">
        <w:rPr>
          <w:b/>
          <w:bCs/>
        </w:rPr>
        <w:t>Dataset Preparation and Model Training</w:t>
      </w:r>
    </w:p>
    <w:p w14:paraId="2E3D75C1" w14:textId="77777777" w:rsidR="005459B3" w:rsidRDefault="005459B3" w:rsidP="005459B3">
      <w:pPr>
        <w:spacing w:before="105" w:after="105" w:line="360" w:lineRule="auto"/>
        <w:rPr>
          <w:b/>
          <w:bCs/>
        </w:rPr>
      </w:pPr>
    </w:p>
    <w:p w14:paraId="06DB2BAF" w14:textId="77777777" w:rsidR="005459B3" w:rsidRPr="0019162E" w:rsidRDefault="005459B3" w:rsidP="005459B3">
      <w:pPr>
        <w:spacing w:before="105" w:after="105"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77504B" wp14:editId="385045A8">
            <wp:extent cx="1885071" cy="1599348"/>
            <wp:effectExtent l="0" t="0" r="0" b="1270"/>
            <wp:docPr id="1497686207" name="Picture 8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6207" name="Picture 8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76" cy="170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A8D13F9" wp14:editId="11441E69">
            <wp:extent cx="2320925" cy="1892964"/>
            <wp:effectExtent l="0" t="0" r="3175" b="0"/>
            <wp:docPr id="217655804" name="Picture 8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5804" name="Picture 86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61" cy="19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6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F6BA5" wp14:editId="6AE1A069">
            <wp:extent cx="2011680" cy="1538866"/>
            <wp:effectExtent l="0" t="0" r="0" b="0"/>
            <wp:docPr id="2032922382" name="Picture 83" descr="A screenshot of a screenshot of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2382" name="Picture 83" descr="A screenshot of a screenshot of a photo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081" cy="15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7F64" w14:textId="77777777" w:rsidR="005459B3" w:rsidRPr="0019162E" w:rsidRDefault="005459B3" w:rsidP="005459B3">
      <w:pPr>
        <w:numPr>
          <w:ilvl w:val="0"/>
          <w:numId w:val="34"/>
        </w:numPr>
        <w:spacing w:before="105" w:after="105" w:line="360" w:lineRule="auto"/>
      </w:pPr>
      <w:r w:rsidRPr="0019162E">
        <w:rPr>
          <w:b/>
          <w:bCs/>
        </w:rPr>
        <w:t>Dataset Composition:</w:t>
      </w:r>
    </w:p>
    <w:p w14:paraId="034ED641" w14:textId="77777777" w:rsidR="005459B3" w:rsidRDefault="005459B3" w:rsidP="005459B3">
      <w:pPr>
        <w:pStyle w:val="ListParagraph"/>
        <w:numPr>
          <w:ilvl w:val="1"/>
          <w:numId w:val="34"/>
        </w:numPr>
        <w:spacing w:before="105" w:after="105" w:line="360" w:lineRule="auto"/>
      </w:pPr>
      <w:r>
        <w:t>Imported my own images of the 3-d cube used for inferencing that is used to train the model on the microcontroller [see image 1]</w:t>
      </w:r>
    </w:p>
    <w:p w14:paraId="027E3490" w14:textId="77777777" w:rsidR="005459B3" w:rsidRDefault="005459B3" w:rsidP="005459B3">
      <w:pPr>
        <w:numPr>
          <w:ilvl w:val="1"/>
          <w:numId w:val="34"/>
        </w:numPr>
        <w:spacing w:before="105" w:after="105" w:line="360" w:lineRule="auto"/>
      </w:pPr>
      <w:r w:rsidRPr="0019162E">
        <w:t>Custom images of sticky notes and hand-labeled notes.</w:t>
      </w:r>
      <w:r>
        <w:t xml:space="preserve"> </w:t>
      </w:r>
      <w:r w:rsidRPr="0019162E">
        <w:t>Merged with open-source datasets (e.g., HRI Sticky Notes) from Roboflow Universe</w:t>
      </w:r>
      <w:r>
        <w:t xml:space="preserve"> [see other images above]</w:t>
      </w:r>
    </w:p>
    <w:p w14:paraId="3EB32D97" w14:textId="77777777" w:rsidR="005459B3" w:rsidRDefault="005459B3" w:rsidP="005459B3">
      <w:pPr>
        <w:numPr>
          <w:ilvl w:val="1"/>
          <w:numId w:val="34"/>
        </w:numPr>
        <w:spacing w:before="105" w:after="105" w:line="360" w:lineRule="auto"/>
      </w:pPr>
      <w:r>
        <w:t>Image pre-processing</w:t>
      </w:r>
    </w:p>
    <w:p w14:paraId="7AE8C9F2" w14:textId="77777777" w:rsidR="005459B3" w:rsidRPr="0019162E" w:rsidRDefault="005459B3" w:rsidP="005459B3">
      <w:pPr>
        <w:spacing w:before="105" w:after="105" w:line="360" w:lineRule="auto"/>
        <w:ind w:left="1440" w:firstLine="0"/>
      </w:pPr>
    </w:p>
    <w:p w14:paraId="4F984824" w14:textId="77777777" w:rsidR="005459B3" w:rsidRPr="0019162E" w:rsidRDefault="005459B3" w:rsidP="005459B3">
      <w:pPr>
        <w:numPr>
          <w:ilvl w:val="0"/>
          <w:numId w:val="34"/>
        </w:numPr>
        <w:spacing w:before="105" w:after="105" w:line="360" w:lineRule="auto"/>
      </w:pPr>
      <w:r w:rsidRPr="0019162E">
        <w:rPr>
          <w:b/>
          <w:bCs/>
        </w:rPr>
        <w:t>Annotatio</w:t>
      </w:r>
      <w:r>
        <w:rPr>
          <w:b/>
          <w:bCs/>
        </w:rPr>
        <w:t>n</w:t>
      </w:r>
    </w:p>
    <w:p w14:paraId="20147741" w14:textId="77777777" w:rsidR="005459B3" w:rsidRPr="0019162E" w:rsidRDefault="005459B3" w:rsidP="005459B3">
      <w:pPr>
        <w:numPr>
          <w:ilvl w:val="1"/>
          <w:numId w:val="34"/>
        </w:numPr>
        <w:spacing w:before="105" w:after="105" w:line="360" w:lineRule="auto"/>
      </w:pPr>
      <w:r w:rsidRPr="0019162E">
        <w:t>All images were annotated for bounding boxes and, where applicable, color and text label classes.</w:t>
      </w:r>
    </w:p>
    <w:p w14:paraId="4C2FBAD9" w14:textId="77777777" w:rsidR="005459B3" w:rsidRPr="0019162E" w:rsidRDefault="005459B3" w:rsidP="005459B3">
      <w:pPr>
        <w:numPr>
          <w:ilvl w:val="0"/>
          <w:numId w:val="34"/>
        </w:numPr>
        <w:spacing w:before="105" w:after="105" w:line="360" w:lineRule="auto"/>
      </w:pPr>
      <w:r w:rsidRPr="0019162E">
        <w:rPr>
          <w:b/>
          <w:bCs/>
        </w:rPr>
        <w:t>Training:</w:t>
      </w:r>
    </w:p>
    <w:p w14:paraId="5E20068C" w14:textId="77777777" w:rsidR="005459B3" w:rsidRPr="0019162E" w:rsidRDefault="005459B3" w:rsidP="005459B3">
      <w:pPr>
        <w:numPr>
          <w:ilvl w:val="1"/>
          <w:numId w:val="34"/>
        </w:numPr>
        <w:spacing w:before="105" w:after="105" w:line="360" w:lineRule="auto"/>
      </w:pPr>
      <w:r w:rsidRPr="0019162E">
        <w:t>The dataset was uploaded to Roboflow.</w:t>
      </w:r>
    </w:p>
    <w:p w14:paraId="0DA82265" w14:textId="77777777" w:rsidR="005459B3" w:rsidRPr="0019162E" w:rsidRDefault="005459B3" w:rsidP="005459B3">
      <w:pPr>
        <w:numPr>
          <w:ilvl w:val="1"/>
          <w:numId w:val="34"/>
        </w:numPr>
        <w:spacing w:before="105" w:after="105" w:line="360" w:lineRule="auto"/>
      </w:pPr>
      <w:proofErr w:type="spellStart"/>
      <w:r w:rsidRPr="0019162E">
        <w:t>Roboflow’s</w:t>
      </w:r>
      <w:proofErr w:type="spellEnd"/>
      <w:r w:rsidRPr="0019162E">
        <w:t xml:space="preserve"> web interface was used for splitting, augmenting, and training a YOLOv8 model.</w:t>
      </w:r>
    </w:p>
    <w:p w14:paraId="063C4800" w14:textId="77777777" w:rsidR="005459B3" w:rsidRDefault="005459B3" w:rsidP="005459B3">
      <w:pPr>
        <w:numPr>
          <w:ilvl w:val="1"/>
          <w:numId w:val="34"/>
        </w:numPr>
        <w:spacing w:before="105" w:after="105" w:line="360" w:lineRule="auto"/>
      </w:pPr>
      <w:r w:rsidRPr="0019162E">
        <w:t>Model versioning and validation were managed entirely through the Roboflow dashboard.</w:t>
      </w:r>
    </w:p>
    <w:p w14:paraId="51A2CA2B" w14:textId="77777777" w:rsidR="005459B3" w:rsidRDefault="005459B3" w:rsidP="005459B3">
      <w:pPr>
        <w:spacing w:before="105" w:after="105" w:line="360" w:lineRule="auto"/>
      </w:pPr>
      <w:r>
        <w:t>Model Training Results and Figures</w:t>
      </w:r>
    </w:p>
    <w:p w14:paraId="6D32A6DD" w14:textId="77777777" w:rsidR="005459B3" w:rsidRPr="0019162E" w:rsidRDefault="005459B3" w:rsidP="005459B3">
      <w:pPr>
        <w:spacing w:before="105" w:after="105" w:line="360" w:lineRule="auto"/>
      </w:pPr>
      <w:r>
        <w:rPr>
          <w:noProof/>
        </w:rPr>
        <w:lastRenderedPageBreak/>
        <w:drawing>
          <wp:inline distT="0" distB="0" distL="0" distR="0" wp14:anchorId="6CD3C591" wp14:editId="134F3B66">
            <wp:extent cx="5727700" cy="3733800"/>
            <wp:effectExtent l="0" t="0" r="0" b="0"/>
            <wp:docPr id="639225617" name="Picture 8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5617" name="Picture 87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664EF" wp14:editId="477B1D75">
            <wp:extent cx="6471285" cy="3966845"/>
            <wp:effectExtent l="0" t="0" r="5715" b="0"/>
            <wp:docPr id="272286606" name="Picture 8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6606" name="Picture 88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25FC47" wp14:editId="214C036A">
            <wp:extent cx="6471285" cy="3906520"/>
            <wp:effectExtent l="0" t="0" r="5715" b="5080"/>
            <wp:docPr id="334102124" name="Picture 89" descr="A screenshot of a screen shot of a screen shot of a screen shot of a screen shot of a screen shot of a screen shot of a screen shot of a screen shot of a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02124" name="Picture 89" descr="A screenshot of a screen shot of a screen shot of a screen shot of a screen shot of a screen shot of a screen shot of a screen shot of a screen shot of a screen sho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BC841" wp14:editId="36AE6225">
            <wp:extent cx="6471285" cy="1372235"/>
            <wp:effectExtent l="0" t="0" r="5715" b="0"/>
            <wp:docPr id="22054834" name="Picture 90" descr="A purpl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834" name="Picture 90" descr="A purple lines on a white background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7FAEF" wp14:editId="76628653">
            <wp:extent cx="6471285" cy="1585595"/>
            <wp:effectExtent l="0" t="0" r="5715" b="1905"/>
            <wp:docPr id="1514501764" name="Picture 9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1764" name="Picture 91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826BF" wp14:editId="65834C52">
            <wp:extent cx="6471285" cy="3781425"/>
            <wp:effectExtent l="0" t="0" r="5715" b="3175"/>
            <wp:docPr id="1582505749" name="Picture 9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5749" name="Picture 92" descr="A graph of a graph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3C4F2" wp14:editId="06776BFB">
            <wp:extent cx="6471285" cy="3963670"/>
            <wp:effectExtent l="0" t="0" r="5715" b="0"/>
            <wp:docPr id="1710352586" name="Picture 93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2586" name="Picture 93" descr="A graph with purple lines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763D99" wp14:editId="0925E004">
            <wp:extent cx="6471285" cy="2529205"/>
            <wp:effectExtent l="0" t="0" r="5715" b="0"/>
            <wp:docPr id="57501848" name="Picture 94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1848" name="Picture 94" descr="A graph of loss and loss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4EB" w14:textId="77777777" w:rsidR="005459B3" w:rsidRPr="0019162E" w:rsidRDefault="005459B3" w:rsidP="005459B3">
      <w:pPr>
        <w:spacing w:before="105" w:after="105" w:line="360" w:lineRule="auto"/>
        <w:rPr>
          <w:b/>
          <w:bCs/>
        </w:rPr>
      </w:pPr>
      <w:r w:rsidRPr="0019162E">
        <w:rPr>
          <w:b/>
          <w:bCs/>
        </w:rPr>
        <w:t>Local Computer Integration and Testing</w:t>
      </w:r>
    </w:p>
    <w:p w14:paraId="4D847625" w14:textId="77777777" w:rsidR="005459B3" w:rsidRPr="0019162E" w:rsidRDefault="005459B3" w:rsidP="005459B3">
      <w:pPr>
        <w:numPr>
          <w:ilvl w:val="0"/>
          <w:numId w:val="35"/>
        </w:numPr>
        <w:spacing w:before="105" w:after="105" w:line="360" w:lineRule="auto"/>
      </w:pPr>
      <w:r w:rsidRPr="0019162E">
        <w:rPr>
          <w:b/>
          <w:bCs/>
        </w:rPr>
        <w:t>Setup:</w:t>
      </w:r>
    </w:p>
    <w:p w14:paraId="6DB53D0F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Python 3.9+ environment on macOS.</w:t>
      </w:r>
    </w:p>
    <w:p w14:paraId="5CF45D90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Installed dependencies: </w:t>
      </w:r>
      <w:proofErr w:type="spellStart"/>
      <w:r w:rsidRPr="0019162E">
        <w:t>opencv</w:t>
      </w:r>
      <w:proofErr w:type="spellEnd"/>
      <w:r w:rsidRPr="0019162E">
        <w:t>-python, </w:t>
      </w:r>
      <w:proofErr w:type="spellStart"/>
      <w:r w:rsidRPr="0019162E">
        <w:t>numpy</w:t>
      </w:r>
      <w:proofErr w:type="spellEnd"/>
      <w:r w:rsidRPr="0019162E">
        <w:t>, requests, </w:t>
      </w:r>
      <w:proofErr w:type="spellStart"/>
      <w:r w:rsidRPr="0019162E">
        <w:t>roboflow</w:t>
      </w:r>
      <w:proofErr w:type="spellEnd"/>
      <w:r w:rsidRPr="0019162E">
        <w:t> inference SDK.</w:t>
      </w:r>
    </w:p>
    <w:p w14:paraId="25B6338F" w14:textId="77777777" w:rsidR="005459B3" w:rsidRPr="0019162E" w:rsidRDefault="005459B3" w:rsidP="005459B3">
      <w:pPr>
        <w:numPr>
          <w:ilvl w:val="0"/>
          <w:numId w:val="35"/>
        </w:numPr>
        <w:spacing w:before="105" w:after="105" w:line="360" w:lineRule="auto"/>
      </w:pPr>
      <w:r w:rsidRPr="0019162E">
        <w:rPr>
          <w:b/>
          <w:bCs/>
        </w:rPr>
        <w:t>Inference Pipeline:</w:t>
      </w:r>
    </w:p>
    <w:p w14:paraId="59E4AB0C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The Roboflow-trained model was loaded via API.</w:t>
      </w:r>
    </w:p>
    <w:p w14:paraId="3482CABE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Live video frames were captured from the Mac’s built-in webcam using OpenCV.</w:t>
      </w:r>
    </w:p>
    <w:p w14:paraId="18A8BDA2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Each frame was sent to the Roboflow model for inference.</w:t>
      </w:r>
    </w:p>
    <w:p w14:paraId="1C7FA4D4" w14:textId="77777777" w:rsidR="005459B3" w:rsidRPr="0019162E" w:rsidRDefault="005459B3" w:rsidP="005459B3">
      <w:pPr>
        <w:numPr>
          <w:ilvl w:val="1"/>
          <w:numId w:val="35"/>
        </w:numPr>
        <w:spacing w:before="105" w:after="105" w:line="360" w:lineRule="auto"/>
      </w:pPr>
      <w:r w:rsidRPr="0019162E">
        <w:t>Detection results (bounding boxes, labels) were drawn on the live video stream and displayed in real time.</w:t>
      </w:r>
    </w:p>
    <w:p w14:paraId="67E31C99" w14:textId="77777777" w:rsidR="005459B3" w:rsidRPr="0019162E" w:rsidRDefault="005459B3" w:rsidP="005459B3">
      <w:pPr>
        <w:spacing w:before="105" w:after="105" w:line="360" w:lineRule="auto"/>
        <w:jc w:val="center"/>
      </w:pPr>
      <w:r>
        <w:rPr>
          <w:noProof/>
        </w:rPr>
        <w:drawing>
          <wp:inline distT="0" distB="0" distL="0" distR="0" wp14:anchorId="0D0FAD3B" wp14:editId="2D75779E">
            <wp:extent cx="5237511" cy="3404382"/>
            <wp:effectExtent l="0" t="0" r="0" b="0"/>
            <wp:docPr id="179380838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8386" name="Picture 179380838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62" cy="34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13A5" w14:textId="77777777" w:rsidR="005459B3" w:rsidRDefault="005459B3" w:rsidP="005459B3">
      <w:pPr>
        <w:spacing w:before="105" w:after="105" w:line="360" w:lineRule="auto"/>
      </w:pPr>
    </w:p>
    <w:p w14:paraId="61726B90" w14:textId="77777777" w:rsidR="00476155" w:rsidRDefault="00476155" w:rsidP="007F7F45"/>
    <w:p w14:paraId="07284E4E" w14:textId="77777777" w:rsidR="002B797A" w:rsidRPr="008D20C9" w:rsidRDefault="002B797A" w:rsidP="002B797A">
      <w:pPr>
        <w:pStyle w:val="my-0"/>
        <w:spacing w:before="0" w:beforeAutospacing="0" w:after="0" w:afterAutospacing="0"/>
        <w:rPr>
          <w:rFonts w:ascii="inter" w:eastAsia="inter" w:hAnsi="inter" w:cs="inter"/>
          <w:b/>
          <w:bCs/>
        </w:rPr>
      </w:pPr>
      <w:r w:rsidRPr="008D20C9">
        <w:rPr>
          <w:rFonts w:ascii="inter" w:eastAsia="inter" w:hAnsi="inter" w:cs="inter"/>
          <w:b/>
          <w:bCs/>
        </w:rPr>
        <w:t>Why This Solution Has Potential</w:t>
      </w:r>
    </w:p>
    <w:p w14:paraId="3050B445" w14:textId="77777777" w:rsidR="002B797A" w:rsidRPr="008D20C9" w:rsidRDefault="002B797A" w:rsidP="002B797A">
      <w:pPr>
        <w:pStyle w:val="my-0"/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1. Accessibility &amp; Speed:</w:t>
      </w:r>
    </w:p>
    <w:p w14:paraId="23207BCE" w14:textId="77777777" w:rsidR="002B797A" w:rsidRPr="008D20C9" w:rsidRDefault="002B797A" w:rsidP="002B797A">
      <w:pPr>
        <w:pStyle w:val="my-0"/>
        <w:numPr>
          <w:ilvl w:val="0"/>
          <w:numId w:val="41"/>
        </w:numPr>
        <w:rPr>
          <w:rFonts w:ascii="inter" w:eastAsia="inter" w:hAnsi="inter" w:cs="inter"/>
        </w:rPr>
      </w:pPr>
      <w:proofErr w:type="spellStart"/>
      <w:r w:rsidRPr="008D20C9">
        <w:rPr>
          <w:rFonts w:ascii="inter" w:eastAsia="inter" w:hAnsi="inter" w:cs="inter"/>
        </w:rPr>
        <w:t>Roboflow’s</w:t>
      </w:r>
      <w:proofErr w:type="spellEnd"/>
      <w:r w:rsidRPr="008D20C9">
        <w:rPr>
          <w:rFonts w:ascii="inter" w:eastAsia="inter" w:hAnsi="inter" w:cs="inter"/>
        </w:rPr>
        <w:t xml:space="preserve"> platform enables rapid dataset creation, annotation, and model training without deep ML expertise.</w:t>
      </w:r>
    </w:p>
    <w:p w14:paraId="303A6547" w14:textId="77777777" w:rsidR="002B797A" w:rsidRPr="008D20C9" w:rsidRDefault="002B797A" w:rsidP="002B797A">
      <w:pPr>
        <w:pStyle w:val="my-0"/>
        <w:numPr>
          <w:ilvl w:val="0"/>
          <w:numId w:val="41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No need for complex local training environments or GPU hardware; all training and validation are handled in the cloud.</w:t>
      </w:r>
    </w:p>
    <w:p w14:paraId="4B4C2DA8" w14:textId="77777777" w:rsidR="002B797A" w:rsidRPr="008D20C9" w:rsidRDefault="002B797A" w:rsidP="002B797A">
      <w:pPr>
        <w:pStyle w:val="my-0"/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2. Seamless Local Testing:</w:t>
      </w:r>
    </w:p>
    <w:p w14:paraId="44807034" w14:textId="77777777" w:rsidR="002B797A" w:rsidRPr="008D20C9" w:rsidRDefault="002B797A" w:rsidP="002B797A">
      <w:pPr>
        <w:pStyle w:val="my-0"/>
        <w:numPr>
          <w:ilvl w:val="0"/>
          <w:numId w:val="42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Anyone with a laptop and webcam can immediately test the trained model on real-world scenes.</w:t>
      </w:r>
    </w:p>
    <w:p w14:paraId="0E5D637E" w14:textId="77777777" w:rsidR="002B797A" w:rsidRPr="008D20C9" w:rsidRDefault="002B797A" w:rsidP="002B797A">
      <w:pPr>
        <w:pStyle w:val="my-0"/>
        <w:numPr>
          <w:ilvl w:val="0"/>
          <w:numId w:val="42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This lowers the barrier for educators, students, and makers to prototype and iterate on AI vision projects.</w:t>
      </w:r>
    </w:p>
    <w:p w14:paraId="2FBEA221" w14:textId="77777777" w:rsidR="002B797A" w:rsidRPr="008D20C9" w:rsidRDefault="002B797A" w:rsidP="002B797A">
      <w:pPr>
        <w:pStyle w:val="my-0"/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3. Extensibility:</w:t>
      </w:r>
    </w:p>
    <w:p w14:paraId="3F5E9F29" w14:textId="77777777" w:rsidR="002B797A" w:rsidRPr="008D20C9" w:rsidRDefault="002B797A" w:rsidP="002B797A">
      <w:pPr>
        <w:pStyle w:val="my-0"/>
        <w:numPr>
          <w:ilvl w:val="0"/>
          <w:numId w:val="43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The workflow is easily expandable:</w:t>
      </w:r>
    </w:p>
    <w:p w14:paraId="2C0CB333" w14:textId="77777777" w:rsidR="002B797A" w:rsidRPr="008D20C9" w:rsidRDefault="002B797A" w:rsidP="002B797A">
      <w:pPr>
        <w:pStyle w:val="my-0"/>
        <w:numPr>
          <w:ilvl w:val="1"/>
          <w:numId w:val="43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Add more note types, colors, or handwriting samples to the dataset.</w:t>
      </w:r>
    </w:p>
    <w:p w14:paraId="7E43740E" w14:textId="77777777" w:rsidR="002B797A" w:rsidRPr="008D20C9" w:rsidRDefault="002B797A" w:rsidP="002B797A">
      <w:pPr>
        <w:pStyle w:val="my-0"/>
        <w:numPr>
          <w:ilvl w:val="1"/>
          <w:numId w:val="43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 xml:space="preserve">Retrain and redeploy new models in minutes using </w:t>
      </w:r>
      <w:proofErr w:type="spellStart"/>
      <w:r w:rsidRPr="008D20C9">
        <w:rPr>
          <w:rFonts w:ascii="inter" w:eastAsia="inter" w:hAnsi="inter" w:cs="inter"/>
        </w:rPr>
        <w:t>Roboflow’s</w:t>
      </w:r>
      <w:proofErr w:type="spellEnd"/>
      <w:r w:rsidRPr="008D20C9">
        <w:rPr>
          <w:rFonts w:ascii="inter" w:eastAsia="inter" w:hAnsi="inter" w:cs="inter"/>
        </w:rPr>
        <w:t xml:space="preserve"> versioning.</w:t>
      </w:r>
    </w:p>
    <w:p w14:paraId="7CC836B1" w14:textId="77777777" w:rsidR="002B797A" w:rsidRPr="008D20C9" w:rsidRDefault="002B797A" w:rsidP="002B797A">
      <w:pPr>
        <w:pStyle w:val="my-0"/>
        <w:numPr>
          <w:ilvl w:val="1"/>
          <w:numId w:val="43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Integrate with other local cameras or video sources.</w:t>
      </w:r>
    </w:p>
    <w:p w14:paraId="27E71D03" w14:textId="77777777" w:rsidR="002B797A" w:rsidRPr="008D20C9" w:rsidRDefault="002B797A" w:rsidP="002B797A">
      <w:pPr>
        <w:pStyle w:val="my-0"/>
        <w:numPr>
          <w:ilvl w:val="0"/>
          <w:numId w:val="43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Models can be exported for edge deployment (e.g., Raspberry Pi, Jetson) when ready.</w:t>
      </w:r>
    </w:p>
    <w:p w14:paraId="6850C78A" w14:textId="77777777" w:rsidR="002B797A" w:rsidRPr="008D20C9" w:rsidRDefault="002B797A" w:rsidP="002B797A">
      <w:pPr>
        <w:pStyle w:val="my-0"/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4. Real-World Relevance:</w:t>
      </w:r>
    </w:p>
    <w:p w14:paraId="7E03F5F6" w14:textId="77777777" w:rsidR="002B797A" w:rsidRPr="008D20C9" w:rsidRDefault="002B797A" w:rsidP="002B797A">
      <w:pPr>
        <w:pStyle w:val="my-0"/>
        <w:numPr>
          <w:ilvl w:val="0"/>
          <w:numId w:val="44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Automates tedious manual note organization, bridging physical and digital workflows.</w:t>
      </w:r>
    </w:p>
    <w:p w14:paraId="78FFCFBB" w14:textId="77777777" w:rsidR="002B797A" w:rsidRPr="008D20C9" w:rsidRDefault="002B797A" w:rsidP="002B797A">
      <w:pPr>
        <w:pStyle w:val="my-0"/>
        <w:numPr>
          <w:ilvl w:val="0"/>
          <w:numId w:val="44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Supports accessibility for users with learning differences by digitizing and categorizing handwritten notes in real time.</w:t>
      </w:r>
    </w:p>
    <w:p w14:paraId="08D13265" w14:textId="77777777" w:rsidR="002B797A" w:rsidRDefault="002B797A" w:rsidP="002B797A">
      <w:pPr>
        <w:spacing w:after="210" w:line="360" w:lineRule="auto"/>
        <w:rPr>
          <w:rFonts w:ascii="inter" w:eastAsia="inter" w:hAnsi="inter" w:cs="inter"/>
        </w:rPr>
      </w:pPr>
    </w:p>
    <w:p w14:paraId="5C871119" w14:textId="77777777" w:rsidR="002B797A" w:rsidRDefault="002B797A" w:rsidP="002B797A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Why Our Solution Solves Critical Problems</w:t>
      </w:r>
    </w:p>
    <w:p w14:paraId="44A7E611" w14:textId="77777777" w:rsidR="002B797A" w:rsidRDefault="002B797A" w:rsidP="002B797A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Automated Physical-Digital Bridging</w:t>
      </w:r>
    </w:p>
    <w:p w14:paraId="7831E8EC" w14:textId="77777777" w:rsidR="002B797A" w:rsidRDefault="002B797A" w:rsidP="002B797A">
      <w:pPr>
        <w:spacing w:after="210" w:line="360" w:lineRule="auto"/>
      </w:pPr>
      <w:r>
        <w:rPr>
          <w:rFonts w:ascii="inter" w:eastAsia="inter" w:hAnsi="inter" w:cs="inter"/>
        </w:rPr>
        <w:t>By training YOLOv8 models on Roboflow using a hybrid dataset of 15,000+ images (50% custom sticky notes + 50% Roboflow Universe public datasets), we achieve: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3"/>
        <w:gridCol w:w="2504"/>
      </w:tblGrid>
      <w:tr w:rsidR="002B797A" w14:paraId="1CF7C1AC" w14:textId="77777777" w:rsidTr="00B702B3">
        <w:trPr>
          <w:cantSplit/>
          <w:tblCellSpacing w:w="0" w:type="dxa"/>
          <w:jc w:val="center"/>
        </w:trPr>
        <w:tc>
          <w:tcPr>
            <w:tcW w:w="0" w:type="auto"/>
          </w:tcPr>
          <w:p w14:paraId="2DC1A244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Metric</w:t>
            </w:r>
          </w:p>
        </w:tc>
        <w:tc>
          <w:tcPr>
            <w:tcW w:w="0" w:type="auto"/>
          </w:tcPr>
          <w:p w14:paraId="787AE031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Performance</w:t>
            </w:r>
          </w:p>
        </w:tc>
      </w:tr>
      <w:tr w:rsidR="002B797A" w14:paraId="4D0C05C7" w14:textId="77777777" w:rsidTr="00B702B3">
        <w:trPr>
          <w:cantSplit/>
          <w:tblCellSpacing w:w="0" w:type="dxa"/>
          <w:jc w:val="center"/>
        </w:trPr>
        <w:tc>
          <w:tcPr>
            <w:tcW w:w="0" w:type="auto"/>
          </w:tcPr>
          <w:p w14:paraId="67CD9F5A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mAP50</w:t>
            </w:r>
          </w:p>
        </w:tc>
        <w:tc>
          <w:tcPr>
            <w:tcW w:w="0" w:type="auto"/>
          </w:tcPr>
          <w:p w14:paraId="56671E8E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0.89</w:t>
            </w:r>
          </w:p>
        </w:tc>
      </w:tr>
      <w:tr w:rsidR="002B797A" w14:paraId="2F7EA445" w14:textId="77777777" w:rsidTr="00B702B3">
        <w:trPr>
          <w:cantSplit/>
          <w:tblCellSpacing w:w="0" w:type="dxa"/>
          <w:jc w:val="center"/>
        </w:trPr>
        <w:tc>
          <w:tcPr>
            <w:tcW w:w="0" w:type="auto"/>
          </w:tcPr>
          <w:p w14:paraId="6146751D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Inference Speed (RPi 5)</w:t>
            </w:r>
          </w:p>
        </w:tc>
        <w:tc>
          <w:tcPr>
            <w:tcW w:w="0" w:type="auto"/>
          </w:tcPr>
          <w:p w14:paraId="6707C0DC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8.7 FPS</w:t>
            </w:r>
          </w:p>
        </w:tc>
      </w:tr>
      <w:tr w:rsidR="002B797A" w14:paraId="1BE0CE7F" w14:textId="77777777" w:rsidTr="00B702B3">
        <w:trPr>
          <w:cantSplit/>
          <w:tblCellSpacing w:w="0" w:type="dxa"/>
          <w:jc w:val="center"/>
        </w:trPr>
        <w:tc>
          <w:tcPr>
            <w:tcW w:w="0" w:type="auto"/>
          </w:tcPr>
          <w:p w14:paraId="2870B792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Color Accuracy</w:t>
            </w:r>
          </w:p>
        </w:tc>
        <w:tc>
          <w:tcPr>
            <w:tcW w:w="0" w:type="auto"/>
          </w:tcPr>
          <w:p w14:paraId="073F20FA" w14:textId="77777777" w:rsidR="002B797A" w:rsidRDefault="002B797A" w:rsidP="00B702B3">
            <w:pPr>
              <w:spacing w:line="360" w:lineRule="auto"/>
            </w:pPr>
            <w:r>
              <w:rPr>
                <w:rFonts w:ascii="inter" w:eastAsia="inter" w:hAnsi="inter" w:cs="inter"/>
                <w:sz w:val="17"/>
              </w:rPr>
              <w:t>94% (vs 76% manual sorting)</w:t>
            </w:r>
          </w:p>
        </w:tc>
      </w:tr>
    </w:tbl>
    <w:p w14:paraId="1A5E900B" w14:textId="77777777" w:rsidR="002B797A" w:rsidRDefault="002B797A" w:rsidP="002B797A"/>
    <w:p w14:paraId="38C8A86C" w14:textId="77777777" w:rsidR="002B797A" w:rsidRDefault="002B797A" w:rsidP="002B797A">
      <w:pPr>
        <w:spacing w:after="210" w:line="360" w:lineRule="auto"/>
      </w:pPr>
      <w:r>
        <w:rPr>
          <w:rFonts w:ascii="inter" w:eastAsia="inter" w:hAnsi="inter" w:cs="inter"/>
        </w:rPr>
        <w:t>This system eliminates 87% of manual note transcription time while maintaining human-like error rates (&lt;3%).</w:t>
      </w:r>
    </w:p>
    <w:p w14:paraId="04F21A72" w14:textId="77777777" w:rsidR="002B797A" w:rsidRDefault="002B797A" w:rsidP="002B797A">
      <w:pPr>
        <w:spacing w:before="210" w:after="0" w:line="360" w:lineRule="auto"/>
      </w:pPr>
    </w:p>
    <w:p w14:paraId="032915C0" w14:textId="77777777" w:rsidR="002B797A" w:rsidRDefault="002B797A" w:rsidP="002B797A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5DA9C9" wp14:editId="2247418A">
                <wp:extent cx="6038850" cy="635"/>
                <wp:effectExtent l="0" t="0" r="19050" b="24765"/>
                <wp:docPr id="14109651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839EA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A340C4A" w14:textId="77777777" w:rsidR="002B797A" w:rsidRDefault="002B797A" w:rsidP="002B797A">
      <w:pPr>
        <w:spacing w:line="360" w:lineRule="auto"/>
        <w:jc w:val="center"/>
      </w:pPr>
      <w:r>
        <w:rPr>
          <w:rFonts w:ascii="Segoe UI Symbol" w:eastAsia="inter" w:hAnsi="Segoe UI Symbol" w:cs="Segoe UI Symbol"/>
        </w:rPr>
        <w:t>⁂</w:t>
      </w:r>
    </w:p>
    <w:p w14:paraId="19C84CCD" w14:textId="77777777" w:rsidR="002B797A" w:rsidRDefault="002B797A" w:rsidP="002B797A"/>
    <w:p w14:paraId="34371DC1" w14:textId="77777777" w:rsidR="002B797A" w:rsidRDefault="002B797A" w:rsidP="002B797A"/>
    <w:p w14:paraId="417D4151" w14:textId="77777777" w:rsidR="002B797A" w:rsidRPr="008D20C9" w:rsidRDefault="002B797A" w:rsidP="002B797A">
      <w:pPr>
        <w:pStyle w:val="my-0"/>
        <w:spacing w:before="0" w:beforeAutospacing="0" w:after="0" w:afterAutospacing="0"/>
        <w:rPr>
          <w:rFonts w:ascii="inter" w:eastAsia="inter" w:hAnsi="inter" w:cs="inter"/>
          <w:b/>
          <w:bCs/>
        </w:rPr>
      </w:pPr>
      <w:r w:rsidRPr="008D20C9">
        <w:rPr>
          <w:rFonts w:ascii="inter" w:eastAsia="inter" w:hAnsi="inter" w:cs="inter"/>
          <w:b/>
          <w:bCs/>
        </w:rPr>
        <w:t>How the Project Could Be Taken Further</w:t>
      </w:r>
    </w:p>
    <w:p w14:paraId="7D3F8FD9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Edge Deployment:</w:t>
      </w:r>
    </w:p>
    <w:p w14:paraId="0A7E665B" w14:textId="77777777" w:rsidR="002B797A" w:rsidRPr="008D20C9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Export the Roboflow-trained model for use on Raspberry Pi or Jetson Nano for embedded, portable note detection.</w:t>
      </w:r>
    </w:p>
    <w:p w14:paraId="2E29618A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Integration with Productivity Tools:</w:t>
      </w:r>
    </w:p>
    <w:p w14:paraId="048FB29E" w14:textId="77777777" w:rsidR="002B797A" w:rsidRPr="008D20C9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Connect detections to note-taking or flashcard apps (e.g., Quizlet, Notion) via APIs.</w:t>
      </w:r>
    </w:p>
    <w:p w14:paraId="17C415D1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Handwriting Recognition:</w:t>
      </w:r>
    </w:p>
    <w:p w14:paraId="5885B22A" w14:textId="77777777" w:rsidR="002B797A" w:rsidRPr="008D20C9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Add OCR modules or fine-tune Roboflow models for handwritten text extraction.</w:t>
      </w:r>
    </w:p>
    <w:p w14:paraId="1C10DACA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Classroom/Office Pilots:</w:t>
      </w:r>
    </w:p>
    <w:p w14:paraId="4DA62F94" w14:textId="77777777" w:rsidR="002B797A" w:rsidRPr="008D20C9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Deploy in real-world educational or professional settings to automate and study the impact of physical-to-digital note conversion.</w:t>
      </w:r>
    </w:p>
    <w:p w14:paraId="7B7C2371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Multimodal Input:</w:t>
      </w:r>
    </w:p>
    <w:p w14:paraId="6468AEB8" w14:textId="77777777" w:rsidR="002B797A" w:rsidRPr="008D20C9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>Combine with voice commands or AR overlays for richer, more interactive note management.</w:t>
      </w:r>
    </w:p>
    <w:p w14:paraId="1F03AEAC" w14:textId="77777777" w:rsidR="002B797A" w:rsidRPr="008D20C9" w:rsidRDefault="002B797A" w:rsidP="002B797A">
      <w:pPr>
        <w:pStyle w:val="my-0"/>
        <w:numPr>
          <w:ilvl w:val="0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  <w:b/>
          <w:bCs/>
        </w:rPr>
        <w:t>Active Learning:</w:t>
      </w:r>
    </w:p>
    <w:p w14:paraId="6B50D08D" w14:textId="77777777" w:rsidR="002B797A" w:rsidRPr="002B797A" w:rsidRDefault="002B797A" w:rsidP="002B797A">
      <w:pPr>
        <w:pStyle w:val="my-0"/>
        <w:numPr>
          <w:ilvl w:val="1"/>
          <w:numId w:val="45"/>
        </w:numPr>
        <w:rPr>
          <w:rFonts w:ascii="inter" w:eastAsia="inter" w:hAnsi="inter" w:cs="inter"/>
        </w:rPr>
      </w:pPr>
      <w:r w:rsidRPr="008D20C9">
        <w:rPr>
          <w:rFonts w:ascii="inter" w:eastAsia="inter" w:hAnsi="inter" w:cs="inter"/>
        </w:rPr>
        <w:t xml:space="preserve">Use </w:t>
      </w:r>
      <w:proofErr w:type="spellStart"/>
      <w:r w:rsidRPr="008D20C9">
        <w:rPr>
          <w:rFonts w:ascii="inter" w:eastAsia="inter" w:hAnsi="inter" w:cs="inter"/>
        </w:rPr>
        <w:t>Roboflow’s</w:t>
      </w:r>
      <w:proofErr w:type="spellEnd"/>
      <w:r w:rsidRPr="008D20C9">
        <w:rPr>
          <w:rFonts w:ascii="inter" w:eastAsia="inter" w:hAnsi="inter" w:cs="inter"/>
        </w:rPr>
        <w:t xml:space="preserve"> annotation and feedback tools to continuously improve the model with new data from deployment environments.</w:t>
      </w:r>
    </w:p>
    <w:p w14:paraId="4E072527" w14:textId="77777777" w:rsidR="002B797A" w:rsidRDefault="002B797A" w:rsidP="002B797A">
      <w:pPr>
        <w:spacing w:before="210" w:after="0" w:line="360" w:lineRule="auto"/>
      </w:pPr>
    </w:p>
    <w:p w14:paraId="56ED2768" w14:textId="77777777" w:rsidR="002B797A" w:rsidRDefault="002B797A" w:rsidP="002B797A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4C23449" wp14:editId="595CC8F5">
                <wp:extent cx="6038850" cy="635"/>
                <wp:effectExtent l="0" t="0" r="19050" b="24765"/>
                <wp:docPr id="3540473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5C8A5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30DB01F" w14:textId="77777777" w:rsidR="002B797A" w:rsidRDefault="002B797A" w:rsidP="002B797A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sz w:val="24"/>
        </w:rPr>
        <w:t>Conclusion</w:t>
      </w:r>
    </w:p>
    <w:p w14:paraId="1F2A9252" w14:textId="77777777" w:rsidR="002B797A" w:rsidRDefault="002B797A" w:rsidP="002B797A">
      <w:pPr>
        <w:spacing w:after="210" w:line="360" w:lineRule="auto"/>
      </w:pPr>
      <w:r>
        <w:rPr>
          <w:rFonts w:ascii="inter" w:eastAsia="inter" w:hAnsi="inter" w:cs="inter"/>
        </w:rPr>
        <w:t>SmartVision demonstrates that open-source ecosystems now rival proprietary solutions, achieving 70% of commercial capabilities at 10% cost. By combining Raspberry Pi's accessibility with industrial-grade computer vision techniques, we enable:</w:t>
      </w:r>
    </w:p>
    <w:p w14:paraId="3F3C0D56" w14:textId="77777777" w:rsidR="002B797A" w:rsidRDefault="002B797A" w:rsidP="002B797A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</w:rPr>
        <w:t>Democratized AI education tools</w:t>
      </w:r>
    </w:p>
    <w:p w14:paraId="7DD862E5" w14:textId="77777777" w:rsidR="002B797A" w:rsidRDefault="002B797A" w:rsidP="002B797A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</w:rPr>
        <w:t>Scalable small-batch manufacturing QC</w:t>
      </w:r>
    </w:p>
    <w:p w14:paraId="7156F668" w14:textId="77777777" w:rsidR="002B797A" w:rsidRDefault="002B797A" w:rsidP="002B797A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</w:rPr>
        <w:t>Affordable assistive technologies</w:t>
      </w:r>
    </w:p>
    <w:p w14:paraId="3037E05B" w14:textId="77777777" w:rsidR="002B797A" w:rsidRDefault="002B797A" w:rsidP="002B797A">
      <w:pPr>
        <w:spacing w:after="210" w:line="360" w:lineRule="auto"/>
      </w:pPr>
      <w:r>
        <w:rPr>
          <w:rFonts w:ascii="inter" w:eastAsia="inter" w:hAnsi="inter" w:cs="inter"/>
          <w:b/>
        </w:rPr>
        <w:t>Next Steps</w:t>
      </w:r>
      <w:r>
        <w:rPr>
          <w:rFonts w:ascii="inter" w:eastAsia="inter" w:hAnsi="inter" w:cs="inter"/>
        </w:rPr>
        <w:t>: FDA 510(k) submission for medical applications and classroom deployments at 50+ universities.</w:t>
      </w:r>
    </w:p>
    <w:sectPr w:rsidR="002B797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899" w:h="16838"/>
      <w:pgMar w:top="880" w:right="851" w:bottom="618" w:left="857" w:header="325" w:footer="26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key" w:date="2025-05-11T09:48:00Z" w:initials="m">
    <w:p w14:paraId="36A0BF0D" w14:textId="77777777" w:rsidR="00F55FC2" w:rsidRDefault="00F55FC2" w:rsidP="00F55FC2">
      <w:r>
        <w:rPr>
          <w:rStyle w:val="CommentReference"/>
        </w:rPr>
        <w:annotationRef/>
      </w:r>
      <w:r>
        <w:rPr>
          <w:sz w:val="20"/>
          <w:szCs w:val="20"/>
        </w:rPr>
        <w:t xml:space="preserve">FIX </w:t>
      </w:r>
    </w:p>
    <w:p w14:paraId="4FCE3688" w14:textId="77777777" w:rsidR="00F55FC2" w:rsidRDefault="00F55FC2" w:rsidP="00F55FC2"/>
    <w:p w14:paraId="350ECCF5" w14:textId="77777777" w:rsidR="00F55FC2" w:rsidRDefault="00F55FC2" w:rsidP="00F55FC2"/>
    <w:p w14:paraId="73411346" w14:textId="77777777" w:rsidR="00F55FC2" w:rsidRDefault="00F55FC2" w:rsidP="00F55FC2"/>
  </w:comment>
  <w:comment w:id="1" w:author="mikey" w:date="2025-05-11T18:58:00Z" w:initials="m">
    <w:p w14:paraId="2557CD67" w14:textId="77777777" w:rsidR="00A72F25" w:rsidRDefault="00A72F25" w:rsidP="00A72F25">
      <w:r>
        <w:rPr>
          <w:rStyle w:val="CommentReference"/>
        </w:rPr>
        <w:annotationRef/>
      </w:r>
      <w:r>
        <w:rPr>
          <w:sz w:val="20"/>
          <w:szCs w:val="20"/>
        </w:rPr>
        <w:t>add better introduction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411346" w15:done="0"/>
  <w15:commentEx w15:paraId="2557CD67" w15:paraIdParent="734113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E16994" w16cex:dateUtc="2025-05-11T14:48:00Z"/>
  <w16cex:commentExtensible w16cex:durableId="2A664BB6" w16cex:dateUtc="2025-05-11T2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411346" w16cid:durableId="76E16994"/>
  <w16cid:commentId w16cid:paraId="2557CD67" w16cid:durableId="2A664B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EF05" w14:textId="77777777" w:rsidR="00037C01" w:rsidRDefault="00037C01">
      <w:pPr>
        <w:spacing w:after="0" w:line="240" w:lineRule="auto"/>
      </w:pPr>
      <w:r>
        <w:separator/>
      </w:r>
    </w:p>
  </w:endnote>
  <w:endnote w:type="continuationSeparator" w:id="0">
    <w:p w14:paraId="65921CC1" w14:textId="77777777" w:rsidR="00037C01" w:rsidRDefault="00037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9020" w14:textId="77777777" w:rsidR="00BE33B2" w:rsidRDefault="00000000">
    <w:pPr>
      <w:spacing w:after="68" w:line="259" w:lineRule="auto"/>
      <w:ind w:left="5691" w:firstLine="0"/>
      <w:jc w:val="center"/>
    </w:pPr>
    <w:r>
      <w:t xml:space="preserve"> </w:t>
    </w:r>
  </w:p>
  <w:p w14:paraId="6F29EC2C" w14:textId="77777777" w:rsidR="00BE33B2" w:rsidRDefault="00000000">
    <w:pPr>
      <w:spacing w:after="0" w:line="259" w:lineRule="auto"/>
      <w:ind w:left="0" w:righ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fldSimple w:instr=" NUMPAGES   \* MERGEFORMAT ">
      <w:r w:rsidR="00BE33B2">
        <w:rPr>
          <w:rFonts w:ascii="Times New Roman" w:eastAsia="Times New Roman" w:hAnsi="Times New Roman" w:cs="Times New Roman"/>
          <w:sz w:val="18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D7DE" w14:textId="77777777" w:rsidR="00BE33B2" w:rsidRDefault="00000000">
    <w:pPr>
      <w:spacing w:after="0" w:line="259" w:lineRule="auto"/>
      <w:ind w:left="0" w:righ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fldSimple w:instr=" NUMPAGES   \* MERGEFORMAT ">
      <w:r w:rsidR="00BE33B2">
        <w:rPr>
          <w:rFonts w:ascii="Times New Roman" w:eastAsia="Times New Roman" w:hAnsi="Times New Roman" w:cs="Times New Roman"/>
          <w:sz w:val="18"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9DB6" w14:textId="77777777" w:rsidR="00BE33B2" w:rsidRDefault="00000000">
    <w:pPr>
      <w:spacing w:after="0" w:line="259" w:lineRule="auto"/>
      <w:ind w:left="0" w:righ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fldSimple w:instr=" NUMPAGES   \* MERGEFORMAT ">
      <w:r w:rsidR="00BE33B2">
        <w:rPr>
          <w:rFonts w:ascii="Times New Roman" w:eastAsia="Times New Roman" w:hAnsi="Times New Roman" w:cs="Times New Roman"/>
          <w:sz w:val="18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FE0E" w14:textId="77777777" w:rsidR="00037C01" w:rsidRDefault="00037C01">
      <w:pPr>
        <w:spacing w:after="0" w:line="240" w:lineRule="auto"/>
      </w:pPr>
      <w:r>
        <w:separator/>
      </w:r>
    </w:p>
  </w:footnote>
  <w:footnote w:type="continuationSeparator" w:id="0">
    <w:p w14:paraId="6518D64E" w14:textId="77777777" w:rsidR="00037C01" w:rsidRDefault="00037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8A4D" w14:textId="2E5F85AA" w:rsidR="00C14A57" w:rsidRDefault="00C14A57">
    <w:pPr>
      <w:pStyle w:val="Header"/>
    </w:pPr>
    <w:r>
      <w:t>Project Report</w:t>
    </w:r>
  </w:p>
  <w:p w14:paraId="48A5E809" w14:textId="10AE1E16" w:rsidR="00BE33B2" w:rsidRDefault="00BE33B2">
    <w:pPr>
      <w:tabs>
        <w:tab w:val="right" w:pos="10191"/>
      </w:tabs>
      <w:spacing w:after="0" w:line="259" w:lineRule="auto"/>
      <w:ind w:left="-102" w:right="-96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  <w:sz w:val="20"/>
        <w:szCs w:val="20"/>
        <w:lang w:val="es-419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alias w:val="Author"/>
      <w:tag w:val=""/>
      <w:id w:val="-952397527"/>
      <w:placeholder>
        <w:docPart w:val="26D349D8289F714ABC349BEC9DDD929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A18A78E" w14:textId="2EE2358C" w:rsidR="00F55FC2" w:rsidRPr="007E0EE3" w:rsidRDefault="00F55FC2">
        <w:pPr>
          <w:pStyle w:val="Header"/>
          <w:jc w:val="center"/>
          <w:rPr>
            <w:color w:val="000000" w:themeColor="text1"/>
            <w:sz w:val="20"/>
            <w:lang w:val="es-419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pPr>
        <w:r w:rsidRPr="007E0EE3">
          <w:rPr>
            <w:color w:val="000000" w:themeColor="text1"/>
            <w:sz w:val="20"/>
            <w:szCs w:val="20"/>
            <w:lang w:val="es-419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Garza-Robledo Miguel A</w:t>
        </w:r>
      </w:p>
    </w:sdtContent>
  </w:sdt>
  <w:p w14:paraId="7EE0EAC4" w14:textId="213DCDAE" w:rsidR="00F55FC2" w:rsidRPr="007E0EE3" w:rsidRDefault="00F55FC2">
    <w:pPr>
      <w:pStyle w:val="Header"/>
      <w:jc w:val="center"/>
      <w:rPr>
        <w:color w:val="000000" w:themeColor="text1"/>
        <w:lang w:val="es-419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E0EE3">
      <w:rPr>
        <w:color w:val="000000" w:themeColor="text1"/>
        <w:lang w:val="es-419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sdt>
      <w:sdt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alias w:val="Title"/>
        <w:tag w:val=""/>
        <w:id w:val="-1954942076"/>
        <w:placeholder>
          <w:docPart w:val="64711AAFCC2FCB41A2944A1D9A86E8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7E0EE3"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begin"/>
        </w:r>
        <w:r w:rsidRPr="007E0EE3"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nstrText xml:space="preserve"> TITLE \* MERGEFORMAT </w:instrText>
        </w:r>
        <w:r w:rsidRPr="007E0EE3"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end"/>
        </w:r>
        <w:r w:rsidRPr="007E0EE3"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PROJECT REPORT</w:t>
        </w:r>
      </w:sdtContent>
    </w:sdt>
  </w:p>
  <w:p w14:paraId="2A0EAA92" w14:textId="43EF9AF6" w:rsidR="00BE33B2" w:rsidRPr="00F55FC2" w:rsidRDefault="00BE33B2">
    <w:pPr>
      <w:tabs>
        <w:tab w:val="right" w:pos="10191"/>
      </w:tabs>
      <w:spacing w:after="0" w:line="259" w:lineRule="auto"/>
      <w:ind w:left="-102" w:right="-96" w:firstLine="0"/>
      <w:rPr>
        <w:lang w:val="es-4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4419" w14:textId="77777777" w:rsidR="00BE33B2" w:rsidRDefault="00000000">
    <w:pPr>
      <w:tabs>
        <w:tab w:val="right" w:pos="10191"/>
      </w:tabs>
      <w:spacing w:after="0" w:line="259" w:lineRule="auto"/>
      <w:ind w:left="-102" w:right="-96" w:firstLine="0"/>
    </w:pPr>
    <w:r>
      <w:rPr>
        <w:rFonts w:ascii="Times New Roman" w:eastAsia="Times New Roman" w:hAnsi="Times New Roman" w:cs="Times New Roman"/>
        <w:sz w:val="18"/>
      </w:rPr>
      <w:t>POC.md</w:t>
    </w:r>
    <w:r>
      <w:rPr>
        <w:rFonts w:ascii="Times New Roman" w:eastAsia="Times New Roman" w:hAnsi="Times New Roman" w:cs="Times New Roman"/>
        <w:sz w:val="18"/>
      </w:rPr>
      <w:tab/>
      <w:t>2025-05-08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58224C4">
      <w:start w:val="1"/>
      <w:numFmt w:val="bullet"/>
      <w:lvlText w:val="-"/>
      <w:lvlJc w:val="left"/>
      <w:pPr>
        <w:tabs>
          <w:tab w:val="num" w:pos="111"/>
        </w:tabs>
        <w:ind w:left="111" w:hanging="11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 w:tplc="DDE2CE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866F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9A99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B40C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909A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FEA7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7AF5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961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A564DA4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DC5424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34CE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D24A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BE98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E8AD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8278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541A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7EFF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B3858EC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AAAE5A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A8A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EC3D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B037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A446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4C2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22A7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D48B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4F0C45A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48B0F9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985D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9839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0A4D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ECD5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CCE4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ACAB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6209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46637CC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D5F47D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7E85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50D8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B62D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4E29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32BE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20DB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9692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3F0D506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C76E51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5EE4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EE4D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920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98C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DEF6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0AAD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6887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9607148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480AFD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A605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8619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180C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BA1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6E24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84E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F8EB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D361E24">
      <w:start w:val="1"/>
      <w:numFmt w:val="bullet"/>
      <w:lvlText w:val="#"/>
      <w:lvlJc w:val="left"/>
      <w:pPr>
        <w:tabs>
          <w:tab w:val="num" w:pos="407"/>
        </w:tabs>
        <w:ind w:left="195" w:firstLine="0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BDC02A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DECD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BE4B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AEDC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CE05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2881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006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2079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6C6152A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7034FD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5454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BE32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B8D8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F8E8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F269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B0C1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C6F1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A7804F4">
      <w:start w:val="1"/>
      <w:numFmt w:val="bullet"/>
      <w:lvlText w:val="#"/>
      <w:lvlJc w:val="left"/>
      <w:pPr>
        <w:tabs>
          <w:tab w:val="num" w:pos="407"/>
        </w:tabs>
        <w:ind w:left="195" w:firstLine="0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7722CA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B064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9C86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D80B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2A06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76AC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642E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96FD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CB4470C6">
      <w:start w:val="1"/>
      <w:numFmt w:val="bullet"/>
      <w:lvlText w:val="#"/>
      <w:lvlJc w:val="left"/>
      <w:pPr>
        <w:tabs>
          <w:tab w:val="num" w:pos="407"/>
        </w:tabs>
        <w:ind w:left="407" w:hanging="212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CFF44B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9A5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4C25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A690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A68D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AA7E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DCA4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46BA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539C10CE">
      <w:start w:val="1"/>
      <w:numFmt w:val="bullet"/>
      <w:lvlText w:val="#"/>
      <w:lvlJc w:val="left"/>
      <w:pPr>
        <w:tabs>
          <w:tab w:val="num" w:pos="1464"/>
        </w:tabs>
        <w:ind w:left="1464" w:hanging="211"/>
      </w:pPr>
      <w:rPr>
        <w:rFonts w:ascii="Lucida Console" w:eastAsia="Lucida Console" w:hAnsi="Lucida Console" w:cs="Lucida Console"/>
        <w:b w:val="0"/>
        <w:bCs w:val="0"/>
        <w:i w:val="0"/>
        <w:iCs w:val="0"/>
        <w:sz w:val="18"/>
      </w:rPr>
    </w:lvl>
    <w:lvl w:ilvl="1" w:tplc="EDD82C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000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0852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0A53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A2C1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AC6F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9AF6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CC6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1E012D2"/>
    <w:multiLevelType w:val="multilevel"/>
    <w:tmpl w:val="7F6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627D2"/>
    <w:multiLevelType w:val="hybridMultilevel"/>
    <w:tmpl w:val="9F0AC760"/>
    <w:lvl w:ilvl="0" w:tplc="50A2AD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3A9D58">
      <w:numFmt w:val="decimal"/>
      <w:lvlText w:val=""/>
      <w:lvlJc w:val="left"/>
    </w:lvl>
    <w:lvl w:ilvl="2" w:tplc="B268E4DC">
      <w:numFmt w:val="decimal"/>
      <w:lvlText w:val=""/>
      <w:lvlJc w:val="left"/>
    </w:lvl>
    <w:lvl w:ilvl="3" w:tplc="7612F5BA">
      <w:numFmt w:val="decimal"/>
      <w:lvlText w:val=""/>
      <w:lvlJc w:val="left"/>
    </w:lvl>
    <w:lvl w:ilvl="4" w:tplc="6C8CC1E6">
      <w:numFmt w:val="decimal"/>
      <w:lvlText w:val=""/>
      <w:lvlJc w:val="left"/>
    </w:lvl>
    <w:lvl w:ilvl="5" w:tplc="25B01D98">
      <w:numFmt w:val="decimal"/>
      <w:lvlText w:val=""/>
      <w:lvlJc w:val="left"/>
    </w:lvl>
    <w:lvl w:ilvl="6" w:tplc="945C049E">
      <w:numFmt w:val="decimal"/>
      <w:lvlText w:val=""/>
      <w:lvlJc w:val="left"/>
    </w:lvl>
    <w:lvl w:ilvl="7" w:tplc="8A205BCE">
      <w:numFmt w:val="decimal"/>
      <w:lvlText w:val=""/>
      <w:lvlJc w:val="left"/>
    </w:lvl>
    <w:lvl w:ilvl="8" w:tplc="5F84DAA8">
      <w:numFmt w:val="decimal"/>
      <w:lvlText w:val=""/>
      <w:lvlJc w:val="left"/>
    </w:lvl>
  </w:abstractNum>
  <w:abstractNum w:abstractNumId="14" w15:restartNumberingAfterBreak="0">
    <w:nsid w:val="062F6291"/>
    <w:multiLevelType w:val="multilevel"/>
    <w:tmpl w:val="39A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141BC"/>
    <w:multiLevelType w:val="hybridMultilevel"/>
    <w:tmpl w:val="0FB4B110"/>
    <w:lvl w:ilvl="0" w:tplc="2940D3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621EF6">
      <w:numFmt w:val="decimal"/>
      <w:lvlText w:val=""/>
      <w:lvlJc w:val="left"/>
    </w:lvl>
    <w:lvl w:ilvl="2" w:tplc="18E218C4">
      <w:numFmt w:val="decimal"/>
      <w:lvlText w:val=""/>
      <w:lvlJc w:val="left"/>
    </w:lvl>
    <w:lvl w:ilvl="3" w:tplc="9CF4EAF2">
      <w:numFmt w:val="decimal"/>
      <w:lvlText w:val=""/>
      <w:lvlJc w:val="left"/>
    </w:lvl>
    <w:lvl w:ilvl="4" w:tplc="EFF886D8">
      <w:numFmt w:val="decimal"/>
      <w:lvlText w:val=""/>
      <w:lvlJc w:val="left"/>
    </w:lvl>
    <w:lvl w:ilvl="5" w:tplc="ACB64470">
      <w:numFmt w:val="decimal"/>
      <w:lvlText w:val=""/>
      <w:lvlJc w:val="left"/>
    </w:lvl>
    <w:lvl w:ilvl="6" w:tplc="017E80EC">
      <w:numFmt w:val="decimal"/>
      <w:lvlText w:val=""/>
      <w:lvlJc w:val="left"/>
    </w:lvl>
    <w:lvl w:ilvl="7" w:tplc="5A083B88">
      <w:numFmt w:val="decimal"/>
      <w:lvlText w:val=""/>
      <w:lvlJc w:val="left"/>
    </w:lvl>
    <w:lvl w:ilvl="8" w:tplc="48565964">
      <w:numFmt w:val="decimal"/>
      <w:lvlText w:val=""/>
      <w:lvlJc w:val="left"/>
    </w:lvl>
  </w:abstractNum>
  <w:abstractNum w:abstractNumId="16" w15:restartNumberingAfterBreak="0">
    <w:nsid w:val="07F44D84"/>
    <w:multiLevelType w:val="hybridMultilevel"/>
    <w:tmpl w:val="F9BAE26A"/>
    <w:lvl w:ilvl="0" w:tplc="8E024A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26C510">
      <w:numFmt w:val="decimal"/>
      <w:lvlText w:val=""/>
      <w:lvlJc w:val="left"/>
    </w:lvl>
    <w:lvl w:ilvl="2" w:tplc="A3AA5DE2">
      <w:numFmt w:val="decimal"/>
      <w:lvlText w:val=""/>
      <w:lvlJc w:val="left"/>
    </w:lvl>
    <w:lvl w:ilvl="3" w:tplc="24AAFAD4">
      <w:numFmt w:val="decimal"/>
      <w:lvlText w:val=""/>
      <w:lvlJc w:val="left"/>
    </w:lvl>
    <w:lvl w:ilvl="4" w:tplc="45B81712">
      <w:numFmt w:val="decimal"/>
      <w:lvlText w:val=""/>
      <w:lvlJc w:val="left"/>
    </w:lvl>
    <w:lvl w:ilvl="5" w:tplc="77463C50">
      <w:numFmt w:val="decimal"/>
      <w:lvlText w:val=""/>
      <w:lvlJc w:val="left"/>
    </w:lvl>
    <w:lvl w:ilvl="6" w:tplc="563CC9B6">
      <w:numFmt w:val="decimal"/>
      <w:lvlText w:val=""/>
      <w:lvlJc w:val="left"/>
    </w:lvl>
    <w:lvl w:ilvl="7" w:tplc="F7B684B2">
      <w:numFmt w:val="decimal"/>
      <w:lvlText w:val=""/>
      <w:lvlJc w:val="left"/>
    </w:lvl>
    <w:lvl w:ilvl="8" w:tplc="02CCC954">
      <w:numFmt w:val="decimal"/>
      <w:lvlText w:val=""/>
      <w:lvlJc w:val="left"/>
    </w:lvl>
  </w:abstractNum>
  <w:abstractNum w:abstractNumId="17" w15:restartNumberingAfterBreak="0">
    <w:nsid w:val="0BD63418"/>
    <w:multiLevelType w:val="hybridMultilevel"/>
    <w:tmpl w:val="8864F0A6"/>
    <w:lvl w:ilvl="0" w:tplc="50ECFA54">
      <w:start w:val="2"/>
      <w:numFmt w:val="bullet"/>
      <w:lvlText w:val="-"/>
      <w:lvlJc w:val="left"/>
      <w:pPr>
        <w:ind w:left="36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E46BC6"/>
    <w:multiLevelType w:val="hybridMultilevel"/>
    <w:tmpl w:val="D8328A12"/>
    <w:lvl w:ilvl="0" w:tplc="58401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FAD23A">
      <w:numFmt w:val="decimal"/>
      <w:lvlText w:val=""/>
      <w:lvlJc w:val="left"/>
    </w:lvl>
    <w:lvl w:ilvl="2" w:tplc="B60C6F18">
      <w:numFmt w:val="decimal"/>
      <w:lvlText w:val=""/>
      <w:lvlJc w:val="left"/>
    </w:lvl>
    <w:lvl w:ilvl="3" w:tplc="8A94D1B0">
      <w:numFmt w:val="decimal"/>
      <w:lvlText w:val=""/>
      <w:lvlJc w:val="left"/>
    </w:lvl>
    <w:lvl w:ilvl="4" w:tplc="D2827B1A">
      <w:numFmt w:val="decimal"/>
      <w:lvlText w:val=""/>
      <w:lvlJc w:val="left"/>
    </w:lvl>
    <w:lvl w:ilvl="5" w:tplc="FD7E5C0A">
      <w:numFmt w:val="decimal"/>
      <w:lvlText w:val=""/>
      <w:lvlJc w:val="left"/>
    </w:lvl>
    <w:lvl w:ilvl="6" w:tplc="62AE1438">
      <w:numFmt w:val="decimal"/>
      <w:lvlText w:val=""/>
      <w:lvlJc w:val="left"/>
    </w:lvl>
    <w:lvl w:ilvl="7" w:tplc="09AECA7E">
      <w:numFmt w:val="decimal"/>
      <w:lvlText w:val=""/>
      <w:lvlJc w:val="left"/>
    </w:lvl>
    <w:lvl w:ilvl="8" w:tplc="F4B090F8">
      <w:numFmt w:val="decimal"/>
      <w:lvlText w:val=""/>
      <w:lvlJc w:val="left"/>
    </w:lvl>
  </w:abstractNum>
  <w:abstractNum w:abstractNumId="19" w15:restartNumberingAfterBreak="0">
    <w:nsid w:val="0CFE1D45"/>
    <w:multiLevelType w:val="hybridMultilevel"/>
    <w:tmpl w:val="0E9AABA4"/>
    <w:lvl w:ilvl="0" w:tplc="597A2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27B8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7E46E26C">
      <w:numFmt w:val="decimal"/>
      <w:lvlText w:val=""/>
      <w:lvlJc w:val="left"/>
    </w:lvl>
    <w:lvl w:ilvl="3" w:tplc="0D281A78">
      <w:numFmt w:val="decimal"/>
      <w:lvlText w:val=""/>
      <w:lvlJc w:val="left"/>
    </w:lvl>
    <w:lvl w:ilvl="4" w:tplc="AC4090F2">
      <w:numFmt w:val="decimal"/>
      <w:lvlText w:val=""/>
      <w:lvlJc w:val="left"/>
    </w:lvl>
    <w:lvl w:ilvl="5" w:tplc="FCD4E312">
      <w:numFmt w:val="decimal"/>
      <w:lvlText w:val=""/>
      <w:lvlJc w:val="left"/>
    </w:lvl>
    <w:lvl w:ilvl="6" w:tplc="AFDC281A">
      <w:numFmt w:val="decimal"/>
      <w:lvlText w:val=""/>
      <w:lvlJc w:val="left"/>
    </w:lvl>
    <w:lvl w:ilvl="7" w:tplc="DEF4B902">
      <w:numFmt w:val="decimal"/>
      <w:lvlText w:val=""/>
      <w:lvlJc w:val="left"/>
    </w:lvl>
    <w:lvl w:ilvl="8" w:tplc="2F067D2E">
      <w:numFmt w:val="decimal"/>
      <w:lvlText w:val=""/>
      <w:lvlJc w:val="left"/>
    </w:lvl>
  </w:abstractNum>
  <w:abstractNum w:abstractNumId="20" w15:restartNumberingAfterBreak="0">
    <w:nsid w:val="170728CD"/>
    <w:multiLevelType w:val="multilevel"/>
    <w:tmpl w:val="105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D2225"/>
    <w:multiLevelType w:val="multilevel"/>
    <w:tmpl w:val="489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D2599"/>
    <w:multiLevelType w:val="hybridMultilevel"/>
    <w:tmpl w:val="0FB4DD0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1D364C4F"/>
    <w:multiLevelType w:val="hybridMultilevel"/>
    <w:tmpl w:val="5CB62544"/>
    <w:lvl w:ilvl="0" w:tplc="8F68F4A0">
      <w:numFmt w:val="bullet"/>
      <w:lvlText w:val="-"/>
      <w:lvlJc w:val="left"/>
      <w:pPr>
        <w:ind w:left="36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24" w15:restartNumberingAfterBreak="0">
    <w:nsid w:val="22137682"/>
    <w:multiLevelType w:val="hybridMultilevel"/>
    <w:tmpl w:val="6D1C38B4"/>
    <w:lvl w:ilvl="0" w:tplc="CCD0D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2443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E4A1DC2">
      <w:numFmt w:val="decimal"/>
      <w:lvlText w:val=""/>
      <w:lvlJc w:val="left"/>
    </w:lvl>
    <w:lvl w:ilvl="3" w:tplc="0E229604">
      <w:numFmt w:val="decimal"/>
      <w:lvlText w:val=""/>
      <w:lvlJc w:val="left"/>
    </w:lvl>
    <w:lvl w:ilvl="4" w:tplc="9EBAEAB6">
      <w:numFmt w:val="decimal"/>
      <w:lvlText w:val=""/>
      <w:lvlJc w:val="left"/>
    </w:lvl>
    <w:lvl w:ilvl="5" w:tplc="F3188BBE">
      <w:numFmt w:val="decimal"/>
      <w:lvlText w:val=""/>
      <w:lvlJc w:val="left"/>
    </w:lvl>
    <w:lvl w:ilvl="6" w:tplc="936C123A">
      <w:numFmt w:val="decimal"/>
      <w:lvlText w:val=""/>
      <w:lvlJc w:val="left"/>
    </w:lvl>
    <w:lvl w:ilvl="7" w:tplc="C09805FA">
      <w:numFmt w:val="decimal"/>
      <w:lvlText w:val=""/>
      <w:lvlJc w:val="left"/>
    </w:lvl>
    <w:lvl w:ilvl="8" w:tplc="A50A2196">
      <w:numFmt w:val="decimal"/>
      <w:lvlText w:val=""/>
      <w:lvlJc w:val="left"/>
    </w:lvl>
  </w:abstractNum>
  <w:abstractNum w:abstractNumId="25" w15:restartNumberingAfterBreak="0">
    <w:nsid w:val="2334336F"/>
    <w:multiLevelType w:val="hybridMultilevel"/>
    <w:tmpl w:val="CA50EA14"/>
    <w:lvl w:ilvl="0" w:tplc="85FEE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406592">
      <w:numFmt w:val="decimal"/>
      <w:lvlText w:val=""/>
      <w:lvlJc w:val="left"/>
    </w:lvl>
    <w:lvl w:ilvl="2" w:tplc="1C5EA5BA">
      <w:numFmt w:val="decimal"/>
      <w:lvlText w:val=""/>
      <w:lvlJc w:val="left"/>
    </w:lvl>
    <w:lvl w:ilvl="3" w:tplc="40ECFCC6">
      <w:numFmt w:val="decimal"/>
      <w:lvlText w:val=""/>
      <w:lvlJc w:val="left"/>
    </w:lvl>
    <w:lvl w:ilvl="4" w:tplc="E49CEF7A">
      <w:numFmt w:val="decimal"/>
      <w:lvlText w:val=""/>
      <w:lvlJc w:val="left"/>
    </w:lvl>
    <w:lvl w:ilvl="5" w:tplc="A57AA654">
      <w:numFmt w:val="decimal"/>
      <w:lvlText w:val=""/>
      <w:lvlJc w:val="left"/>
    </w:lvl>
    <w:lvl w:ilvl="6" w:tplc="98C2DEF2">
      <w:numFmt w:val="decimal"/>
      <w:lvlText w:val=""/>
      <w:lvlJc w:val="left"/>
    </w:lvl>
    <w:lvl w:ilvl="7" w:tplc="687AA15A">
      <w:numFmt w:val="decimal"/>
      <w:lvlText w:val=""/>
      <w:lvlJc w:val="left"/>
    </w:lvl>
    <w:lvl w:ilvl="8" w:tplc="83166FC2">
      <w:numFmt w:val="decimal"/>
      <w:lvlText w:val=""/>
      <w:lvlJc w:val="left"/>
    </w:lvl>
  </w:abstractNum>
  <w:abstractNum w:abstractNumId="26" w15:restartNumberingAfterBreak="0">
    <w:nsid w:val="23F3572D"/>
    <w:multiLevelType w:val="hybridMultilevel"/>
    <w:tmpl w:val="26B8B030"/>
    <w:lvl w:ilvl="0" w:tplc="956012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F415BA">
      <w:numFmt w:val="decimal"/>
      <w:lvlText w:val=""/>
      <w:lvlJc w:val="left"/>
    </w:lvl>
    <w:lvl w:ilvl="2" w:tplc="ED1E4AE0">
      <w:numFmt w:val="decimal"/>
      <w:lvlText w:val=""/>
      <w:lvlJc w:val="left"/>
    </w:lvl>
    <w:lvl w:ilvl="3" w:tplc="D6EA5DD4">
      <w:numFmt w:val="decimal"/>
      <w:lvlText w:val=""/>
      <w:lvlJc w:val="left"/>
    </w:lvl>
    <w:lvl w:ilvl="4" w:tplc="2258F6F0">
      <w:numFmt w:val="decimal"/>
      <w:lvlText w:val=""/>
      <w:lvlJc w:val="left"/>
    </w:lvl>
    <w:lvl w:ilvl="5" w:tplc="1CF8DC66">
      <w:numFmt w:val="decimal"/>
      <w:lvlText w:val=""/>
      <w:lvlJc w:val="left"/>
    </w:lvl>
    <w:lvl w:ilvl="6" w:tplc="EB968E9E">
      <w:numFmt w:val="decimal"/>
      <w:lvlText w:val=""/>
      <w:lvlJc w:val="left"/>
    </w:lvl>
    <w:lvl w:ilvl="7" w:tplc="B2864AE4">
      <w:numFmt w:val="decimal"/>
      <w:lvlText w:val=""/>
      <w:lvlJc w:val="left"/>
    </w:lvl>
    <w:lvl w:ilvl="8" w:tplc="86E45E9C">
      <w:numFmt w:val="decimal"/>
      <w:lvlText w:val=""/>
      <w:lvlJc w:val="left"/>
    </w:lvl>
  </w:abstractNum>
  <w:abstractNum w:abstractNumId="27" w15:restartNumberingAfterBreak="0">
    <w:nsid w:val="24156430"/>
    <w:multiLevelType w:val="multilevel"/>
    <w:tmpl w:val="B91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272D2"/>
    <w:multiLevelType w:val="multilevel"/>
    <w:tmpl w:val="7F0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31A0A"/>
    <w:multiLevelType w:val="multilevel"/>
    <w:tmpl w:val="638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C5D4B"/>
    <w:multiLevelType w:val="multilevel"/>
    <w:tmpl w:val="7E9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26A85"/>
    <w:multiLevelType w:val="hybridMultilevel"/>
    <w:tmpl w:val="65EC6848"/>
    <w:lvl w:ilvl="0" w:tplc="EEC22A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520A84">
      <w:numFmt w:val="decimal"/>
      <w:lvlText w:val=""/>
      <w:lvlJc w:val="left"/>
    </w:lvl>
    <w:lvl w:ilvl="2" w:tplc="A6742056">
      <w:numFmt w:val="decimal"/>
      <w:lvlText w:val=""/>
      <w:lvlJc w:val="left"/>
    </w:lvl>
    <w:lvl w:ilvl="3" w:tplc="C9E6F4F4">
      <w:numFmt w:val="decimal"/>
      <w:lvlText w:val=""/>
      <w:lvlJc w:val="left"/>
    </w:lvl>
    <w:lvl w:ilvl="4" w:tplc="B67C34EC">
      <w:numFmt w:val="decimal"/>
      <w:lvlText w:val=""/>
      <w:lvlJc w:val="left"/>
    </w:lvl>
    <w:lvl w:ilvl="5" w:tplc="954ABC5C">
      <w:numFmt w:val="decimal"/>
      <w:lvlText w:val=""/>
      <w:lvlJc w:val="left"/>
    </w:lvl>
    <w:lvl w:ilvl="6" w:tplc="961E7FB2">
      <w:numFmt w:val="decimal"/>
      <w:lvlText w:val=""/>
      <w:lvlJc w:val="left"/>
    </w:lvl>
    <w:lvl w:ilvl="7" w:tplc="4F5AA7E0">
      <w:numFmt w:val="decimal"/>
      <w:lvlText w:val=""/>
      <w:lvlJc w:val="left"/>
    </w:lvl>
    <w:lvl w:ilvl="8" w:tplc="ED543C5E">
      <w:numFmt w:val="decimal"/>
      <w:lvlText w:val=""/>
      <w:lvlJc w:val="left"/>
    </w:lvl>
  </w:abstractNum>
  <w:abstractNum w:abstractNumId="32" w15:restartNumberingAfterBreak="0">
    <w:nsid w:val="343A4EF9"/>
    <w:multiLevelType w:val="multilevel"/>
    <w:tmpl w:val="FCB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52DC1"/>
    <w:multiLevelType w:val="multilevel"/>
    <w:tmpl w:val="215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81D3E"/>
    <w:multiLevelType w:val="hybridMultilevel"/>
    <w:tmpl w:val="10CE0EC0"/>
    <w:lvl w:ilvl="0" w:tplc="4CA02D2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B09714">
      <w:numFmt w:val="decimal"/>
      <w:lvlText w:val=""/>
      <w:lvlJc w:val="left"/>
    </w:lvl>
    <w:lvl w:ilvl="2" w:tplc="4A74D20A">
      <w:numFmt w:val="decimal"/>
      <w:lvlText w:val=""/>
      <w:lvlJc w:val="left"/>
    </w:lvl>
    <w:lvl w:ilvl="3" w:tplc="71DA3FA4">
      <w:numFmt w:val="decimal"/>
      <w:lvlText w:val=""/>
      <w:lvlJc w:val="left"/>
    </w:lvl>
    <w:lvl w:ilvl="4" w:tplc="D67011F6">
      <w:numFmt w:val="decimal"/>
      <w:lvlText w:val=""/>
      <w:lvlJc w:val="left"/>
    </w:lvl>
    <w:lvl w:ilvl="5" w:tplc="5D62CE48">
      <w:numFmt w:val="decimal"/>
      <w:lvlText w:val=""/>
      <w:lvlJc w:val="left"/>
    </w:lvl>
    <w:lvl w:ilvl="6" w:tplc="5C08FBC8">
      <w:numFmt w:val="decimal"/>
      <w:lvlText w:val=""/>
      <w:lvlJc w:val="left"/>
    </w:lvl>
    <w:lvl w:ilvl="7" w:tplc="AC385844">
      <w:numFmt w:val="decimal"/>
      <w:lvlText w:val=""/>
      <w:lvlJc w:val="left"/>
    </w:lvl>
    <w:lvl w:ilvl="8" w:tplc="BBBED88C">
      <w:numFmt w:val="decimal"/>
      <w:lvlText w:val=""/>
      <w:lvlJc w:val="left"/>
    </w:lvl>
  </w:abstractNum>
  <w:abstractNum w:abstractNumId="35" w15:restartNumberingAfterBreak="0">
    <w:nsid w:val="419230F2"/>
    <w:multiLevelType w:val="hybridMultilevel"/>
    <w:tmpl w:val="F5F65F94"/>
    <w:lvl w:ilvl="0" w:tplc="361C48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2B23192">
      <w:numFmt w:val="decimal"/>
      <w:lvlText w:val=""/>
      <w:lvlJc w:val="left"/>
    </w:lvl>
    <w:lvl w:ilvl="2" w:tplc="2C7E2762">
      <w:numFmt w:val="decimal"/>
      <w:lvlText w:val=""/>
      <w:lvlJc w:val="left"/>
    </w:lvl>
    <w:lvl w:ilvl="3" w:tplc="35A2D88C">
      <w:numFmt w:val="decimal"/>
      <w:lvlText w:val=""/>
      <w:lvlJc w:val="left"/>
    </w:lvl>
    <w:lvl w:ilvl="4" w:tplc="2E0A8EB8">
      <w:numFmt w:val="decimal"/>
      <w:lvlText w:val=""/>
      <w:lvlJc w:val="left"/>
    </w:lvl>
    <w:lvl w:ilvl="5" w:tplc="CFDC9F9A">
      <w:numFmt w:val="decimal"/>
      <w:lvlText w:val=""/>
      <w:lvlJc w:val="left"/>
    </w:lvl>
    <w:lvl w:ilvl="6" w:tplc="481A6EA6">
      <w:numFmt w:val="decimal"/>
      <w:lvlText w:val=""/>
      <w:lvlJc w:val="left"/>
    </w:lvl>
    <w:lvl w:ilvl="7" w:tplc="56CAFC7A">
      <w:numFmt w:val="decimal"/>
      <w:lvlText w:val=""/>
      <w:lvlJc w:val="left"/>
    </w:lvl>
    <w:lvl w:ilvl="8" w:tplc="92ECF4B2">
      <w:numFmt w:val="decimal"/>
      <w:lvlText w:val=""/>
      <w:lvlJc w:val="left"/>
    </w:lvl>
  </w:abstractNum>
  <w:abstractNum w:abstractNumId="36" w15:restartNumberingAfterBreak="0">
    <w:nsid w:val="45C3120F"/>
    <w:multiLevelType w:val="hybridMultilevel"/>
    <w:tmpl w:val="EDAEBF98"/>
    <w:lvl w:ilvl="0" w:tplc="548ACC30">
      <w:numFmt w:val="bullet"/>
      <w:lvlText w:val="-"/>
      <w:lvlJc w:val="left"/>
      <w:pPr>
        <w:ind w:left="36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37" w15:restartNumberingAfterBreak="0">
    <w:nsid w:val="47FB3DF4"/>
    <w:multiLevelType w:val="hybridMultilevel"/>
    <w:tmpl w:val="F7843ED6"/>
    <w:lvl w:ilvl="0" w:tplc="50ECFA54">
      <w:start w:val="2"/>
      <w:numFmt w:val="bullet"/>
      <w:lvlText w:val="-"/>
      <w:lvlJc w:val="left"/>
      <w:pPr>
        <w:ind w:left="36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38" w15:restartNumberingAfterBreak="0">
    <w:nsid w:val="4BF70E56"/>
    <w:multiLevelType w:val="hybridMultilevel"/>
    <w:tmpl w:val="57E8BFB0"/>
    <w:lvl w:ilvl="0" w:tplc="708623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94AAE0">
      <w:numFmt w:val="decimal"/>
      <w:lvlText w:val=""/>
      <w:lvlJc w:val="left"/>
    </w:lvl>
    <w:lvl w:ilvl="2" w:tplc="D71C0FC8">
      <w:numFmt w:val="decimal"/>
      <w:lvlText w:val=""/>
      <w:lvlJc w:val="left"/>
    </w:lvl>
    <w:lvl w:ilvl="3" w:tplc="DA42BAA0">
      <w:numFmt w:val="decimal"/>
      <w:lvlText w:val=""/>
      <w:lvlJc w:val="left"/>
    </w:lvl>
    <w:lvl w:ilvl="4" w:tplc="0D3E83C6">
      <w:numFmt w:val="decimal"/>
      <w:lvlText w:val=""/>
      <w:lvlJc w:val="left"/>
    </w:lvl>
    <w:lvl w:ilvl="5" w:tplc="C0F87C18">
      <w:numFmt w:val="decimal"/>
      <w:lvlText w:val=""/>
      <w:lvlJc w:val="left"/>
    </w:lvl>
    <w:lvl w:ilvl="6" w:tplc="40E62BB0">
      <w:numFmt w:val="decimal"/>
      <w:lvlText w:val=""/>
      <w:lvlJc w:val="left"/>
    </w:lvl>
    <w:lvl w:ilvl="7" w:tplc="7736C9A6">
      <w:numFmt w:val="decimal"/>
      <w:lvlText w:val=""/>
      <w:lvlJc w:val="left"/>
    </w:lvl>
    <w:lvl w:ilvl="8" w:tplc="7924C0AC">
      <w:numFmt w:val="decimal"/>
      <w:lvlText w:val=""/>
      <w:lvlJc w:val="left"/>
    </w:lvl>
  </w:abstractNum>
  <w:abstractNum w:abstractNumId="39" w15:restartNumberingAfterBreak="0">
    <w:nsid w:val="5239225F"/>
    <w:multiLevelType w:val="hybridMultilevel"/>
    <w:tmpl w:val="945E42CA"/>
    <w:lvl w:ilvl="0" w:tplc="9DF2C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446DD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743A3D8A">
      <w:numFmt w:val="decimal"/>
      <w:lvlText w:val=""/>
      <w:lvlJc w:val="left"/>
    </w:lvl>
    <w:lvl w:ilvl="3" w:tplc="4CC45CCA">
      <w:numFmt w:val="decimal"/>
      <w:lvlText w:val=""/>
      <w:lvlJc w:val="left"/>
    </w:lvl>
    <w:lvl w:ilvl="4" w:tplc="27FA1CBE">
      <w:numFmt w:val="decimal"/>
      <w:lvlText w:val=""/>
      <w:lvlJc w:val="left"/>
    </w:lvl>
    <w:lvl w:ilvl="5" w:tplc="129E8FC6">
      <w:numFmt w:val="decimal"/>
      <w:lvlText w:val=""/>
      <w:lvlJc w:val="left"/>
    </w:lvl>
    <w:lvl w:ilvl="6" w:tplc="02D63C9A">
      <w:numFmt w:val="decimal"/>
      <w:lvlText w:val=""/>
      <w:lvlJc w:val="left"/>
    </w:lvl>
    <w:lvl w:ilvl="7" w:tplc="651AF2CC">
      <w:numFmt w:val="decimal"/>
      <w:lvlText w:val=""/>
      <w:lvlJc w:val="left"/>
    </w:lvl>
    <w:lvl w:ilvl="8" w:tplc="21808D9E">
      <w:numFmt w:val="decimal"/>
      <w:lvlText w:val=""/>
      <w:lvlJc w:val="left"/>
    </w:lvl>
  </w:abstractNum>
  <w:abstractNum w:abstractNumId="40" w15:restartNumberingAfterBreak="0">
    <w:nsid w:val="55DE75B2"/>
    <w:multiLevelType w:val="multilevel"/>
    <w:tmpl w:val="153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B6C33"/>
    <w:multiLevelType w:val="hybridMultilevel"/>
    <w:tmpl w:val="5A82BE96"/>
    <w:lvl w:ilvl="0" w:tplc="09463D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672D2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0482E2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85C2F540">
      <w:numFmt w:val="decimal"/>
      <w:lvlText w:val=""/>
      <w:lvlJc w:val="left"/>
    </w:lvl>
    <w:lvl w:ilvl="4" w:tplc="3E92BAA0">
      <w:numFmt w:val="decimal"/>
      <w:lvlText w:val=""/>
      <w:lvlJc w:val="left"/>
    </w:lvl>
    <w:lvl w:ilvl="5" w:tplc="0F2EC574">
      <w:numFmt w:val="decimal"/>
      <w:lvlText w:val=""/>
      <w:lvlJc w:val="left"/>
    </w:lvl>
    <w:lvl w:ilvl="6" w:tplc="AA4C8F30">
      <w:numFmt w:val="decimal"/>
      <w:lvlText w:val=""/>
      <w:lvlJc w:val="left"/>
    </w:lvl>
    <w:lvl w:ilvl="7" w:tplc="9CC23130">
      <w:numFmt w:val="decimal"/>
      <w:lvlText w:val=""/>
      <w:lvlJc w:val="left"/>
    </w:lvl>
    <w:lvl w:ilvl="8" w:tplc="61A6B928">
      <w:numFmt w:val="decimal"/>
      <w:lvlText w:val=""/>
      <w:lvlJc w:val="left"/>
    </w:lvl>
  </w:abstractNum>
  <w:abstractNum w:abstractNumId="42" w15:restartNumberingAfterBreak="0">
    <w:nsid w:val="65024D55"/>
    <w:multiLevelType w:val="hybridMultilevel"/>
    <w:tmpl w:val="AB823F5E"/>
    <w:lvl w:ilvl="0" w:tplc="26BA3BA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3" w15:restartNumberingAfterBreak="0">
    <w:nsid w:val="6A6C0455"/>
    <w:multiLevelType w:val="hybridMultilevel"/>
    <w:tmpl w:val="C4B26546"/>
    <w:lvl w:ilvl="0" w:tplc="B010E3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A6C82E">
      <w:numFmt w:val="decimal"/>
      <w:lvlText w:val=""/>
      <w:lvlJc w:val="left"/>
    </w:lvl>
    <w:lvl w:ilvl="2" w:tplc="32BA8E9E">
      <w:numFmt w:val="decimal"/>
      <w:lvlText w:val=""/>
      <w:lvlJc w:val="left"/>
    </w:lvl>
    <w:lvl w:ilvl="3" w:tplc="B9185080">
      <w:numFmt w:val="decimal"/>
      <w:lvlText w:val=""/>
      <w:lvlJc w:val="left"/>
    </w:lvl>
    <w:lvl w:ilvl="4" w:tplc="BA7CB51E">
      <w:numFmt w:val="decimal"/>
      <w:lvlText w:val=""/>
      <w:lvlJc w:val="left"/>
    </w:lvl>
    <w:lvl w:ilvl="5" w:tplc="C13CD450">
      <w:numFmt w:val="decimal"/>
      <w:lvlText w:val=""/>
      <w:lvlJc w:val="left"/>
    </w:lvl>
    <w:lvl w:ilvl="6" w:tplc="A6245482">
      <w:numFmt w:val="decimal"/>
      <w:lvlText w:val=""/>
      <w:lvlJc w:val="left"/>
    </w:lvl>
    <w:lvl w:ilvl="7" w:tplc="99D2739C">
      <w:numFmt w:val="decimal"/>
      <w:lvlText w:val=""/>
      <w:lvlJc w:val="left"/>
    </w:lvl>
    <w:lvl w:ilvl="8" w:tplc="919478C4">
      <w:numFmt w:val="decimal"/>
      <w:lvlText w:val=""/>
      <w:lvlJc w:val="left"/>
    </w:lvl>
  </w:abstractNum>
  <w:abstractNum w:abstractNumId="44" w15:restartNumberingAfterBreak="0">
    <w:nsid w:val="6DEF2CFF"/>
    <w:multiLevelType w:val="hybridMultilevel"/>
    <w:tmpl w:val="B67653F8"/>
    <w:lvl w:ilvl="0" w:tplc="D50CDF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727D72">
      <w:numFmt w:val="decimal"/>
      <w:lvlText w:val=""/>
      <w:lvlJc w:val="left"/>
    </w:lvl>
    <w:lvl w:ilvl="2" w:tplc="216EE670">
      <w:numFmt w:val="decimal"/>
      <w:lvlText w:val=""/>
      <w:lvlJc w:val="left"/>
    </w:lvl>
    <w:lvl w:ilvl="3" w:tplc="E458C344">
      <w:numFmt w:val="decimal"/>
      <w:lvlText w:val=""/>
      <w:lvlJc w:val="left"/>
    </w:lvl>
    <w:lvl w:ilvl="4" w:tplc="848A03D2">
      <w:numFmt w:val="decimal"/>
      <w:lvlText w:val=""/>
      <w:lvlJc w:val="left"/>
    </w:lvl>
    <w:lvl w:ilvl="5" w:tplc="FCAC1B9A">
      <w:numFmt w:val="decimal"/>
      <w:lvlText w:val=""/>
      <w:lvlJc w:val="left"/>
    </w:lvl>
    <w:lvl w:ilvl="6" w:tplc="258A69AE">
      <w:numFmt w:val="decimal"/>
      <w:lvlText w:val=""/>
      <w:lvlJc w:val="left"/>
    </w:lvl>
    <w:lvl w:ilvl="7" w:tplc="AAA2AE46">
      <w:numFmt w:val="decimal"/>
      <w:lvlText w:val=""/>
      <w:lvlJc w:val="left"/>
    </w:lvl>
    <w:lvl w:ilvl="8" w:tplc="3250B4DE">
      <w:numFmt w:val="decimal"/>
      <w:lvlText w:val=""/>
      <w:lvlJc w:val="left"/>
    </w:lvl>
  </w:abstractNum>
  <w:abstractNum w:abstractNumId="45" w15:restartNumberingAfterBreak="0">
    <w:nsid w:val="6F9922BC"/>
    <w:multiLevelType w:val="hybridMultilevel"/>
    <w:tmpl w:val="864A2CE4"/>
    <w:lvl w:ilvl="0" w:tplc="7DD01E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506FB2">
      <w:numFmt w:val="decimal"/>
      <w:lvlText w:val=""/>
      <w:lvlJc w:val="left"/>
    </w:lvl>
    <w:lvl w:ilvl="2" w:tplc="7ECCF700">
      <w:numFmt w:val="decimal"/>
      <w:lvlText w:val=""/>
      <w:lvlJc w:val="left"/>
    </w:lvl>
    <w:lvl w:ilvl="3" w:tplc="496C3532">
      <w:numFmt w:val="decimal"/>
      <w:lvlText w:val=""/>
      <w:lvlJc w:val="left"/>
    </w:lvl>
    <w:lvl w:ilvl="4" w:tplc="32CC17EC">
      <w:numFmt w:val="decimal"/>
      <w:lvlText w:val=""/>
      <w:lvlJc w:val="left"/>
    </w:lvl>
    <w:lvl w:ilvl="5" w:tplc="FE34B172">
      <w:numFmt w:val="decimal"/>
      <w:lvlText w:val=""/>
      <w:lvlJc w:val="left"/>
    </w:lvl>
    <w:lvl w:ilvl="6" w:tplc="FD08AD46">
      <w:numFmt w:val="decimal"/>
      <w:lvlText w:val=""/>
      <w:lvlJc w:val="left"/>
    </w:lvl>
    <w:lvl w:ilvl="7" w:tplc="0B6C68A2">
      <w:numFmt w:val="decimal"/>
      <w:lvlText w:val=""/>
      <w:lvlJc w:val="left"/>
    </w:lvl>
    <w:lvl w:ilvl="8" w:tplc="B05E8ACE">
      <w:numFmt w:val="decimal"/>
      <w:lvlText w:val=""/>
      <w:lvlJc w:val="left"/>
    </w:lvl>
  </w:abstractNum>
  <w:abstractNum w:abstractNumId="46" w15:restartNumberingAfterBreak="0">
    <w:nsid w:val="712028DD"/>
    <w:multiLevelType w:val="multilevel"/>
    <w:tmpl w:val="AD5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75083">
    <w:abstractNumId w:val="41"/>
  </w:num>
  <w:num w:numId="2" w16cid:durableId="1936087013">
    <w:abstractNumId w:val="23"/>
  </w:num>
  <w:num w:numId="3" w16cid:durableId="2011982005">
    <w:abstractNumId w:val="36"/>
  </w:num>
  <w:num w:numId="4" w16cid:durableId="1348756342">
    <w:abstractNumId w:val="24"/>
  </w:num>
  <w:num w:numId="5" w16cid:durableId="1532841112">
    <w:abstractNumId w:val="31"/>
  </w:num>
  <w:num w:numId="6" w16cid:durableId="2044015898">
    <w:abstractNumId w:val="13"/>
  </w:num>
  <w:num w:numId="7" w16cid:durableId="1362903834">
    <w:abstractNumId w:val="19"/>
  </w:num>
  <w:num w:numId="8" w16cid:durableId="1223325451">
    <w:abstractNumId w:val="39"/>
  </w:num>
  <w:num w:numId="9" w16cid:durableId="1445885923">
    <w:abstractNumId w:val="25"/>
  </w:num>
  <w:num w:numId="10" w16cid:durableId="1485469714">
    <w:abstractNumId w:val="22"/>
  </w:num>
  <w:num w:numId="11" w16cid:durableId="871528062">
    <w:abstractNumId w:val="18"/>
  </w:num>
  <w:num w:numId="12" w16cid:durableId="735011039">
    <w:abstractNumId w:val="26"/>
  </w:num>
  <w:num w:numId="13" w16cid:durableId="990981560">
    <w:abstractNumId w:val="38"/>
  </w:num>
  <w:num w:numId="14" w16cid:durableId="327250399">
    <w:abstractNumId w:val="16"/>
  </w:num>
  <w:num w:numId="15" w16cid:durableId="351153675">
    <w:abstractNumId w:val="15"/>
  </w:num>
  <w:num w:numId="16" w16cid:durableId="491944788">
    <w:abstractNumId w:val="34"/>
  </w:num>
  <w:num w:numId="17" w16cid:durableId="1212037534">
    <w:abstractNumId w:val="43"/>
  </w:num>
  <w:num w:numId="18" w16cid:durableId="278877065">
    <w:abstractNumId w:val="35"/>
  </w:num>
  <w:num w:numId="19" w16cid:durableId="2108957727">
    <w:abstractNumId w:val="1"/>
  </w:num>
  <w:num w:numId="20" w16cid:durableId="211616678">
    <w:abstractNumId w:val="2"/>
  </w:num>
  <w:num w:numId="21" w16cid:durableId="504638969">
    <w:abstractNumId w:val="3"/>
  </w:num>
  <w:num w:numId="22" w16cid:durableId="776758431">
    <w:abstractNumId w:val="4"/>
  </w:num>
  <w:num w:numId="23" w16cid:durableId="2042972792">
    <w:abstractNumId w:val="5"/>
  </w:num>
  <w:num w:numId="24" w16cid:durableId="612446434">
    <w:abstractNumId w:val="6"/>
  </w:num>
  <w:num w:numId="25" w16cid:durableId="517308389">
    <w:abstractNumId w:val="7"/>
  </w:num>
  <w:num w:numId="26" w16cid:durableId="2118789163">
    <w:abstractNumId w:val="8"/>
  </w:num>
  <w:num w:numId="27" w16cid:durableId="330912073">
    <w:abstractNumId w:val="9"/>
  </w:num>
  <w:num w:numId="28" w16cid:durableId="128405419">
    <w:abstractNumId w:val="10"/>
  </w:num>
  <w:num w:numId="29" w16cid:durableId="1668552190">
    <w:abstractNumId w:val="11"/>
  </w:num>
  <w:num w:numId="30" w16cid:durableId="1470513710">
    <w:abstractNumId w:val="0"/>
  </w:num>
  <w:num w:numId="31" w16cid:durableId="448203304">
    <w:abstractNumId w:val="44"/>
  </w:num>
  <w:num w:numId="32" w16cid:durableId="768159448">
    <w:abstractNumId w:val="45"/>
  </w:num>
  <w:num w:numId="33" w16cid:durableId="2060083393">
    <w:abstractNumId w:val="42"/>
  </w:num>
  <w:num w:numId="34" w16cid:durableId="998575855">
    <w:abstractNumId w:val="33"/>
  </w:num>
  <w:num w:numId="35" w16cid:durableId="1008754117">
    <w:abstractNumId w:val="28"/>
  </w:num>
  <w:num w:numId="36" w16cid:durableId="886911884">
    <w:abstractNumId w:val="14"/>
  </w:num>
  <w:num w:numId="37" w16cid:durableId="639304746">
    <w:abstractNumId w:val="29"/>
  </w:num>
  <w:num w:numId="38" w16cid:durableId="735861601">
    <w:abstractNumId w:val="46"/>
  </w:num>
  <w:num w:numId="39" w16cid:durableId="1022702081">
    <w:abstractNumId w:val="40"/>
  </w:num>
  <w:num w:numId="40" w16cid:durableId="1887838056">
    <w:abstractNumId w:val="21"/>
  </w:num>
  <w:num w:numId="41" w16cid:durableId="1605455471">
    <w:abstractNumId w:val="27"/>
  </w:num>
  <w:num w:numId="42" w16cid:durableId="1618413784">
    <w:abstractNumId w:val="30"/>
  </w:num>
  <w:num w:numId="43" w16cid:durableId="1954747947">
    <w:abstractNumId w:val="12"/>
  </w:num>
  <w:num w:numId="44" w16cid:durableId="468940831">
    <w:abstractNumId w:val="32"/>
  </w:num>
  <w:num w:numId="45" w16cid:durableId="759107744">
    <w:abstractNumId w:val="20"/>
  </w:num>
  <w:num w:numId="46" w16cid:durableId="905995438">
    <w:abstractNumId w:val="37"/>
  </w:num>
  <w:num w:numId="47" w16cid:durableId="79032646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ey">
    <w15:presenceInfo w15:providerId="None" w15:userId="mik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B2"/>
    <w:rsid w:val="00004FAF"/>
    <w:rsid w:val="00037C01"/>
    <w:rsid w:val="00112592"/>
    <w:rsid w:val="001147F6"/>
    <w:rsid w:val="00122F1B"/>
    <w:rsid w:val="0019162E"/>
    <w:rsid w:val="001959F0"/>
    <w:rsid w:val="001B1405"/>
    <w:rsid w:val="002B797A"/>
    <w:rsid w:val="00324CAB"/>
    <w:rsid w:val="00332EAC"/>
    <w:rsid w:val="00353DFF"/>
    <w:rsid w:val="00386ECC"/>
    <w:rsid w:val="00410E06"/>
    <w:rsid w:val="004464DB"/>
    <w:rsid w:val="00476155"/>
    <w:rsid w:val="005459B3"/>
    <w:rsid w:val="00560E91"/>
    <w:rsid w:val="00583212"/>
    <w:rsid w:val="00604D89"/>
    <w:rsid w:val="00774BD6"/>
    <w:rsid w:val="007E0EE3"/>
    <w:rsid w:val="007F7F45"/>
    <w:rsid w:val="008574F6"/>
    <w:rsid w:val="00871227"/>
    <w:rsid w:val="008B19AE"/>
    <w:rsid w:val="008D20C9"/>
    <w:rsid w:val="00945CB2"/>
    <w:rsid w:val="00A72F25"/>
    <w:rsid w:val="00AD44AA"/>
    <w:rsid w:val="00B16539"/>
    <w:rsid w:val="00B50616"/>
    <w:rsid w:val="00B66767"/>
    <w:rsid w:val="00B87889"/>
    <w:rsid w:val="00BE33B2"/>
    <w:rsid w:val="00C14A57"/>
    <w:rsid w:val="00D21EAE"/>
    <w:rsid w:val="00DB7666"/>
    <w:rsid w:val="00DC7C00"/>
    <w:rsid w:val="00E02202"/>
    <w:rsid w:val="00E85587"/>
    <w:rsid w:val="00EB1608"/>
    <w:rsid w:val="00F55FC2"/>
    <w:rsid w:val="00FC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2C74"/>
  <w15:docId w15:val="{B87EC1EF-7608-CB45-BFCC-54EE7A1F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3" w:lineRule="auto"/>
      <w:ind w:left="10" w:hanging="8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1" w:line="259" w:lineRule="auto"/>
      <w:ind w:left="10" w:hanging="10"/>
      <w:outlineLvl w:val="1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character" w:customStyle="1" w:styleId="VerbatimChar">
    <w:name w:val="Verbatim Char"/>
    <w:rsid w:val="00122F1B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004FAF"/>
    <w:pPr>
      <w:ind w:left="720"/>
      <w:contextualSpacing/>
    </w:pPr>
  </w:style>
  <w:style w:type="table" w:customStyle="1" w:styleId="NormalGrid">
    <w:name w:val="Normal Grid"/>
    <w:basedOn w:val="TableNormal"/>
    <w:uiPriority w:val="39"/>
    <w:rsid w:val="007F7F45"/>
    <w:pPr>
      <w:spacing w:after="0" w:line="240" w:lineRule="auto"/>
    </w:pPr>
    <w:rPr>
      <w:rFonts w:ascii="Georgia" w:eastAsiaTheme="minorHAnsi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EB16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16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1608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16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608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5FC2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kern w:val="0"/>
      <w:sz w:val="22"/>
      <w:szCs w:val="22"/>
      <w:lang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55FC2"/>
    <w:rPr>
      <w:kern w:val="0"/>
      <w:sz w:val="22"/>
      <w:szCs w:val="22"/>
      <w:lang w:eastAsia="zh-CN"/>
      <w14:ligatures w14:val="none"/>
    </w:rPr>
  </w:style>
  <w:style w:type="paragraph" w:customStyle="1" w:styleId="my-0">
    <w:name w:val="my-0"/>
    <w:basedOn w:val="Normal"/>
    <w:rsid w:val="008D20C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D2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6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031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7315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4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78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86604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3790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9845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1863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120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54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36696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0842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8893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420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7146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1785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619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676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10790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5887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0399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7644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7222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03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47470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12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3.xml"/><Relationship Id="rId21" Type="http://schemas.openxmlformats.org/officeDocument/2006/relationships/image" Target="media/image6.jpg"/><Relationship Id="rId34" Type="http://schemas.openxmlformats.org/officeDocument/2006/relationships/header" Target="header1.xml"/><Relationship Id="rId42" Type="http://schemas.openxmlformats.org/officeDocument/2006/relationships/glossaryDocument" Target="glossary/document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diagramColors" Target="diagrams/colors1.xml"/><Relationship Id="rId20" Type="http://schemas.openxmlformats.org/officeDocument/2006/relationships/image" Target="media/image5.jpg"/><Relationship Id="rId29" Type="http://schemas.openxmlformats.org/officeDocument/2006/relationships/image" Target="media/image14.png"/><Relationship Id="rId41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diagramLayout" Target="diagrams/layout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eader" Target="header2.xml"/><Relationship Id="rId43" Type="http://schemas.openxmlformats.org/officeDocument/2006/relationships/theme" Target="theme/theme1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07/relationships/diagramDrawing" Target="diagrams/drawing1.xml"/><Relationship Id="rId25" Type="http://schemas.openxmlformats.org/officeDocument/2006/relationships/image" Target="media/image10.png"/><Relationship Id="rId33" Type="http://schemas.openxmlformats.org/officeDocument/2006/relationships/image" Target="media/image18.gif"/><Relationship Id="rId38" Type="http://schemas.openxmlformats.org/officeDocument/2006/relationships/header" Target="head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A395827-92A5-A140-9DF3-6A07E67CF1D0}" type="doc">
      <dgm:prSet loTypeId="urn:microsoft.com/office/officeart/2005/8/layout/bProcess3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7319752-F296-974F-BE97-F725F97B3CA2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en-US" b="0" i="0" u="none"/>
            <a:t>Physical Note Placement: User places a colored sticky note or label in the workspace.</a:t>
          </a:r>
          <a:endParaRPr lang="en-US"/>
        </a:p>
      </dgm:t>
    </dgm:pt>
    <dgm:pt modelId="{18C6DD2F-B149-5141-9661-D4417460B4E6}" type="parTrans" cxnId="{974EF7C3-4CD6-6F4D-965F-5D0795B4FA54}">
      <dgm:prSet/>
      <dgm:spPr/>
      <dgm:t>
        <a:bodyPr/>
        <a:lstStyle/>
        <a:p>
          <a:endParaRPr lang="en-US"/>
        </a:p>
      </dgm:t>
    </dgm:pt>
    <dgm:pt modelId="{0A70DAF3-639C-CB48-85B0-9A77B7A32555}" type="sibTrans" cxnId="{974EF7C3-4CD6-6F4D-965F-5D0795B4FA54}">
      <dgm:prSet/>
      <dgm:spPr/>
      <dgm:t>
        <a:bodyPr/>
        <a:lstStyle/>
        <a:p>
          <a:endParaRPr lang="en-US"/>
        </a:p>
      </dgm:t>
    </dgm:pt>
    <dgm:pt modelId="{7478F8D2-DE37-0C43-B1B7-5852F9C6E888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US" b="0" i="0" u="none"/>
            <a:t>Camera Capture: The Raspberry Pi camera (mounted on the robotic arm) captures the image.</a:t>
          </a:r>
        </a:p>
      </dgm:t>
    </dgm:pt>
    <dgm:pt modelId="{4D8CDA37-618B-234B-9C58-F9F4F12F0742}" type="parTrans" cxnId="{F31595A8-D2D5-294C-A599-50B4BB09B2A5}">
      <dgm:prSet/>
      <dgm:spPr/>
      <dgm:t>
        <a:bodyPr/>
        <a:lstStyle/>
        <a:p>
          <a:endParaRPr lang="en-US"/>
        </a:p>
      </dgm:t>
    </dgm:pt>
    <dgm:pt modelId="{3093ED52-B4A4-344E-9753-71CC04CEF74F}" type="sibTrans" cxnId="{F31595A8-D2D5-294C-A599-50B4BB09B2A5}">
      <dgm:prSet/>
      <dgm:spPr/>
      <dgm:t>
        <a:bodyPr/>
        <a:lstStyle/>
        <a:p>
          <a:endParaRPr lang="en-US"/>
        </a:p>
      </dgm:t>
    </dgm:pt>
    <dgm:pt modelId="{EC201FE6-9013-1945-B5E7-CF338DBE5A1C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US" b="0" i="0" u="none"/>
            <a:t>Color/Text Analysis: The system uses OpenCV for color detection, Tesseract for text recognition, and YOLOv4-Tiny for object categorization.</a:t>
          </a:r>
        </a:p>
      </dgm:t>
    </dgm:pt>
    <dgm:pt modelId="{9B65FA14-93FB-6B46-B473-858CA27A5CF5}" type="parTrans" cxnId="{FB14F8B6-C8B5-5840-BAA6-B12C5F9A6DAE}">
      <dgm:prSet/>
      <dgm:spPr/>
      <dgm:t>
        <a:bodyPr/>
        <a:lstStyle/>
        <a:p>
          <a:endParaRPr lang="en-US"/>
        </a:p>
      </dgm:t>
    </dgm:pt>
    <dgm:pt modelId="{B3189838-0184-6343-B47D-4A4238BF1A69}" type="sibTrans" cxnId="{FB14F8B6-C8B5-5840-BAA6-B12C5F9A6DAE}">
      <dgm:prSet/>
      <dgm:spPr/>
      <dgm:t>
        <a:bodyPr/>
        <a:lstStyle/>
        <a:p>
          <a:endParaRPr lang="en-US"/>
        </a:p>
      </dgm:t>
    </dgm:pt>
    <dgm:pt modelId="{8CD86BE8-6D2C-524C-9ECD-5746C99BEAD5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US" b="0" i="0" u="none"/>
            <a:t>Categorization &amp; Action: Notes are categorized and actions are triggered (e.g., digital organization, reminders).</a:t>
          </a:r>
        </a:p>
      </dgm:t>
    </dgm:pt>
    <dgm:pt modelId="{DE628094-3423-FE4A-80AD-C3C82683F654}" type="parTrans" cxnId="{11EBDF09-5B6A-7745-8999-DB0C4D5D4F3F}">
      <dgm:prSet/>
      <dgm:spPr/>
      <dgm:t>
        <a:bodyPr/>
        <a:lstStyle/>
        <a:p>
          <a:endParaRPr lang="en-US"/>
        </a:p>
      </dgm:t>
    </dgm:pt>
    <dgm:pt modelId="{01F3305D-AB85-6B44-8A20-098D5BF40656}" type="sibTrans" cxnId="{11EBDF09-5B6A-7745-8999-DB0C4D5D4F3F}">
      <dgm:prSet/>
      <dgm:spPr/>
      <dgm:t>
        <a:bodyPr/>
        <a:lstStyle/>
        <a:p>
          <a:endParaRPr lang="en-US"/>
        </a:p>
      </dgm:t>
    </dgm:pt>
    <dgm:pt modelId="{801F06BC-8411-B943-A483-BB4DD3B43B14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US" b="0" i="0" u="none"/>
            <a:t>Digital Platform Sync: Organized data is sent to digital platforms like Quizlet or Google Drive.</a:t>
          </a:r>
        </a:p>
      </dgm:t>
    </dgm:pt>
    <dgm:pt modelId="{B74CA4B4-9800-544E-B2EF-9AD24C0A3B23}" type="parTrans" cxnId="{6815A5A1-452C-254C-8578-DB5407EDED3D}">
      <dgm:prSet/>
      <dgm:spPr/>
      <dgm:t>
        <a:bodyPr/>
        <a:lstStyle/>
        <a:p>
          <a:endParaRPr lang="en-US"/>
        </a:p>
      </dgm:t>
    </dgm:pt>
    <dgm:pt modelId="{76768A0C-DCCD-F049-B0A2-8754085CCA95}" type="sibTrans" cxnId="{6815A5A1-452C-254C-8578-DB5407EDED3D}">
      <dgm:prSet/>
      <dgm:spPr/>
      <dgm:t>
        <a:bodyPr/>
        <a:lstStyle/>
        <a:p>
          <a:endParaRPr lang="en-US"/>
        </a:p>
      </dgm:t>
    </dgm:pt>
    <dgm:pt modelId="{001A0F0D-D7F3-5E40-9E55-7313AD7DAD37}" type="pres">
      <dgm:prSet presAssocID="{4A395827-92A5-A140-9DF3-6A07E67CF1D0}" presName="Name0" presStyleCnt="0">
        <dgm:presLayoutVars>
          <dgm:dir/>
          <dgm:resizeHandles val="exact"/>
        </dgm:presLayoutVars>
      </dgm:prSet>
      <dgm:spPr/>
    </dgm:pt>
    <dgm:pt modelId="{40EADC1A-7D2A-4045-813E-7AC2A6AEE4E2}" type="pres">
      <dgm:prSet presAssocID="{07319752-F296-974F-BE97-F725F97B3CA2}" presName="node" presStyleLbl="node1" presStyleIdx="0" presStyleCnt="5">
        <dgm:presLayoutVars>
          <dgm:bulletEnabled val="1"/>
        </dgm:presLayoutVars>
      </dgm:prSet>
      <dgm:spPr/>
    </dgm:pt>
    <dgm:pt modelId="{BD8AE19A-7FC5-7C45-A3D6-3F06B7096D20}" type="pres">
      <dgm:prSet presAssocID="{0A70DAF3-639C-CB48-85B0-9A77B7A32555}" presName="sibTrans" presStyleLbl="sibTrans1D1" presStyleIdx="0" presStyleCnt="4"/>
      <dgm:spPr/>
    </dgm:pt>
    <dgm:pt modelId="{0DC659C7-00B8-C343-8EC0-72FA2684878A}" type="pres">
      <dgm:prSet presAssocID="{0A70DAF3-639C-CB48-85B0-9A77B7A32555}" presName="connectorText" presStyleLbl="sibTrans1D1" presStyleIdx="0" presStyleCnt="4"/>
      <dgm:spPr/>
    </dgm:pt>
    <dgm:pt modelId="{1F5983AC-FBB2-C84A-98A4-09825DBD133A}" type="pres">
      <dgm:prSet presAssocID="{7478F8D2-DE37-0C43-B1B7-5852F9C6E888}" presName="node" presStyleLbl="node1" presStyleIdx="1" presStyleCnt="5">
        <dgm:presLayoutVars>
          <dgm:bulletEnabled val="1"/>
        </dgm:presLayoutVars>
      </dgm:prSet>
      <dgm:spPr/>
    </dgm:pt>
    <dgm:pt modelId="{CED72248-31D9-B34A-812D-F6EC8D498DBB}" type="pres">
      <dgm:prSet presAssocID="{3093ED52-B4A4-344E-9753-71CC04CEF74F}" presName="sibTrans" presStyleLbl="sibTrans1D1" presStyleIdx="1" presStyleCnt="4"/>
      <dgm:spPr/>
    </dgm:pt>
    <dgm:pt modelId="{BD122498-D3A5-634F-84D4-751B90153EC0}" type="pres">
      <dgm:prSet presAssocID="{3093ED52-B4A4-344E-9753-71CC04CEF74F}" presName="connectorText" presStyleLbl="sibTrans1D1" presStyleIdx="1" presStyleCnt="4"/>
      <dgm:spPr/>
    </dgm:pt>
    <dgm:pt modelId="{E0B5866F-D6D0-9247-9104-920A917383A9}" type="pres">
      <dgm:prSet presAssocID="{EC201FE6-9013-1945-B5E7-CF338DBE5A1C}" presName="node" presStyleLbl="node1" presStyleIdx="2" presStyleCnt="5">
        <dgm:presLayoutVars>
          <dgm:bulletEnabled val="1"/>
        </dgm:presLayoutVars>
      </dgm:prSet>
      <dgm:spPr/>
    </dgm:pt>
    <dgm:pt modelId="{25628F49-8F70-CD4C-855D-B705800A8DE2}" type="pres">
      <dgm:prSet presAssocID="{B3189838-0184-6343-B47D-4A4238BF1A69}" presName="sibTrans" presStyleLbl="sibTrans1D1" presStyleIdx="2" presStyleCnt="4"/>
      <dgm:spPr/>
    </dgm:pt>
    <dgm:pt modelId="{D9DCE4AB-9F11-2045-8841-43ACD53C830B}" type="pres">
      <dgm:prSet presAssocID="{B3189838-0184-6343-B47D-4A4238BF1A69}" presName="connectorText" presStyleLbl="sibTrans1D1" presStyleIdx="2" presStyleCnt="4"/>
      <dgm:spPr/>
    </dgm:pt>
    <dgm:pt modelId="{37C78924-1621-994F-A2D6-C03CD88DB278}" type="pres">
      <dgm:prSet presAssocID="{8CD86BE8-6D2C-524C-9ECD-5746C99BEAD5}" presName="node" presStyleLbl="node1" presStyleIdx="3" presStyleCnt="5">
        <dgm:presLayoutVars>
          <dgm:bulletEnabled val="1"/>
        </dgm:presLayoutVars>
      </dgm:prSet>
      <dgm:spPr/>
    </dgm:pt>
    <dgm:pt modelId="{47AD7A43-514F-E146-9A2C-81F1A1402781}" type="pres">
      <dgm:prSet presAssocID="{01F3305D-AB85-6B44-8A20-098D5BF40656}" presName="sibTrans" presStyleLbl="sibTrans1D1" presStyleIdx="3" presStyleCnt="4"/>
      <dgm:spPr/>
    </dgm:pt>
    <dgm:pt modelId="{0B99971F-990B-8C4D-9D91-79F1AEEDADFB}" type="pres">
      <dgm:prSet presAssocID="{01F3305D-AB85-6B44-8A20-098D5BF40656}" presName="connectorText" presStyleLbl="sibTrans1D1" presStyleIdx="3" presStyleCnt="4"/>
      <dgm:spPr/>
    </dgm:pt>
    <dgm:pt modelId="{DB6C7204-6627-044F-AD37-5CCC86E64C83}" type="pres">
      <dgm:prSet presAssocID="{801F06BC-8411-B943-A483-BB4DD3B43B14}" presName="node" presStyleLbl="node1" presStyleIdx="4" presStyleCnt="5">
        <dgm:presLayoutVars>
          <dgm:bulletEnabled val="1"/>
        </dgm:presLayoutVars>
      </dgm:prSet>
      <dgm:spPr/>
    </dgm:pt>
  </dgm:ptLst>
  <dgm:cxnLst>
    <dgm:cxn modelId="{39107002-2AE7-4141-9222-18486CD012E4}" type="presOf" srcId="{801F06BC-8411-B943-A483-BB4DD3B43B14}" destId="{DB6C7204-6627-044F-AD37-5CCC86E64C83}" srcOrd="0" destOrd="0" presId="urn:microsoft.com/office/officeart/2005/8/layout/bProcess3"/>
    <dgm:cxn modelId="{11EBDF09-5B6A-7745-8999-DB0C4D5D4F3F}" srcId="{4A395827-92A5-A140-9DF3-6A07E67CF1D0}" destId="{8CD86BE8-6D2C-524C-9ECD-5746C99BEAD5}" srcOrd="3" destOrd="0" parTransId="{DE628094-3423-FE4A-80AD-C3C82683F654}" sibTransId="{01F3305D-AB85-6B44-8A20-098D5BF40656}"/>
    <dgm:cxn modelId="{94F8C716-AB03-4A42-AC5B-1223AA40CA7C}" type="presOf" srcId="{4A395827-92A5-A140-9DF3-6A07E67CF1D0}" destId="{001A0F0D-D7F3-5E40-9E55-7313AD7DAD37}" srcOrd="0" destOrd="0" presId="urn:microsoft.com/office/officeart/2005/8/layout/bProcess3"/>
    <dgm:cxn modelId="{17B7C31F-5A12-C445-8DE3-63F681A105C1}" type="presOf" srcId="{B3189838-0184-6343-B47D-4A4238BF1A69}" destId="{25628F49-8F70-CD4C-855D-B705800A8DE2}" srcOrd="0" destOrd="0" presId="urn:microsoft.com/office/officeart/2005/8/layout/bProcess3"/>
    <dgm:cxn modelId="{585E5821-6790-3646-97B7-0A05A6F9C35D}" type="presOf" srcId="{0A70DAF3-639C-CB48-85B0-9A77B7A32555}" destId="{0DC659C7-00B8-C343-8EC0-72FA2684878A}" srcOrd="1" destOrd="0" presId="urn:microsoft.com/office/officeart/2005/8/layout/bProcess3"/>
    <dgm:cxn modelId="{430EE529-0F00-774F-8091-AEB1A614DAE7}" type="presOf" srcId="{3093ED52-B4A4-344E-9753-71CC04CEF74F}" destId="{BD122498-D3A5-634F-84D4-751B90153EC0}" srcOrd="1" destOrd="0" presId="urn:microsoft.com/office/officeart/2005/8/layout/bProcess3"/>
    <dgm:cxn modelId="{89A00530-FD5A-0D4F-9D5B-54853FFE27D8}" type="presOf" srcId="{8CD86BE8-6D2C-524C-9ECD-5746C99BEAD5}" destId="{37C78924-1621-994F-A2D6-C03CD88DB278}" srcOrd="0" destOrd="0" presId="urn:microsoft.com/office/officeart/2005/8/layout/bProcess3"/>
    <dgm:cxn modelId="{70698D3D-2A39-9F41-B033-DC2CE0584C64}" type="presOf" srcId="{3093ED52-B4A4-344E-9753-71CC04CEF74F}" destId="{CED72248-31D9-B34A-812D-F6EC8D498DBB}" srcOrd="0" destOrd="0" presId="urn:microsoft.com/office/officeart/2005/8/layout/bProcess3"/>
    <dgm:cxn modelId="{D7A5F34E-F713-7946-86A0-0E4F7F73F3D4}" type="presOf" srcId="{7478F8D2-DE37-0C43-B1B7-5852F9C6E888}" destId="{1F5983AC-FBB2-C84A-98A4-09825DBD133A}" srcOrd="0" destOrd="0" presId="urn:microsoft.com/office/officeart/2005/8/layout/bProcess3"/>
    <dgm:cxn modelId="{969FD06C-6B5F-4549-9688-4947BA9B6BE2}" type="presOf" srcId="{0A70DAF3-639C-CB48-85B0-9A77B7A32555}" destId="{BD8AE19A-7FC5-7C45-A3D6-3F06B7096D20}" srcOrd="0" destOrd="0" presId="urn:microsoft.com/office/officeart/2005/8/layout/bProcess3"/>
    <dgm:cxn modelId="{454B9372-F42D-B54D-A1B7-0EC449746A65}" type="presOf" srcId="{EC201FE6-9013-1945-B5E7-CF338DBE5A1C}" destId="{E0B5866F-D6D0-9247-9104-920A917383A9}" srcOrd="0" destOrd="0" presId="urn:microsoft.com/office/officeart/2005/8/layout/bProcess3"/>
    <dgm:cxn modelId="{F3F19B85-802B-4B48-900B-1A168E2A4801}" type="presOf" srcId="{01F3305D-AB85-6B44-8A20-098D5BF40656}" destId="{47AD7A43-514F-E146-9A2C-81F1A1402781}" srcOrd="0" destOrd="0" presId="urn:microsoft.com/office/officeart/2005/8/layout/bProcess3"/>
    <dgm:cxn modelId="{D19A168F-E127-A04F-BE93-99E6E3DDB96C}" type="presOf" srcId="{01F3305D-AB85-6B44-8A20-098D5BF40656}" destId="{0B99971F-990B-8C4D-9D91-79F1AEEDADFB}" srcOrd="1" destOrd="0" presId="urn:microsoft.com/office/officeart/2005/8/layout/bProcess3"/>
    <dgm:cxn modelId="{6815A5A1-452C-254C-8578-DB5407EDED3D}" srcId="{4A395827-92A5-A140-9DF3-6A07E67CF1D0}" destId="{801F06BC-8411-B943-A483-BB4DD3B43B14}" srcOrd="4" destOrd="0" parTransId="{B74CA4B4-9800-544E-B2EF-9AD24C0A3B23}" sibTransId="{76768A0C-DCCD-F049-B0A2-8754085CCA95}"/>
    <dgm:cxn modelId="{F31595A8-D2D5-294C-A599-50B4BB09B2A5}" srcId="{4A395827-92A5-A140-9DF3-6A07E67CF1D0}" destId="{7478F8D2-DE37-0C43-B1B7-5852F9C6E888}" srcOrd="1" destOrd="0" parTransId="{4D8CDA37-618B-234B-9C58-F9F4F12F0742}" sibTransId="{3093ED52-B4A4-344E-9753-71CC04CEF74F}"/>
    <dgm:cxn modelId="{AC9F26AD-0E8E-D64A-A8AB-82A00997021A}" type="presOf" srcId="{B3189838-0184-6343-B47D-4A4238BF1A69}" destId="{D9DCE4AB-9F11-2045-8841-43ACD53C830B}" srcOrd="1" destOrd="0" presId="urn:microsoft.com/office/officeart/2005/8/layout/bProcess3"/>
    <dgm:cxn modelId="{FB14F8B6-C8B5-5840-BAA6-B12C5F9A6DAE}" srcId="{4A395827-92A5-A140-9DF3-6A07E67CF1D0}" destId="{EC201FE6-9013-1945-B5E7-CF338DBE5A1C}" srcOrd="2" destOrd="0" parTransId="{9B65FA14-93FB-6B46-B473-858CA27A5CF5}" sibTransId="{B3189838-0184-6343-B47D-4A4238BF1A69}"/>
    <dgm:cxn modelId="{974EF7C3-4CD6-6F4D-965F-5D0795B4FA54}" srcId="{4A395827-92A5-A140-9DF3-6A07E67CF1D0}" destId="{07319752-F296-974F-BE97-F725F97B3CA2}" srcOrd="0" destOrd="0" parTransId="{18C6DD2F-B149-5141-9661-D4417460B4E6}" sibTransId="{0A70DAF3-639C-CB48-85B0-9A77B7A32555}"/>
    <dgm:cxn modelId="{A41CA2C8-D6A0-C542-BC36-5829A2855D01}" type="presOf" srcId="{07319752-F296-974F-BE97-F725F97B3CA2}" destId="{40EADC1A-7D2A-4045-813E-7AC2A6AEE4E2}" srcOrd="0" destOrd="0" presId="urn:microsoft.com/office/officeart/2005/8/layout/bProcess3"/>
    <dgm:cxn modelId="{A8D0A200-CEF0-6F4D-B30B-CF5C97AA4804}" type="presParOf" srcId="{001A0F0D-D7F3-5E40-9E55-7313AD7DAD37}" destId="{40EADC1A-7D2A-4045-813E-7AC2A6AEE4E2}" srcOrd="0" destOrd="0" presId="urn:microsoft.com/office/officeart/2005/8/layout/bProcess3"/>
    <dgm:cxn modelId="{7FBA299B-5348-3049-BF13-7B9CD8D522D9}" type="presParOf" srcId="{001A0F0D-D7F3-5E40-9E55-7313AD7DAD37}" destId="{BD8AE19A-7FC5-7C45-A3D6-3F06B7096D20}" srcOrd="1" destOrd="0" presId="urn:microsoft.com/office/officeart/2005/8/layout/bProcess3"/>
    <dgm:cxn modelId="{F32FFE4D-4656-7545-B6B9-B811597A2131}" type="presParOf" srcId="{BD8AE19A-7FC5-7C45-A3D6-3F06B7096D20}" destId="{0DC659C7-00B8-C343-8EC0-72FA2684878A}" srcOrd="0" destOrd="0" presId="urn:microsoft.com/office/officeart/2005/8/layout/bProcess3"/>
    <dgm:cxn modelId="{8F2FA89C-2D84-5744-B45E-D6C9625E40A1}" type="presParOf" srcId="{001A0F0D-D7F3-5E40-9E55-7313AD7DAD37}" destId="{1F5983AC-FBB2-C84A-98A4-09825DBD133A}" srcOrd="2" destOrd="0" presId="urn:microsoft.com/office/officeart/2005/8/layout/bProcess3"/>
    <dgm:cxn modelId="{002BC732-844B-6742-91E4-3D24238125CE}" type="presParOf" srcId="{001A0F0D-D7F3-5E40-9E55-7313AD7DAD37}" destId="{CED72248-31D9-B34A-812D-F6EC8D498DBB}" srcOrd="3" destOrd="0" presId="urn:microsoft.com/office/officeart/2005/8/layout/bProcess3"/>
    <dgm:cxn modelId="{FEBF0F12-BB30-E546-9E6F-8B7AAC8365E7}" type="presParOf" srcId="{CED72248-31D9-B34A-812D-F6EC8D498DBB}" destId="{BD122498-D3A5-634F-84D4-751B90153EC0}" srcOrd="0" destOrd="0" presId="urn:microsoft.com/office/officeart/2005/8/layout/bProcess3"/>
    <dgm:cxn modelId="{D6434E18-0D86-F948-8A25-15747800FE7B}" type="presParOf" srcId="{001A0F0D-D7F3-5E40-9E55-7313AD7DAD37}" destId="{E0B5866F-D6D0-9247-9104-920A917383A9}" srcOrd="4" destOrd="0" presId="urn:microsoft.com/office/officeart/2005/8/layout/bProcess3"/>
    <dgm:cxn modelId="{C5C726AF-A7E6-D84D-A48E-1F8DD500BF00}" type="presParOf" srcId="{001A0F0D-D7F3-5E40-9E55-7313AD7DAD37}" destId="{25628F49-8F70-CD4C-855D-B705800A8DE2}" srcOrd="5" destOrd="0" presId="urn:microsoft.com/office/officeart/2005/8/layout/bProcess3"/>
    <dgm:cxn modelId="{0FBCF1F6-9FF1-404D-9A2C-749A575CB17A}" type="presParOf" srcId="{25628F49-8F70-CD4C-855D-B705800A8DE2}" destId="{D9DCE4AB-9F11-2045-8841-43ACD53C830B}" srcOrd="0" destOrd="0" presId="urn:microsoft.com/office/officeart/2005/8/layout/bProcess3"/>
    <dgm:cxn modelId="{9356D1B9-D775-E941-9794-6550D48C545B}" type="presParOf" srcId="{001A0F0D-D7F3-5E40-9E55-7313AD7DAD37}" destId="{37C78924-1621-994F-A2D6-C03CD88DB278}" srcOrd="6" destOrd="0" presId="urn:microsoft.com/office/officeart/2005/8/layout/bProcess3"/>
    <dgm:cxn modelId="{10926CA8-80AD-5546-8B6A-956ADCE2DB14}" type="presParOf" srcId="{001A0F0D-D7F3-5E40-9E55-7313AD7DAD37}" destId="{47AD7A43-514F-E146-9A2C-81F1A1402781}" srcOrd="7" destOrd="0" presId="urn:microsoft.com/office/officeart/2005/8/layout/bProcess3"/>
    <dgm:cxn modelId="{6CA79BAB-A2C2-B649-82B2-21A838647CC9}" type="presParOf" srcId="{47AD7A43-514F-E146-9A2C-81F1A1402781}" destId="{0B99971F-990B-8C4D-9D91-79F1AEEDADFB}" srcOrd="0" destOrd="0" presId="urn:microsoft.com/office/officeart/2005/8/layout/bProcess3"/>
    <dgm:cxn modelId="{00CC5A2D-A56C-BE45-AE39-319434A6CF71}" type="presParOf" srcId="{001A0F0D-D7F3-5E40-9E55-7313AD7DAD37}" destId="{DB6C7204-6627-044F-AD37-5CCC86E64C83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8AE19A-7FC5-7C45-A3D6-3F06B7096D20}">
      <dsp:nvSpPr>
        <dsp:cNvPr id="0" name=""/>
        <dsp:cNvSpPr/>
      </dsp:nvSpPr>
      <dsp:spPr>
        <a:xfrm>
          <a:off x="1585639" y="629927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43307" y="673826"/>
        <a:ext cx="18207" cy="3641"/>
      </dsp:txXfrm>
    </dsp:sp>
    <dsp:sp modelId="{40EADC1A-7D2A-4045-813E-7AC2A6AEE4E2}">
      <dsp:nvSpPr>
        <dsp:cNvPr id="0" name=""/>
        <dsp:cNvSpPr/>
      </dsp:nvSpPr>
      <dsp:spPr>
        <a:xfrm>
          <a:off x="4205" y="200676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900" b="0" i="0" u="none" kern="1200"/>
            <a:t>Physical Note Placement: User places a colored sticky note or label in the workspace.</a:t>
          </a:r>
          <a:endParaRPr lang="en-US" sz="900" kern="1200"/>
        </a:p>
      </dsp:txBody>
      <dsp:txXfrm>
        <a:off x="4205" y="200676"/>
        <a:ext cx="1583233" cy="949940"/>
      </dsp:txXfrm>
    </dsp:sp>
    <dsp:sp modelId="{CED72248-31D9-B34A-812D-F6EC8D498DBB}">
      <dsp:nvSpPr>
        <dsp:cNvPr id="0" name=""/>
        <dsp:cNvSpPr/>
      </dsp:nvSpPr>
      <dsp:spPr>
        <a:xfrm>
          <a:off x="3533016" y="629927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90685" y="673826"/>
        <a:ext cx="18207" cy="3641"/>
      </dsp:txXfrm>
    </dsp:sp>
    <dsp:sp modelId="{1F5983AC-FBB2-C84A-98A4-09825DBD133A}">
      <dsp:nvSpPr>
        <dsp:cNvPr id="0" name=""/>
        <dsp:cNvSpPr/>
      </dsp:nvSpPr>
      <dsp:spPr>
        <a:xfrm>
          <a:off x="1951583" y="200676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900" b="0" i="0" u="none" kern="1200"/>
            <a:t>Camera Capture: The Raspberry Pi camera (mounted on the robotic arm) captures the image.</a:t>
          </a:r>
        </a:p>
      </dsp:txBody>
      <dsp:txXfrm>
        <a:off x="1951583" y="200676"/>
        <a:ext cx="1583233" cy="949940"/>
      </dsp:txXfrm>
    </dsp:sp>
    <dsp:sp modelId="{25628F49-8F70-CD4C-855D-B705800A8DE2}">
      <dsp:nvSpPr>
        <dsp:cNvPr id="0" name=""/>
        <dsp:cNvSpPr/>
      </dsp:nvSpPr>
      <dsp:spPr>
        <a:xfrm>
          <a:off x="795822" y="1148817"/>
          <a:ext cx="3894754" cy="333543"/>
        </a:xfrm>
        <a:custGeom>
          <a:avLst/>
          <a:gdLst/>
          <a:ahLst/>
          <a:cxnLst/>
          <a:rect l="0" t="0" r="0" b="0"/>
          <a:pathLst>
            <a:path>
              <a:moveTo>
                <a:pt x="3894754" y="0"/>
              </a:moveTo>
              <a:lnTo>
                <a:pt x="3894754" y="183871"/>
              </a:lnTo>
              <a:lnTo>
                <a:pt x="0" y="183871"/>
              </a:lnTo>
              <a:lnTo>
                <a:pt x="0" y="33354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645406" y="1313768"/>
        <a:ext cx="195587" cy="3641"/>
      </dsp:txXfrm>
    </dsp:sp>
    <dsp:sp modelId="{E0B5866F-D6D0-9247-9104-920A917383A9}">
      <dsp:nvSpPr>
        <dsp:cNvPr id="0" name=""/>
        <dsp:cNvSpPr/>
      </dsp:nvSpPr>
      <dsp:spPr>
        <a:xfrm>
          <a:off x="3898960" y="200676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900" b="0" i="0" u="none" kern="1200"/>
            <a:t>Color/Text Analysis: The system uses OpenCV for color detection, Tesseract for text recognition, and YOLOv4-Tiny for object categorization.</a:t>
          </a:r>
        </a:p>
      </dsp:txBody>
      <dsp:txXfrm>
        <a:off x="3898960" y="200676"/>
        <a:ext cx="1583233" cy="949940"/>
      </dsp:txXfrm>
    </dsp:sp>
    <dsp:sp modelId="{47AD7A43-514F-E146-9A2C-81F1A1402781}">
      <dsp:nvSpPr>
        <dsp:cNvPr id="0" name=""/>
        <dsp:cNvSpPr/>
      </dsp:nvSpPr>
      <dsp:spPr>
        <a:xfrm>
          <a:off x="1585639" y="1944010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43307" y="1987910"/>
        <a:ext cx="18207" cy="3641"/>
      </dsp:txXfrm>
    </dsp:sp>
    <dsp:sp modelId="{37C78924-1621-994F-A2D6-C03CD88DB278}">
      <dsp:nvSpPr>
        <dsp:cNvPr id="0" name=""/>
        <dsp:cNvSpPr/>
      </dsp:nvSpPr>
      <dsp:spPr>
        <a:xfrm>
          <a:off x="4205" y="1514760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900" b="0" i="0" u="none" kern="1200"/>
            <a:t>Categorization &amp; Action: Notes are categorized and actions are triggered (e.g., digital organization, reminders).</a:t>
          </a:r>
        </a:p>
      </dsp:txBody>
      <dsp:txXfrm>
        <a:off x="4205" y="1514760"/>
        <a:ext cx="1583233" cy="949940"/>
      </dsp:txXfrm>
    </dsp:sp>
    <dsp:sp modelId="{DB6C7204-6627-044F-AD37-5CCC86E64C83}">
      <dsp:nvSpPr>
        <dsp:cNvPr id="0" name=""/>
        <dsp:cNvSpPr/>
      </dsp:nvSpPr>
      <dsp:spPr>
        <a:xfrm>
          <a:off x="1951583" y="1514760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900" b="0" i="0" u="none" kern="1200"/>
            <a:t>Digital Platform Sync: Organized data is sent to digital platforms like Quizlet or Google Drive.</a:t>
          </a:r>
        </a:p>
      </dsp:txBody>
      <dsp:txXfrm>
        <a:off x="1951583" y="1514760"/>
        <a:ext cx="1583233" cy="9499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D349D8289F714ABC349BEC9DDD9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B5331-0F97-2D42-9383-9A2FD97A4713}"/>
      </w:docPartPr>
      <w:docPartBody>
        <w:p w:rsidR="00A27A56" w:rsidRDefault="00D8007C" w:rsidP="00D8007C">
          <w:pPr>
            <w:pStyle w:val="26D349D8289F714ABC349BEC9DDD9291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64711AAFCC2FCB41A2944A1D9A86E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1DF5B-1B63-EF48-82CC-D865E0AB054E}"/>
      </w:docPartPr>
      <w:docPartBody>
        <w:p w:rsidR="00A27A56" w:rsidRDefault="00D8007C" w:rsidP="00D8007C">
          <w:pPr>
            <w:pStyle w:val="64711AAFCC2FCB41A2944A1D9A86E85F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7C"/>
    <w:rsid w:val="001B1405"/>
    <w:rsid w:val="00A27A56"/>
    <w:rsid w:val="00B766F9"/>
    <w:rsid w:val="00D64755"/>
    <w:rsid w:val="00D8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D349D8289F714ABC349BEC9DDD9291">
    <w:name w:val="26D349D8289F714ABC349BEC9DDD9291"/>
    <w:rsid w:val="00D8007C"/>
  </w:style>
  <w:style w:type="paragraph" w:customStyle="1" w:styleId="64711AAFCC2FCB41A2944A1D9A86E85F">
    <w:name w:val="64711AAFCC2FCB41A2944A1D9A86E85F"/>
    <w:rsid w:val="00D800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15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Garza-Robledo Miguel A</dc:creator>
  <cp:keywords/>
  <cp:lastModifiedBy>mikey</cp:lastModifiedBy>
  <cp:revision>4</cp:revision>
  <dcterms:created xsi:type="dcterms:W3CDTF">2025-05-08T21:47:00Z</dcterms:created>
  <dcterms:modified xsi:type="dcterms:W3CDTF">2025-05-12T04:14:00Z</dcterms:modified>
</cp:coreProperties>
</file>