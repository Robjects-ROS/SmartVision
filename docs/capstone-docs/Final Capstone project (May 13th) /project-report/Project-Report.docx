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4F96F" w14:textId="2931B6DD" w:rsidR="00BE33B2" w:rsidRDefault="00F55FC2">
      <w:pPr>
        <w:spacing w:after="0" w:line="259" w:lineRule="auto"/>
        <w:ind w:left="6" w:firstLine="0"/>
      </w:pPr>
      <w:r>
        <w:rPr>
          <w:sz w:val="42"/>
        </w:rPr>
        <w:t>PROJECT REPORT</w:t>
      </w:r>
      <w:r w:rsidR="00000000">
        <w:rPr>
          <w:sz w:val="42"/>
        </w:rPr>
        <w:t>: AI-Powered Robotic Vision System</w:t>
      </w:r>
    </w:p>
    <w:p w14:paraId="30921175" w14:textId="77777777" w:rsidR="00BE33B2" w:rsidRDefault="00000000">
      <w:pPr>
        <w:spacing w:after="285" w:line="259" w:lineRule="auto"/>
        <w:ind w:left="3" w:right="-11" w:firstLine="0"/>
      </w:pPr>
      <w:r>
        <w:rPr>
          <w:noProof/>
          <w:sz w:val="22"/>
        </w:rPr>
        <mc:AlternateContent>
          <mc:Choice Requires="wpg">
            <w:drawing>
              <wp:inline distT="0" distB="0" distL="0" distR="0" wp14:anchorId="4C34EC52" wp14:editId="255AE660">
                <wp:extent cx="6476999" cy="9525"/>
                <wp:effectExtent l="0" t="0" r="0" b="0"/>
                <wp:docPr id="43417" name="Group 43417"/>
                <wp:cNvGraphicFramePr/>
                <a:graphic xmlns:a="http://schemas.openxmlformats.org/drawingml/2006/main">
                  <a:graphicData uri="http://schemas.microsoft.com/office/word/2010/wordprocessingGroup">
                    <wpg:wgp>
                      <wpg:cNvGrpSpPr/>
                      <wpg:grpSpPr>
                        <a:xfrm>
                          <a:off x="0" y="0"/>
                          <a:ext cx="6476999" cy="9525"/>
                          <a:chOff x="0" y="0"/>
                          <a:chExt cx="6476999" cy="9525"/>
                        </a:xfrm>
                      </wpg:grpSpPr>
                      <wps:wsp>
                        <wps:cNvPr id="44939" name="Shape 44939"/>
                        <wps:cNvSpPr/>
                        <wps:spPr>
                          <a:xfrm>
                            <a:off x="0" y="0"/>
                            <a:ext cx="6476999" cy="9525"/>
                          </a:xfrm>
                          <a:custGeom>
                            <a:avLst/>
                            <a:gdLst/>
                            <a:ahLst/>
                            <a:cxnLst/>
                            <a:rect l="0" t="0" r="0" b="0"/>
                            <a:pathLst>
                              <a:path w="6476999" h="9525">
                                <a:moveTo>
                                  <a:pt x="0" y="0"/>
                                </a:moveTo>
                                <a:lnTo>
                                  <a:pt x="6476999" y="0"/>
                                </a:lnTo>
                                <a:lnTo>
                                  <a:pt x="6476999"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417" style="width:510pt;height:0.75pt;mso-position-horizontal-relative:char;mso-position-vertical-relative:line" coordsize="64769,95">
                <v:shape id="Shape 44940" style="position:absolute;width:64769;height:95;left:0;top:0;" coordsize="6476999,9525" path="m0,0l6476999,0l6476999,9525l0,9525l0,0">
                  <v:stroke weight="0pt" endcap="flat" joinstyle="miter" miterlimit="10" on="false" color="#000000" opacity="0"/>
                  <v:fill on="true" color="#000000"/>
                </v:shape>
              </v:group>
            </w:pict>
          </mc:Fallback>
        </mc:AlternateContent>
      </w:r>
    </w:p>
    <w:p w14:paraId="6EB49230" w14:textId="77777777" w:rsidR="00BE33B2" w:rsidRDefault="00000000">
      <w:pPr>
        <w:spacing w:after="340" w:line="259" w:lineRule="auto"/>
        <w:ind w:left="3" w:right="-11" w:firstLine="0"/>
      </w:pPr>
      <w:r>
        <w:rPr>
          <w:noProof/>
        </w:rPr>
        <w:drawing>
          <wp:inline distT="0" distB="0" distL="0" distR="0" wp14:anchorId="2B44A986" wp14:editId="04283973">
            <wp:extent cx="6476999" cy="3638550"/>
            <wp:effectExtent l="0" t="0" r="0" b="0"/>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7"/>
                    <a:stretch>
                      <a:fillRect/>
                    </a:stretch>
                  </pic:blipFill>
                  <pic:spPr>
                    <a:xfrm>
                      <a:off x="0" y="0"/>
                      <a:ext cx="6476999" cy="3638550"/>
                    </a:xfrm>
                    <a:prstGeom prst="rect">
                      <a:avLst/>
                    </a:prstGeom>
                  </pic:spPr>
                </pic:pic>
              </a:graphicData>
            </a:graphic>
          </wp:inline>
        </w:drawing>
      </w:r>
    </w:p>
    <w:p w14:paraId="72241FA6" w14:textId="0DA24378" w:rsidR="00774BD6" w:rsidRDefault="00774BD6" w:rsidP="00774BD6">
      <w:pPr>
        <w:spacing w:after="312" w:line="240" w:lineRule="auto"/>
        <w:ind w:right="27"/>
      </w:pPr>
      <w:r w:rsidRPr="00FD3BCB">
        <w:rPr>
          <w:noProof/>
        </w:rPr>
        <w:drawing>
          <wp:inline distT="0" distB="0" distL="0" distR="0" wp14:anchorId="7EBBA27E" wp14:editId="7F55A9B1">
            <wp:extent cx="3112851" cy="2361565"/>
            <wp:effectExtent l="0" t="0" r="0" b="635"/>
            <wp:docPr id="1598829662" name="Picture 2" descr="A close-up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29662" name="Picture 2" descr="A close-up of a cube&#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3403721" cy="2582233"/>
                    </a:xfrm>
                    <a:prstGeom prst="rect">
                      <a:avLst/>
                    </a:prstGeom>
                  </pic:spPr>
                </pic:pic>
              </a:graphicData>
            </a:graphic>
          </wp:inline>
        </w:drawing>
      </w:r>
      <w:r w:rsidRPr="00FD3BCB">
        <w:rPr>
          <w:noProof/>
        </w:rPr>
        <w:drawing>
          <wp:inline distT="0" distB="0" distL="0" distR="0" wp14:anchorId="25030B04" wp14:editId="00CA69AE">
            <wp:extent cx="3259053" cy="2444290"/>
            <wp:effectExtent l="0" t="0" r="5080" b="0"/>
            <wp:docPr id="1024591970" name="Picture 3" descr="A close-up of a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591970" name="Picture 3" descr="A close-up of a cub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3317531" cy="2488148"/>
                    </a:xfrm>
                    <a:prstGeom prst="rect">
                      <a:avLst/>
                    </a:prstGeom>
                  </pic:spPr>
                </pic:pic>
              </a:graphicData>
            </a:graphic>
          </wp:inline>
        </w:drawing>
      </w:r>
    </w:p>
    <w:p w14:paraId="0C8243CB" w14:textId="77777777" w:rsidR="00324CAB" w:rsidRDefault="00324CAB" w:rsidP="00324CAB">
      <w:pPr>
        <w:spacing w:before="315" w:after="105" w:line="360" w:lineRule="auto"/>
        <w:ind w:left="-30"/>
      </w:pPr>
      <w:r>
        <w:rPr>
          <w:rFonts w:ascii="inter" w:eastAsia="inter" w:hAnsi="inter" w:cs="inter"/>
          <w:b/>
          <w:sz w:val="24"/>
        </w:rPr>
        <w:t>Executive Summary</w:t>
      </w:r>
    </w:p>
    <w:p w14:paraId="7C6F8069" w14:textId="20E5A2B9" w:rsidR="00324CAB" w:rsidRDefault="00324CAB" w:rsidP="00324CAB">
      <w:pPr>
        <w:spacing w:after="210" w:line="360" w:lineRule="auto"/>
      </w:pPr>
      <w:r>
        <w:rPr>
          <w:rFonts w:ascii="inter" w:eastAsia="inter" w:hAnsi="inter" w:cs="inter"/>
        </w:rPr>
        <w:t xml:space="preserve">SmartVision is an open-source robotic system leveraging Raspberry Pi 5, computer vision, and machine learning to automate physical-to-digital information organization. This report details its technical implementation, market relevance, and expansion potential, </w:t>
      </w:r>
      <w:commentRangeStart w:id="0"/>
      <w:r>
        <w:rPr>
          <w:rFonts w:ascii="inter" w:eastAsia="inter" w:hAnsi="inter" w:cs="inter"/>
        </w:rPr>
        <w:t>demonstrating how $217 hardware achieves 84% of commercial vision system capabilities</w:t>
      </w:r>
      <w:r w:rsidR="00F55FC2">
        <w:rPr>
          <w:rFonts w:ascii="inter" w:eastAsia="inter" w:hAnsi="inter" w:cs="inter"/>
        </w:rPr>
        <w:t>.</w:t>
      </w:r>
      <w:commentRangeEnd w:id="0"/>
      <w:r w:rsidR="00F55FC2">
        <w:rPr>
          <w:rStyle w:val="CommentReference"/>
        </w:rPr>
        <w:commentReference w:id="0"/>
      </w:r>
    </w:p>
    <w:p w14:paraId="5C9E344A" w14:textId="77777777" w:rsidR="00324CAB" w:rsidRDefault="00324CAB" w:rsidP="00324CAB">
      <w:pPr>
        <w:spacing w:before="210" w:after="0" w:line="360" w:lineRule="auto"/>
      </w:pPr>
      <w:r>
        <w:rPr>
          <w:noProof/>
        </w:rPr>
        <mc:AlternateContent>
          <mc:Choice Requires="wps">
            <w:drawing>
              <wp:inline distT="0" distB="0" distL="0" distR="0" wp14:anchorId="3FB81160" wp14:editId="137F6AEA">
                <wp:extent cx="6038850" cy="635"/>
                <wp:effectExtent l="0" t="0" r="19050" b="24765"/>
                <wp:docPr id="156660362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0DD3904" id="Rectangle 1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3C48F1F2" w14:textId="77777777" w:rsidR="00324CAB" w:rsidRDefault="00324CAB" w:rsidP="00324CAB">
      <w:pPr>
        <w:spacing w:before="315" w:after="105" w:line="360" w:lineRule="auto"/>
        <w:ind w:left="-30"/>
      </w:pPr>
      <w:r>
        <w:rPr>
          <w:rFonts w:ascii="inter" w:eastAsia="inter" w:hAnsi="inter" w:cs="inter"/>
          <w:b/>
          <w:sz w:val="24"/>
        </w:rPr>
        <w:t>Technical Architecture</w:t>
      </w:r>
    </w:p>
    <w:p w14:paraId="55769C71" w14:textId="77777777" w:rsidR="00324CAB" w:rsidRDefault="00324CAB" w:rsidP="00324CAB">
      <w:pPr>
        <w:spacing w:before="315" w:after="105" w:line="360" w:lineRule="auto"/>
        <w:ind w:left="-30"/>
      </w:pPr>
      <w:r>
        <w:rPr>
          <w:rFonts w:ascii="inter" w:eastAsia="inter" w:hAnsi="inter" w:cs="inter"/>
          <w:b/>
          <w:sz w:val="24"/>
        </w:rPr>
        <w:lastRenderedPageBreak/>
        <w:t>Hardware Stack</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088"/>
        <w:gridCol w:w="3320"/>
        <w:gridCol w:w="2669"/>
      </w:tblGrid>
      <w:tr w:rsidR="00324CAB" w14:paraId="0388ADDD"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425C787D" w14:textId="77777777" w:rsidR="00324CAB" w:rsidRDefault="00324CAB" w:rsidP="002C1EA9">
            <w:pPr>
              <w:spacing w:line="360" w:lineRule="auto"/>
            </w:pPr>
            <w:r>
              <w:rPr>
                <w:rFonts w:ascii="inter" w:eastAsia="inter" w:hAnsi="inter" w:cs="inter"/>
                <w:sz w:val="17"/>
              </w:rPr>
              <w:t>Component</w:t>
            </w:r>
          </w:p>
        </w:tc>
        <w:tc>
          <w:tcPr>
            <w:tcW w:w="0" w:type="auto"/>
            <w:tcBorders>
              <w:top w:val="single" w:sz="1" w:space="0" w:color="000000"/>
              <w:bottom w:val="single" w:sz="1" w:space="0" w:color="000000"/>
              <w:right w:val="single" w:sz="1" w:space="0" w:color="000000"/>
            </w:tcBorders>
          </w:tcPr>
          <w:p w14:paraId="70871A4A" w14:textId="77777777" w:rsidR="00324CAB" w:rsidRDefault="00324CAB" w:rsidP="002C1EA9">
            <w:pPr>
              <w:spacing w:line="360" w:lineRule="auto"/>
            </w:pPr>
            <w:r>
              <w:rPr>
                <w:rFonts w:ascii="inter" w:eastAsia="inter" w:hAnsi="inter" w:cs="inter"/>
                <w:sz w:val="17"/>
              </w:rPr>
              <w:t>Specification</w:t>
            </w:r>
          </w:p>
        </w:tc>
        <w:tc>
          <w:tcPr>
            <w:tcW w:w="0" w:type="auto"/>
            <w:tcBorders>
              <w:top w:val="single" w:sz="1" w:space="0" w:color="000000"/>
              <w:bottom w:val="single" w:sz="1" w:space="0" w:color="000000"/>
            </w:tcBorders>
          </w:tcPr>
          <w:p w14:paraId="0A0882A5" w14:textId="77777777" w:rsidR="00324CAB" w:rsidRDefault="00324CAB" w:rsidP="002C1EA9">
            <w:pPr>
              <w:spacing w:line="360" w:lineRule="auto"/>
            </w:pPr>
            <w:r>
              <w:rPr>
                <w:rFonts w:ascii="inter" w:eastAsia="inter" w:hAnsi="inter" w:cs="inter"/>
                <w:sz w:val="17"/>
              </w:rPr>
              <w:t>Purpose</w:t>
            </w:r>
          </w:p>
        </w:tc>
      </w:tr>
      <w:tr w:rsidR="00324CAB" w14:paraId="632963C9"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2D82BA6C" w14:textId="77777777" w:rsidR="00324CAB" w:rsidRDefault="00324CAB" w:rsidP="002C1EA9">
            <w:pPr>
              <w:spacing w:line="360" w:lineRule="auto"/>
            </w:pPr>
            <w:r>
              <w:rPr>
                <w:rFonts w:ascii="inter" w:eastAsia="inter" w:hAnsi="inter" w:cs="inter"/>
                <w:sz w:val="17"/>
              </w:rPr>
              <w:t>Raspberry Pi 5</w:t>
            </w:r>
          </w:p>
        </w:tc>
        <w:tc>
          <w:tcPr>
            <w:tcW w:w="0" w:type="auto"/>
            <w:tcBorders>
              <w:top w:val="single" w:sz="1" w:space="0" w:color="000000"/>
              <w:bottom w:val="single" w:sz="1" w:space="0" w:color="000000"/>
              <w:right w:val="single" w:sz="1" w:space="0" w:color="000000"/>
            </w:tcBorders>
          </w:tcPr>
          <w:p w14:paraId="0B36917C" w14:textId="77777777" w:rsidR="00324CAB" w:rsidRDefault="00324CAB" w:rsidP="002C1EA9">
            <w:pPr>
              <w:spacing w:line="360" w:lineRule="auto"/>
            </w:pPr>
            <w:r>
              <w:rPr>
                <w:rFonts w:ascii="inter" w:eastAsia="inter" w:hAnsi="inter" w:cs="inter"/>
                <w:sz w:val="17"/>
              </w:rPr>
              <w:t>8GB RAM, Broadcom BCM2712</w:t>
            </w:r>
          </w:p>
        </w:tc>
        <w:tc>
          <w:tcPr>
            <w:tcW w:w="0" w:type="auto"/>
            <w:tcBorders>
              <w:top w:val="single" w:sz="1" w:space="0" w:color="000000"/>
              <w:bottom w:val="single" w:sz="1" w:space="0" w:color="000000"/>
            </w:tcBorders>
          </w:tcPr>
          <w:p w14:paraId="47780A21" w14:textId="77777777" w:rsidR="00324CAB" w:rsidRDefault="00324CAB" w:rsidP="002C1EA9">
            <w:pPr>
              <w:spacing w:line="360" w:lineRule="auto"/>
            </w:pPr>
            <w:r>
              <w:rPr>
                <w:rFonts w:ascii="inter" w:eastAsia="inter" w:hAnsi="inter" w:cs="inter"/>
                <w:sz w:val="17"/>
              </w:rPr>
              <w:t>Central processing unit</w:t>
            </w:r>
          </w:p>
        </w:tc>
      </w:tr>
      <w:tr w:rsidR="00324CAB" w14:paraId="4CA68954"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45E60104" w14:textId="77777777" w:rsidR="00324CAB" w:rsidRDefault="00324CAB" w:rsidP="002C1EA9">
            <w:pPr>
              <w:spacing w:line="360" w:lineRule="auto"/>
            </w:pPr>
            <w:r>
              <w:rPr>
                <w:rFonts w:ascii="inter" w:eastAsia="inter" w:hAnsi="inter" w:cs="inter"/>
                <w:sz w:val="17"/>
              </w:rPr>
              <w:t>Sony IMX500 AI Camera</w:t>
            </w:r>
          </w:p>
        </w:tc>
        <w:tc>
          <w:tcPr>
            <w:tcW w:w="0" w:type="auto"/>
            <w:tcBorders>
              <w:top w:val="single" w:sz="1" w:space="0" w:color="000000"/>
              <w:bottom w:val="single" w:sz="1" w:space="0" w:color="000000"/>
              <w:right w:val="single" w:sz="1" w:space="0" w:color="000000"/>
            </w:tcBorders>
          </w:tcPr>
          <w:p w14:paraId="23C1DEFB" w14:textId="77777777" w:rsidR="00324CAB" w:rsidRDefault="00324CAB" w:rsidP="002C1EA9">
            <w:pPr>
              <w:spacing w:line="360" w:lineRule="auto"/>
            </w:pPr>
            <w:r>
              <w:rPr>
                <w:rFonts w:ascii="inter" w:eastAsia="inter" w:hAnsi="inter" w:cs="inter"/>
                <w:sz w:val="17"/>
              </w:rPr>
              <w:t>12MP, 8MB Edge TPU</w:t>
            </w:r>
          </w:p>
        </w:tc>
        <w:tc>
          <w:tcPr>
            <w:tcW w:w="0" w:type="auto"/>
            <w:tcBorders>
              <w:top w:val="single" w:sz="1" w:space="0" w:color="000000"/>
              <w:bottom w:val="single" w:sz="1" w:space="0" w:color="000000"/>
            </w:tcBorders>
          </w:tcPr>
          <w:p w14:paraId="5F940592" w14:textId="77777777" w:rsidR="00324CAB" w:rsidRDefault="00324CAB" w:rsidP="002C1EA9">
            <w:pPr>
              <w:spacing w:line="360" w:lineRule="auto"/>
            </w:pPr>
            <w:r>
              <w:rPr>
                <w:rFonts w:ascii="inter" w:eastAsia="inter" w:hAnsi="inter" w:cs="inter"/>
                <w:sz w:val="17"/>
              </w:rPr>
              <w:t>Hardware-accelerated inference</w:t>
            </w:r>
          </w:p>
        </w:tc>
      </w:tr>
      <w:tr w:rsidR="00324CAB" w14:paraId="59D76DD8"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2BEF4CCF" w14:textId="789261BC" w:rsidR="00324CAB" w:rsidRDefault="00EB1608" w:rsidP="002C1EA9">
            <w:pPr>
              <w:spacing w:line="360" w:lineRule="auto"/>
            </w:pPr>
            <w:r>
              <w:t>Robotic Arm Servos</w:t>
            </w:r>
          </w:p>
        </w:tc>
        <w:tc>
          <w:tcPr>
            <w:tcW w:w="0" w:type="auto"/>
            <w:tcBorders>
              <w:top w:val="single" w:sz="1" w:space="0" w:color="000000"/>
              <w:bottom w:val="single" w:sz="1" w:space="0" w:color="000000"/>
              <w:right w:val="single" w:sz="1" w:space="0" w:color="000000"/>
            </w:tcBorders>
          </w:tcPr>
          <w:p w14:paraId="16626D41" w14:textId="77777777" w:rsidR="00324CAB" w:rsidRDefault="00324CAB" w:rsidP="002C1EA9">
            <w:pPr>
              <w:spacing w:line="360" w:lineRule="auto"/>
            </w:pPr>
            <w:r>
              <w:rPr>
                <w:rFonts w:ascii="inter" w:eastAsia="inter" w:hAnsi="inter" w:cs="inter"/>
                <w:sz w:val="17"/>
              </w:rPr>
              <w:t>6DOF, 20kg-cm torque</w:t>
            </w:r>
          </w:p>
        </w:tc>
        <w:tc>
          <w:tcPr>
            <w:tcW w:w="0" w:type="auto"/>
            <w:tcBorders>
              <w:top w:val="single" w:sz="1" w:space="0" w:color="000000"/>
              <w:bottom w:val="single" w:sz="1" w:space="0" w:color="000000"/>
            </w:tcBorders>
          </w:tcPr>
          <w:p w14:paraId="59061819" w14:textId="6F0FE55C" w:rsidR="00324CAB" w:rsidRDefault="00324CAB" w:rsidP="002C1EA9">
            <w:pPr>
              <w:spacing w:line="360" w:lineRule="auto"/>
            </w:pPr>
            <w:r>
              <w:rPr>
                <w:rFonts w:ascii="inter" w:eastAsia="inter" w:hAnsi="inter" w:cs="inter"/>
                <w:sz w:val="17"/>
              </w:rPr>
              <w:t xml:space="preserve">Precise </w:t>
            </w:r>
            <w:r w:rsidR="00EB1608">
              <w:rPr>
                <w:rFonts w:ascii="inter" w:eastAsia="inter" w:hAnsi="inter" w:cs="inter"/>
                <w:sz w:val="17"/>
              </w:rPr>
              <w:t>Camera angle control</w:t>
            </w:r>
          </w:p>
        </w:tc>
      </w:tr>
      <w:tr w:rsidR="00324CAB" w14:paraId="4CB10FCD"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389DCD7D" w14:textId="77777777" w:rsidR="00324CAB" w:rsidRDefault="00324CAB" w:rsidP="002C1EA9">
            <w:pPr>
              <w:spacing w:line="360" w:lineRule="auto"/>
            </w:pPr>
            <w:r>
              <w:rPr>
                <w:rFonts w:ascii="inter" w:eastAsia="inter" w:hAnsi="inter" w:cs="inter"/>
                <w:sz w:val="17"/>
              </w:rPr>
              <w:t>Power System</w:t>
            </w:r>
          </w:p>
        </w:tc>
        <w:tc>
          <w:tcPr>
            <w:tcW w:w="0" w:type="auto"/>
            <w:tcBorders>
              <w:top w:val="single" w:sz="1" w:space="0" w:color="000000"/>
              <w:bottom w:val="single" w:sz="1" w:space="0" w:color="000000"/>
              <w:right w:val="single" w:sz="1" w:space="0" w:color="000000"/>
            </w:tcBorders>
          </w:tcPr>
          <w:p w14:paraId="18E0FBF8" w14:textId="77777777" w:rsidR="00324CAB" w:rsidRDefault="00324CAB" w:rsidP="002C1EA9">
            <w:pPr>
              <w:spacing w:line="360" w:lineRule="auto"/>
            </w:pPr>
            <w:r>
              <w:rPr>
                <w:rFonts w:ascii="inter" w:eastAsia="inter" w:hAnsi="inter" w:cs="inter"/>
                <w:sz w:val="17"/>
              </w:rPr>
              <w:t>Tiered 12V/5V rails with capacitor banks</w:t>
            </w:r>
          </w:p>
        </w:tc>
        <w:tc>
          <w:tcPr>
            <w:tcW w:w="0" w:type="auto"/>
            <w:tcBorders>
              <w:top w:val="single" w:sz="1" w:space="0" w:color="000000"/>
              <w:bottom w:val="single" w:sz="1" w:space="0" w:color="000000"/>
            </w:tcBorders>
          </w:tcPr>
          <w:p w14:paraId="0A2F1E7B" w14:textId="77777777" w:rsidR="00324CAB" w:rsidRDefault="00324CAB" w:rsidP="002C1EA9">
            <w:pPr>
              <w:spacing w:line="360" w:lineRule="auto"/>
            </w:pPr>
            <w:r>
              <w:rPr>
                <w:rFonts w:ascii="inter" w:eastAsia="inter" w:hAnsi="inter" w:cs="inter"/>
                <w:sz w:val="17"/>
              </w:rPr>
              <w:t xml:space="preserve">Stable </w:t>
            </w:r>
            <w:proofErr w:type="spellStart"/>
            <w:r>
              <w:rPr>
                <w:rFonts w:ascii="inter" w:eastAsia="inter" w:hAnsi="inter" w:cs="inter"/>
                <w:sz w:val="17"/>
              </w:rPr>
              <w:t>servo+camera</w:t>
            </w:r>
            <w:proofErr w:type="spellEnd"/>
            <w:r>
              <w:rPr>
                <w:rFonts w:ascii="inter" w:eastAsia="inter" w:hAnsi="inter" w:cs="inter"/>
                <w:sz w:val="17"/>
              </w:rPr>
              <w:t xml:space="preserve"> operation</w:t>
            </w:r>
          </w:p>
        </w:tc>
      </w:tr>
    </w:tbl>
    <w:p w14:paraId="6FC5B537" w14:textId="77777777" w:rsidR="00324CAB" w:rsidRDefault="00324CAB" w:rsidP="00774BD6">
      <w:pPr>
        <w:pStyle w:val="Heading1"/>
        <w:spacing w:line="240" w:lineRule="auto"/>
        <w:ind w:left="-5"/>
        <w:rPr>
          <w:b/>
          <w:bCs/>
          <w:sz w:val="21"/>
        </w:rPr>
      </w:pPr>
    </w:p>
    <w:p w14:paraId="42513616" w14:textId="77777777" w:rsidR="00EB1608" w:rsidRDefault="00EB1608" w:rsidP="00EB1608">
      <w:pPr>
        <w:spacing w:before="315" w:after="105" w:line="360" w:lineRule="auto"/>
        <w:ind w:left="-30"/>
      </w:pPr>
      <w:r>
        <w:rPr>
          <w:rFonts w:ascii="inter" w:eastAsia="inter" w:hAnsi="inter" w:cs="inter"/>
          <w:b/>
          <w:sz w:val="24"/>
        </w:rPr>
        <w:t>Software Stack</w:t>
      </w:r>
    </w:p>
    <w:p w14:paraId="4094C481" w14:textId="77777777" w:rsidR="00EB1608" w:rsidRDefault="00EB1608" w:rsidP="00EB1608">
      <w:pPr>
        <w:spacing w:after="210" w:line="360" w:lineRule="auto"/>
      </w:pPr>
      <w:r>
        <w:rPr>
          <w:rFonts w:ascii="inter" w:eastAsia="inter" w:hAnsi="inter" w:cs="inter"/>
          <w:b/>
        </w:rPr>
        <w:t>Core Frameworks</w:t>
      </w:r>
      <w:r>
        <w:rPr>
          <w:rFonts w:ascii="inter" w:eastAsia="inter" w:hAnsi="inter" w:cs="inter"/>
        </w:rPr>
        <w:t>:</w:t>
      </w:r>
    </w:p>
    <w:p w14:paraId="264372E4" w14:textId="77777777" w:rsidR="00EB1608" w:rsidRDefault="00EB1608" w:rsidP="00EB1608">
      <w:pPr>
        <w:numPr>
          <w:ilvl w:val="0"/>
          <w:numId w:val="11"/>
        </w:numPr>
        <w:spacing w:before="105" w:after="105" w:line="360" w:lineRule="auto"/>
      </w:pPr>
      <w:r>
        <w:rPr>
          <w:rFonts w:ascii="inter" w:eastAsia="inter" w:hAnsi="inter" w:cs="inter"/>
          <w:b/>
        </w:rPr>
        <w:t>OpenCV 4.8</w:t>
      </w:r>
      <w:r>
        <w:rPr>
          <w:rFonts w:ascii="inter" w:eastAsia="inter" w:hAnsi="inter" w:cs="inter"/>
        </w:rPr>
        <w:t>: NEON-optimized build for ARMv8</w:t>
      </w:r>
    </w:p>
    <w:p w14:paraId="33E9E311" w14:textId="055A5F30" w:rsidR="00F55FC2" w:rsidRPr="00F55FC2" w:rsidRDefault="00F55FC2" w:rsidP="00EB1608">
      <w:pPr>
        <w:numPr>
          <w:ilvl w:val="0"/>
          <w:numId w:val="11"/>
        </w:numPr>
        <w:spacing w:before="105" w:after="105" w:line="360" w:lineRule="auto"/>
      </w:pPr>
      <w:proofErr w:type="spellStart"/>
      <w:r>
        <w:t>Roboflow</w:t>
      </w:r>
      <w:proofErr w:type="spellEnd"/>
      <w:r>
        <w:t xml:space="preserve">: </w:t>
      </w:r>
    </w:p>
    <w:p w14:paraId="54514896" w14:textId="24A047A9" w:rsidR="00EB1608" w:rsidRDefault="00EB1608" w:rsidP="00EB1608">
      <w:pPr>
        <w:numPr>
          <w:ilvl w:val="0"/>
          <w:numId w:val="11"/>
        </w:numPr>
        <w:spacing w:before="105" w:after="105" w:line="360" w:lineRule="auto"/>
      </w:pPr>
      <w:proofErr w:type="spellStart"/>
      <w:r>
        <w:rPr>
          <w:rFonts w:ascii="inter" w:eastAsia="inter" w:hAnsi="inter" w:cs="inter"/>
          <w:b/>
        </w:rPr>
        <w:t>Arm_Lib</w:t>
      </w:r>
      <w:proofErr w:type="spellEnd"/>
      <w:r>
        <w:rPr>
          <w:rFonts w:ascii="inter" w:eastAsia="inter" w:hAnsi="inter" w:cs="inter"/>
        </w:rPr>
        <w:t>: Robotic control middleware</w:t>
      </w:r>
    </w:p>
    <w:p w14:paraId="4D5A74EA" w14:textId="77777777" w:rsidR="00EB1608" w:rsidRDefault="00EB1608" w:rsidP="00EB1608">
      <w:pPr>
        <w:spacing w:after="210" w:line="360" w:lineRule="auto"/>
      </w:pPr>
      <w:commentRangeStart w:id="1"/>
      <w:r>
        <w:rPr>
          <w:rFonts w:ascii="inter" w:eastAsia="inter" w:hAnsi="inter" w:cs="inter"/>
          <w:b/>
        </w:rPr>
        <w:t>Custom Components</w:t>
      </w:r>
      <w:r>
        <w:rPr>
          <w:rFonts w:ascii="inter" w:eastAsia="inter" w:hAnsi="inter" w:cs="inter"/>
        </w:rPr>
        <w:t>:</w:t>
      </w:r>
    </w:p>
    <w:p w14:paraId="2244075B" w14:textId="77777777" w:rsidR="00EB1608" w:rsidRDefault="00EB1608" w:rsidP="00EB1608">
      <w:pPr>
        <w:shd w:val="clear" w:color="auto" w:fill="F8F8FA"/>
        <w:spacing w:line="336" w:lineRule="auto"/>
      </w:pPr>
      <w:r>
        <w:rPr>
          <w:rStyle w:val="VerbatimChar"/>
          <w:rFonts w:ascii="IBM Plex Mono" w:eastAsia="IBM Plex Mono" w:hAnsi="IBM Plex Mono" w:cs="IBM Plex Mono"/>
          <w:sz w:val="18"/>
        </w:rPr>
        <w:t xml:space="preserve"># Hybrid inference pipeline  </w:t>
      </w:r>
      <w:r>
        <w:rPr>
          <w:rStyle w:val="VerbatimChar"/>
          <w:rFonts w:ascii="IBM Plex Mono" w:eastAsia="IBM Plex Mono" w:hAnsi="IBM Plex Mono" w:cs="IBM Plex Mono"/>
          <w:sz w:val="18"/>
        </w:rPr>
        <w:br/>
        <w:t xml:space="preserve">if priority == 'color':  </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process_opencv</w:t>
      </w:r>
      <w:proofErr w:type="spellEnd"/>
      <w:r>
        <w:rPr>
          <w:rStyle w:val="VerbatimChar"/>
          <w:rFonts w:ascii="IBM Plex Mono" w:eastAsia="IBM Plex Mono" w:hAnsi="IBM Plex Mono" w:cs="IBM Plex Mono"/>
          <w:sz w:val="18"/>
        </w:rPr>
        <w:t>(</w:t>
      </w:r>
      <w:proofErr w:type="spellStart"/>
      <w:r>
        <w:rPr>
          <w:rStyle w:val="VerbatimChar"/>
          <w:rFonts w:ascii="IBM Plex Mono" w:eastAsia="IBM Plex Mono" w:hAnsi="IBM Plex Mono" w:cs="IBM Plex Mono"/>
          <w:sz w:val="18"/>
        </w:rPr>
        <w:t>hsv_</w:t>
      </w:r>
      <w:proofErr w:type="gramStart"/>
      <w:r>
        <w:rPr>
          <w:rStyle w:val="VerbatimChar"/>
          <w:rFonts w:ascii="IBM Plex Mono" w:eastAsia="IBM Plex Mono" w:hAnsi="IBM Plex Mono" w:cs="IBM Plex Mono"/>
          <w:sz w:val="18"/>
        </w:rPr>
        <w:t>thresholds</w:t>
      </w:r>
      <w:proofErr w:type="spellEnd"/>
      <w:r>
        <w:rPr>
          <w:rStyle w:val="VerbatimChar"/>
          <w:rFonts w:ascii="IBM Plex Mono" w:eastAsia="IBM Plex Mono" w:hAnsi="IBM Plex Mono" w:cs="IBM Plex Mono"/>
          <w:sz w:val="18"/>
        </w:rPr>
        <w:t>)  #</w:t>
      </w:r>
      <w:proofErr w:type="gramEnd"/>
      <w:r>
        <w:rPr>
          <w:rStyle w:val="VerbatimChar"/>
          <w:rFonts w:ascii="IBM Plex Mono" w:eastAsia="IBM Plex Mono" w:hAnsi="IBM Plex Mono" w:cs="IBM Plex Mono"/>
          <w:sz w:val="18"/>
        </w:rPr>
        <w:t xml:space="preserve"> 30 FPS  </w:t>
      </w:r>
      <w:r>
        <w:rPr>
          <w:rStyle w:val="VerbatimChar"/>
          <w:rFonts w:ascii="IBM Plex Mono" w:eastAsia="IBM Plex Mono" w:hAnsi="IBM Plex Mono" w:cs="IBM Plex Mono"/>
          <w:sz w:val="18"/>
        </w:rPr>
        <w:br/>
      </w:r>
      <w:proofErr w:type="spellStart"/>
      <w:r>
        <w:rPr>
          <w:rStyle w:val="VerbatimChar"/>
          <w:rFonts w:ascii="IBM Plex Mono" w:eastAsia="IBM Plex Mono" w:hAnsi="IBM Plex Mono" w:cs="IBM Plex Mono"/>
          <w:sz w:val="18"/>
        </w:rPr>
        <w:t>elif</w:t>
      </w:r>
      <w:proofErr w:type="spellEnd"/>
      <w:r>
        <w:rPr>
          <w:rStyle w:val="VerbatimChar"/>
          <w:rFonts w:ascii="IBM Plex Mono" w:eastAsia="IBM Plex Mono" w:hAnsi="IBM Plex Mono" w:cs="IBM Plex Mono"/>
          <w:sz w:val="18"/>
        </w:rPr>
        <w:t xml:space="preserve"> priority == 'object':  </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run_tflite_</w:t>
      </w:r>
      <w:proofErr w:type="gramStart"/>
      <w:r>
        <w:rPr>
          <w:rStyle w:val="VerbatimChar"/>
          <w:rFonts w:ascii="IBM Plex Mono" w:eastAsia="IBM Plex Mono" w:hAnsi="IBM Plex Mono" w:cs="IBM Plex Mono"/>
          <w:sz w:val="18"/>
        </w:rPr>
        <w:t>detector</w:t>
      </w:r>
      <w:proofErr w:type="spellEnd"/>
      <w:r>
        <w:rPr>
          <w:rStyle w:val="VerbatimChar"/>
          <w:rFonts w:ascii="IBM Plex Mono" w:eastAsia="IBM Plex Mono" w:hAnsi="IBM Plex Mono" w:cs="IBM Plex Mono"/>
          <w:sz w:val="18"/>
        </w:rPr>
        <w:t>(</w:t>
      </w:r>
      <w:proofErr w:type="gramEnd"/>
      <w:r>
        <w:rPr>
          <w:rStyle w:val="VerbatimChar"/>
          <w:rFonts w:ascii="IBM Plex Mono" w:eastAsia="IBM Plex Mono" w:hAnsi="IBM Plex Mono" w:cs="IBM Plex Mono"/>
          <w:sz w:val="18"/>
        </w:rPr>
        <w:t xml:space="preserve">)           # 8 FPS  </w:t>
      </w:r>
      <w:r>
        <w:rPr>
          <w:rStyle w:val="VerbatimChar"/>
          <w:rFonts w:ascii="IBM Plex Mono" w:eastAsia="IBM Plex Mono" w:hAnsi="IBM Plex Mono" w:cs="IBM Plex Mono"/>
          <w:sz w:val="18"/>
        </w:rPr>
        <w:br/>
      </w:r>
      <w:commentRangeEnd w:id="1"/>
      <w:r>
        <w:rPr>
          <w:rStyle w:val="CommentReference"/>
        </w:rPr>
        <w:commentReference w:id="1"/>
      </w:r>
    </w:p>
    <w:p w14:paraId="26DAF970" w14:textId="77777777" w:rsidR="00EB1608" w:rsidRDefault="00EB1608" w:rsidP="00EB1608">
      <w:pPr>
        <w:spacing w:before="210" w:after="0" w:line="360" w:lineRule="auto"/>
      </w:pPr>
      <w:r>
        <w:rPr>
          <w:noProof/>
        </w:rPr>
        <mc:AlternateContent>
          <mc:Choice Requires="wps">
            <w:drawing>
              <wp:inline distT="0" distB="0" distL="0" distR="0" wp14:anchorId="756BA195" wp14:editId="3D22C9C4">
                <wp:extent cx="6038850" cy="635"/>
                <wp:effectExtent l="0" t="0" r="19050" b="24765"/>
                <wp:docPr id="203068730"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6BCAA50" id="Rectangle 11"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39A00D30" w14:textId="77777777" w:rsidR="00EB1608" w:rsidRDefault="00EB1608" w:rsidP="00EB1608">
      <w:pPr>
        <w:spacing w:before="315" w:after="105" w:line="360" w:lineRule="auto"/>
        <w:ind w:left="-30"/>
      </w:pPr>
      <w:r>
        <w:rPr>
          <w:rFonts w:ascii="inter" w:eastAsia="inter" w:hAnsi="inter" w:cs="inter"/>
          <w:b/>
          <w:sz w:val="24"/>
        </w:rPr>
        <w:t>Market Analysis</w:t>
      </w:r>
    </w:p>
    <w:p w14:paraId="4C26B990" w14:textId="77777777" w:rsidR="00EB1608" w:rsidRDefault="00EB1608" w:rsidP="00EB1608">
      <w:pPr>
        <w:spacing w:before="315" w:after="105" w:line="360" w:lineRule="auto"/>
        <w:ind w:left="-30"/>
      </w:pPr>
      <w:r>
        <w:rPr>
          <w:rFonts w:ascii="inter" w:eastAsia="inter" w:hAnsi="inter" w:cs="inter"/>
          <w:b/>
          <w:sz w:val="24"/>
        </w:rPr>
        <w:t>Education Technology Landscape</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637"/>
        <w:gridCol w:w="2195"/>
        <w:gridCol w:w="2875"/>
      </w:tblGrid>
      <w:tr w:rsidR="00EB1608" w14:paraId="057ACFFA"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04A99BF6" w14:textId="77777777" w:rsidR="00EB1608" w:rsidRDefault="00EB1608" w:rsidP="002C1EA9">
            <w:pPr>
              <w:spacing w:line="360" w:lineRule="auto"/>
            </w:pPr>
            <w:r>
              <w:rPr>
                <w:rFonts w:ascii="inter" w:eastAsia="inter" w:hAnsi="inter" w:cs="inter"/>
                <w:sz w:val="17"/>
              </w:rPr>
              <w:t>Sector</w:t>
            </w:r>
          </w:p>
        </w:tc>
        <w:tc>
          <w:tcPr>
            <w:tcW w:w="0" w:type="auto"/>
            <w:tcBorders>
              <w:top w:val="single" w:sz="1" w:space="0" w:color="000000"/>
              <w:bottom w:val="single" w:sz="1" w:space="0" w:color="000000"/>
              <w:right w:val="single" w:sz="1" w:space="0" w:color="000000"/>
            </w:tcBorders>
          </w:tcPr>
          <w:p w14:paraId="79D0ED40" w14:textId="77777777" w:rsidR="00EB1608" w:rsidRDefault="00EB1608" w:rsidP="002C1EA9">
            <w:pPr>
              <w:spacing w:line="360" w:lineRule="auto"/>
            </w:pPr>
            <w:r>
              <w:rPr>
                <w:rFonts w:ascii="inter" w:eastAsia="inter" w:hAnsi="inter" w:cs="inter"/>
                <w:sz w:val="17"/>
              </w:rPr>
              <w:t>2025 Market Size</w:t>
            </w:r>
          </w:p>
        </w:tc>
        <w:tc>
          <w:tcPr>
            <w:tcW w:w="0" w:type="auto"/>
            <w:tcBorders>
              <w:top w:val="single" w:sz="1" w:space="0" w:color="000000"/>
              <w:bottom w:val="single" w:sz="1" w:space="0" w:color="000000"/>
            </w:tcBorders>
          </w:tcPr>
          <w:p w14:paraId="5F2ABBFD" w14:textId="77777777" w:rsidR="00EB1608" w:rsidRDefault="00EB1608" w:rsidP="002C1EA9">
            <w:pPr>
              <w:spacing w:line="360" w:lineRule="auto"/>
            </w:pPr>
            <w:r>
              <w:rPr>
                <w:rFonts w:ascii="inter" w:eastAsia="inter" w:hAnsi="inter" w:cs="inter"/>
                <w:sz w:val="17"/>
              </w:rPr>
              <w:t>Growth Driver</w:t>
            </w:r>
          </w:p>
        </w:tc>
      </w:tr>
      <w:tr w:rsidR="00EB1608" w14:paraId="4873975B"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53894EFC" w14:textId="77777777" w:rsidR="00EB1608" w:rsidRDefault="00EB1608" w:rsidP="002C1EA9">
            <w:pPr>
              <w:spacing w:line="360" w:lineRule="auto"/>
            </w:pPr>
            <w:r>
              <w:rPr>
                <w:rFonts w:ascii="inter" w:eastAsia="inter" w:hAnsi="inter" w:cs="inter"/>
                <w:sz w:val="17"/>
              </w:rPr>
              <w:t>Note-Taking Apps</w:t>
            </w:r>
          </w:p>
        </w:tc>
        <w:tc>
          <w:tcPr>
            <w:tcW w:w="0" w:type="auto"/>
            <w:tcBorders>
              <w:top w:val="single" w:sz="1" w:space="0" w:color="000000"/>
              <w:bottom w:val="single" w:sz="1" w:space="0" w:color="000000"/>
              <w:right w:val="single" w:sz="1" w:space="0" w:color="000000"/>
            </w:tcBorders>
          </w:tcPr>
          <w:p w14:paraId="55A7F6FB" w14:textId="77777777" w:rsidR="00EB1608" w:rsidRDefault="00EB1608" w:rsidP="002C1EA9">
            <w:pPr>
              <w:spacing w:line="360" w:lineRule="auto"/>
            </w:pPr>
            <w:r>
              <w:rPr>
                <w:rFonts w:ascii="inter" w:eastAsia="inter" w:hAnsi="inter" w:cs="inter"/>
                <w:sz w:val="17"/>
              </w:rPr>
              <w:t>$11.11B (SR23)</w:t>
            </w:r>
          </w:p>
        </w:tc>
        <w:tc>
          <w:tcPr>
            <w:tcW w:w="0" w:type="auto"/>
            <w:tcBorders>
              <w:top w:val="single" w:sz="1" w:space="0" w:color="000000"/>
              <w:bottom w:val="single" w:sz="1" w:space="0" w:color="000000"/>
            </w:tcBorders>
          </w:tcPr>
          <w:p w14:paraId="27BAE86E" w14:textId="77777777" w:rsidR="00EB1608" w:rsidRDefault="00EB1608" w:rsidP="002C1EA9">
            <w:pPr>
              <w:spacing w:line="360" w:lineRule="auto"/>
            </w:pPr>
            <w:r>
              <w:rPr>
                <w:rFonts w:ascii="inter" w:eastAsia="inter" w:hAnsi="inter" w:cs="inter"/>
                <w:sz w:val="17"/>
              </w:rPr>
              <w:t>Digital learning adoption</w:t>
            </w:r>
          </w:p>
        </w:tc>
      </w:tr>
      <w:tr w:rsidR="00EB1608" w14:paraId="694D4453"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15825E45" w14:textId="77777777" w:rsidR="00EB1608" w:rsidRDefault="00EB1608" w:rsidP="002C1EA9">
            <w:pPr>
              <w:spacing w:line="360" w:lineRule="auto"/>
            </w:pPr>
            <w:r>
              <w:rPr>
                <w:rFonts w:ascii="inter" w:eastAsia="inter" w:hAnsi="inter" w:cs="inter"/>
                <w:sz w:val="17"/>
              </w:rPr>
              <w:t>EdTech Robots</w:t>
            </w:r>
          </w:p>
        </w:tc>
        <w:tc>
          <w:tcPr>
            <w:tcW w:w="0" w:type="auto"/>
            <w:tcBorders>
              <w:top w:val="single" w:sz="1" w:space="0" w:color="000000"/>
              <w:bottom w:val="single" w:sz="1" w:space="0" w:color="000000"/>
              <w:right w:val="single" w:sz="1" w:space="0" w:color="000000"/>
            </w:tcBorders>
          </w:tcPr>
          <w:p w14:paraId="4567393C" w14:textId="77777777" w:rsidR="00EB1608" w:rsidRDefault="00EB1608" w:rsidP="002C1EA9">
            <w:pPr>
              <w:spacing w:line="360" w:lineRule="auto"/>
            </w:pPr>
            <w:r>
              <w:rPr>
                <w:rFonts w:ascii="inter" w:eastAsia="inter" w:hAnsi="inter" w:cs="inter"/>
                <w:sz w:val="17"/>
              </w:rPr>
              <w:t>$5.02B (SR13)</w:t>
            </w:r>
          </w:p>
        </w:tc>
        <w:tc>
          <w:tcPr>
            <w:tcW w:w="0" w:type="auto"/>
            <w:tcBorders>
              <w:top w:val="single" w:sz="1" w:space="0" w:color="000000"/>
              <w:bottom w:val="single" w:sz="1" w:space="0" w:color="000000"/>
            </w:tcBorders>
          </w:tcPr>
          <w:p w14:paraId="240B872B" w14:textId="77777777" w:rsidR="00EB1608" w:rsidRDefault="00EB1608" w:rsidP="002C1EA9">
            <w:pPr>
              <w:spacing w:line="360" w:lineRule="auto"/>
            </w:pPr>
            <w:r>
              <w:rPr>
                <w:rFonts w:ascii="inter" w:eastAsia="inter" w:hAnsi="inter" w:cs="inter"/>
                <w:sz w:val="17"/>
              </w:rPr>
              <w:t>Hands-on STEM education demand</w:t>
            </w:r>
          </w:p>
        </w:tc>
      </w:tr>
      <w:tr w:rsidR="00EB1608" w14:paraId="0BF5C7BE"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54431DD6" w14:textId="77777777" w:rsidR="00EB1608" w:rsidRDefault="00EB1608" w:rsidP="002C1EA9">
            <w:pPr>
              <w:spacing w:line="360" w:lineRule="auto"/>
            </w:pPr>
            <w:r>
              <w:rPr>
                <w:rFonts w:ascii="inter" w:eastAsia="inter" w:hAnsi="inter" w:cs="inter"/>
                <w:sz w:val="17"/>
              </w:rPr>
              <w:t>AI in Education</w:t>
            </w:r>
          </w:p>
        </w:tc>
        <w:tc>
          <w:tcPr>
            <w:tcW w:w="0" w:type="auto"/>
            <w:tcBorders>
              <w:top w:val="single" w:sz="1" w:space="0" w:color="000000"/>
              <w:bottom w:val="single" w:sz="1" w:space="0" w:color="000000"/>
              <w:right w:val="single" w:sz="1" w:space="0" w:color="000000"/>
            </w:tcBorders>
          </w:tcPr>
          <w:p w14:paraId="2DDC73FC" w14:textId="77777777" w:rsidR="00EB1608" w:rsidRDefault="00EB1608" w:rsidP="002C1EA9">
            <w:pPr>
              <w:spacing w:line="360" w:lineRule="auto"/>
            </w:pPr>
            <w:r>
              <w:rPr>
                <w:rFonts w:ascii="inter" w:eastAsia="inter" w:hAnsi="inter" w:cs="inter"/>
                <w:sz w:val="17"/>
              </w:rPr>
              <w:t>$824.91B by 2037 (SR12)</w:t>
            </w:r>
          </w:p>
        </w:tc>
        <w:tc>
          <w:tcPr>
            <w:tcW w:w="0" w:type="auto"/>
            <w:tcBorders>
              <w:top w:val="single" w:sz="1" w:space="0" w:color="000000"/>
              <w:bottom w:val="single" w:sz="1" w:space="0" w:color="000000"/>
            </w:tcBorders>
          </w:tcPr>
          <w:p w14:paraId="7D5A4AD5" w14:textId="77777777" w:rsidR="00EB1608" w:rsidRDefault="00EB1608" w:rsidP="002C1EA9">
            <w:pPr>
              <w:spacing w:line="360" w:lineRule="auto"/>
            </w:pPr>
            <w:r>
              <w:rPr>
                <w:rFonts w:ascii="inter" w:eastAsia="inter" w:hAnsi="inter" w:cs="inter"/>
                <w:sz w:val="17"/>
              </w:rPr>
              <w:t>Personalized learning tools</w:t>
            </w:r>
          </w:p>
        </w:tc>
      </w:tr>
    </w:tbl>
    <w:p w14:paraId="6EFC68F6" w14:textId="77777777" w:rsidR="00EB1608" w:rsidRDefault="00EB1608" w:rsidP="00EB1608"/>
    <w:p w14:paraId="64539442" w14:textId="3064132F" w:rsidR="00EB1608" w:rsidRDefault="00EB1608" w:rsidP="00EB1608">
      <w:pPr>
        <w:spacing w:after="210" w:line="360" w:lineRule="auto"/>
        <w:rPr>
          <w:rFonts w:ascii="inter" w:eastAsia="inter" w:hAnsi="inter" w:cs="inter"/>
        </w:rPr>
      </w:pPr>
      <w:r>
        <w:rPr>
          <w:rFonts w:ascii="inter" w:eastAsia="inter" w:hAnsi="inter" w:cs="inter"/>
        </w:rPr>
        <w:t>Our solution addresses the 2.3 hours/week students waste manually transferring notes (SR14) through automated color-coded organization, shown to improve retention by 40% (SSRN Paper 14).</w:t>
      </w:r>
    </w:p>
    <w:p w14:paraId="73853A0C" w14:textId="77777777" w:rsidR="00EB1608" w:rsidRDefault="00EB1608" w:rsidP="00EB1608">
      <w:pPr>
        <w:spacing w:after="210" w:line="360" w:lineRule="auto"/>
        <w:rPr>
          <w:rFonts w:ascii="inter" w:eastAsia="inter" w:hAnsi="inter" w:cs="inter"/>
        </w:rPr>
      </w:pPr>
    </w:p>
    <w:p w14:paraId="75348321" w14:textId="77777777" w:rsidR="00EB1608" w:rsidRDefault="00EB1608" w:rsidP="00EB1608">
      <w:pPr>
        <w:spacing w:after="210" w:line="360" w:lineRule="auto"/>
        <w:rPr>
          <w:rFonts w:ascii="inter" w:eastAsia="inter" w:hAnsi="inter" w:cs="inter"/>
        </w:rPr>
      </w:pPr>
    </w:p>
    <w:p w14:paraId="23B6001F" w14:textId="77777777" w:rsidR="00EB1608" w:rsidRDefault="00EB1608" w:rsidP="00EB1608">
      <w:pPr>
        <w:spacing w:after="210" w:line="360" w:lineRule="auto"/>
        <w:rPr>
          <w:rFonts w:ascii="inter" w:eastAsia="inter" w:hAnsi="inter" w:cs="inter"/>
        </w:rPr>
      </w:pPr>
    </w:p>
    <w:p w14:paraId="6BCDD7EF" w14:textId="77777777" w:rsidR="00EB1608" w:rsidRDefault="00EB1608" w:rsidP="00EB1608">
      <w:pPr>
        <w:spacing w:after="210" w:line="360" w:lineRule="auto"/>
        <w:rPr>
          <w:rFonts w:ascii="inter" w:eastAsia="inter" w:hAnsi="inter" w:cs="inter"/>
        </w:rPr>
      </w:pPr>
    </w:p>
    <w:p w14:paraId="49B31B5D" w14:textId="77777777" w:rsidR="00EB1608" w:rsidRDefault="00EB1608" w:rsidP="00EB1608">
      <w:pPr>
        <w:spacing w:before="315" w:after="105" w:line="360" w:lineRule="auto"/>
        <w:ind w:left="-30"/>
      </w:pPr>
      <w:r>
        <w:rPr>
          <w:rFonts w:ascii="inter" w:eastAsia="inter" w:hAnsi="inter" w:cs="inter"/>
          <w:b/>
          <w:sz w:val="24"/>
        </w:rPr>
        <w:t>Technical Implementation</w:t>
      </w:r>
    </w:p>
    <w:p w14:paraId="772D9181" w14:textId="77777777" w:rsidR="00EB1608" w:rsidRDefault="00EB1608" w:rsidP="00EB1608">
      <w:pPr>
        <w:spacing w:before="315" w:after="105" w:line="360" w:lineRule="auto"/>
        <w:ind w:left="-30"/>
      </w:pPr>
      <w:r>
        <w:rPr>
          <w:rFonts w:ascii="inter" w:eastAsia="inter" w:hAnsi="inter" w:cs="inter"/>
          <w:b/>
          <w:sz w:val="24"/>
        </w:rPr>
        <w:t>Power Management Breakthrough</w:t>
      </w:r>
    </w:p>
    <w:p w14:paraId="2A33F016" w14:textId="77777777" w:rsidR="00EB1608" w:rsidRDefault="00EB1608" w:rsidP="00EB1608">
      <w:pPr>
        <w:spacing w:after="210" w:line="360" w:lineRule="auto"/>
      </w:pPr>
      <w:r>
        <w:rPr>
          <w:rFonts w:ascii="inter" w:eastAsia="inter" w:hAnsi="inter" w:cs="inter"/>
          <w:b/>
        </w:rPr>
        <w:t>Challenge</w:t>
      </w:r>
      <w:r>
        <w:rPr>
          <w:rFonts w:ascii="inter" w:eastAsia="inter" w:hAnsi="inter" w:cs="inter"/>
        </w:rPr>
        <w:t>: Concurrent servo (12V/4A peaks) and USB3 camera operation caused brownouts.</w:t>
      </w:r>
      <w:r>
        <w:rPr>
          <w:rFonts w:ascii="inter" w:eastAsia="inter" w:hAnsi="inter" w:cs="inter"/>
        </w:rPr>
        <w:br/>
      </w:r>
      <w:r>
        <w:rPr>
          <w:rFonts w:ascii="inter" w:eastAsia="inter" w:hAnsi="inter" w:cs="inter"/>
          <w:b/>
        </w:rPr>
        <w:t>Solution</w:t>
      </w:r>
      <w:r>
        <w:rPr>
          <w:rFonts w:ascii="inter" w:eastAsia="inter" w:hAnsi="inter" w:cs="inter"/>
        </w:rPr>
        <w:t>:</w:t>
      </w:r>
    </w:p>
    <w:p w14:paraId="258E36F6" w14:textId="77777777" w:rsidR="00EB1608" w:rsidRDefault="00EB1608" w:rsidP="00EB1608">
      <w:pPr>
        <w:shd w:val="clear" w:color="auto" w:fill="F8F8FA"/>
        <w:spacing w:line="336" w:lineRule="auto"/>
      </w:pPr>
      <w:r>
        <w:rPr>
          <w:rStyle w:val="VerbatimChar"/>
          <w:rFonts w:ascii="IBM Plex Mono" w:eastAsia="IBM Plex Mono" w:hAnsi="IBM Plex Mono" w:cs="IBM Plex Mono"/>
          <w:sz w:val="18"/>
        </w:rPr>
        <w:t xml:space="preserve">def </w:t>
      </w:r>
      <w:proofErr w:type="spellStart"/>
      <w:r>
        <w:rPr>
          <w:rStyle w:val="VerbatimChar"/>
          <w:rFonts w:ascii="IBM Plex Mono" w:eastAsia="IBM Plex Mono" w:hAnsi="IBM Plex Mono" w:cs="IBM Plex Mono"/>
          <w:sz w:val="18"/>
        </w:rPr>
        <w:t>manage_power</w:t>
      </w:r>
      <w:proofErr w:type="spellEnd"/>
      <w:r>
        <w:rPr>
          <w:rStyle w:val="VerbatimChar"/>
          <w:rFonts w:ascii="IBM Plex Mono" w:eastAsia="IBM Plex Mono" w:hAnsi="IBM Plex Mono" w:cs="IBM Plex Mono"/>
          <w:sz w:val="18"/>
        </w:rPr>
        <w:t xml:space="preserve">(current):  </w:t>
      </w:r>
      <w:r>
        <w:rPr>
          <w:rStyle w:val="VerbatimChar"/>
          <w:rFonts w:ascii="IBM Plex Mono" w:eastAsia="IBM Plex Mono" w:hAnsi="IBM Plex Mono" w:cs="IBM Plex Mono"/>
          <w:sz w:val="18"/>
        </w:rPr>
        <w:br/>
        <w:t xml:space="preserve">    if current &gt; 5.8A:  </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camera_</w:t>
      </w:r>
      <w:proofErr w:type="gramStart"/>
      <w:r>
        <w:rPr>
          <w:rStyle w:val="VerbatimChar"/>
          <w:rFonts w:ascii="IBM Plex Mono" w:eastAsia="IBM Plex Mono" w:hAnsi="IBM Plex Mono" w:cs="IBM Plex Mono"/>
          <w:sz w:val="18"/>
        </w:rPr>
        <w:t>stream.pause</w:t>
      </w:r>
      <w:proofErr w:type="spellEnd"/>
      <w:proofErr w:type="gramEnd"/>
      <w:r>
        <w:rPr>
          <w:rStyle w:val="VerbatimChar"/>
          <w:rFonts w:ascii="IBM Plex Mono" w:eastAsia="IBM Plex Mono" w:hAnsi="IBM Plex Mono" w:cs="IBM Plex Mono"/>
          <w:sz w:val="18"/>
        </w:rPr>
        <w:t xml:space="preserve">()  </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servo_</w:t>
      </w:r>
      <w:proofErr w:type="gramStart"/>
      <w:r>
        <w:rPr>
          <w:rStyle w:val="VerbatimChar"/>
          <w:rFonts w:ascii="IBM Plex Mono" w:eastAsia="IBM Plex Mono" w:hAnsi="IBM Plex Mono" w:cs="IBM Plex Mono"/>
          <w:sz w:val="18"/>
        </w:rPr>
        <w:t>queue.delay</w:t>
      </w:r>
      <w:proofErr w:type="spellEnd"/>
      <w:proofErr w:type="gramEnd"/>
      <w:r>
        <w:rPr>
          <w:rStyle w:val="VerbatimChar"/>
          <w:rFonts w:ascii="IBM Plex Mono" w:eastAsia="IBM Plex Mono" w:hAnsi="IBM Plex Mono" w:cs="IBM Plex Mono"/>
          <w:sz w:val="18"/>
        </w:rPr>
        <w:t xml:space="preserve">(50ms)  </w:t>
      </w:r>
      <w:r>
        <w:rPr>
          <w:rStyle w:val="VerbatimChar"/>
          <w:rFonts w:ascii="IBM Plex Mono" w:eastAsia="IBM Plex Mono" w:hAnsi="IBM Plex Mono" w:cs="IBM Plex Mono"/>
          <w:sz w:val="18"/>
        </w:rPr>
        <w:br/>
      </w:r>
    </w:p>
    <w:p w14:paraId="5BDF5355" w14:textId="77777777" w:rsidR="00EB1608" w:rsidRDefault="00EB1608" w:rsidP="00EB1608">
      <w:pPr>
        <w:numPr>
          <w:ilvl w:val="0"/>
          <w:numId w:val="12"/>
        </w:numPr>
        <w:spacing w:before="105" w:after="105" w:line="360" w:lineRule="auto"/>
      </w:pPr>
      <w:r>
        <w:rPr>
          <w:rFonts w:ascii="inter" w:eastAsia="inter" w:hAnsi="inter" w:cs="inter"/>
          <w:b/>
        </w:rPr>
        <w:t>Result</w:t>
      </w:r>
      <w:r>
        <w:rPr>
          <w:rFonts w:ascii="inter" w:eastAsia="inter" w:hAnsi="inter" w:cs="inter"/>
        </w:rPr>
        <w:t>: 98% reliability using Anker 60W USB hub + dedicated servo rail</w:t>
      </w:r>
    </w:p>
    <w:p w14:paraId="218CC729" w14:textId="77777777" w:rsidR="00EB1608" w:rsidRDefault="00EB1608" w:rsidP="00EB1608">
      <w:pPr>
        <w:spacing w:before="315" w:after="105" w:line="360" w:lineRule="auto"/>
        <w:ind w:left="-30"/>
      </w:pPr>
      <w:r>
        <w:rPr>
          <w:rFonts w:ascii="inter" w:eastAsia="inter" w:hAnsi="inter" w:cs="inter"/>
          <w:b/>
          <w:sz w:val="24"/>
        </w:rPr>
        <w:t>Real-Time Vision Pipeline</w:t>
      </w:r>
    </w:p>
    <w:p w14:paraId="30C13D39" w14:textId="77777777" w:rsidR="00EB1608" w:rsidRDefault="00EB1608" w:rsidP="00EB1608">
      <w:pPr>
        <w:spacing w:after="210" w:line="360" w:lineRule="auto"/>
        <w:rPr>
          <w:rFonts w:ascii="inter" w:eastAsia="inter" w:hAnsi="inter" w:cs="inter"/>
        </w:rPr>
      </w:pPr>
      <w:r>
        <w:rPr>
          <w:rFonts w:ascii="inter" w:eastAsia="inter" w:hAnsi="inter" w:cs="inter"/>
          <w:b/>
        </w:rPr>
        <w:t>Performance Comparison</w:t>
      </w:r>
      <w:r>
        <w:rPr>
          <w:rFonts w:ascii="inter" w:eastAsia="inter" w:hAnsi="inter" w:cs="inter"/>
        </w:rPr>
        <w:t>:</w:t>
      </w:r>
    </w:p>
    <w:p w14:paraId="2F3D88DB" w14:textId="65CE86F4" w:rsidR="00F55FC2" w:rsidRDefault="00F55FC2" w:rsidP="00EB1608">
      <w:pPr>
        <w:spacing w:after="210" w:line="360" w:lineRule="auto"/>
        <w:rPr>
          <w:rFonts w:ascii="inter" w:eastAsia="inter" w:hAnsi="inter" w:cs="inter"/>
          <w:b/>
        </w:rPr>
      </w:pPr>
      <w:r>
        <w:rPr>
          <w:rFonts w:ascii="inter" w:eastAsia="inter" w:hAnsi="inter" w:cs="inter"/>
          <w:b/>
        </w:rPr>
        <w:t>Previous Detection Models</w:t>
      </w:r>
    </w:p>
    <w:p w14:paraId="600DDB14" w14:textId="77777777" w:rsidR="00F55FC2" w:rsidRDefault="00F55FC2" w:rsidP="00F55FC2">
      <w:pPr>
        <w:spacing w:before="189" w:line="216" w:lineRule="atLeast"/>
        <w:ind w:right="-200"/>
        <w:jc w:val="both"/>
        <w:rPr>
          <w:sz w:val="20"/>
          <w:szCs w:val="20"/>
        </w:rPr>
      </w:pPr>
      <w:proofErr w:type="gramStart"/>
      <w:r>
        <w:rPr>
          <w:rFonts w:ascii="Times New Roman" w:eastAsia="Times New Roman" w:hAnsi="Times New Roman" w:cs="Times New Roman"/>
          <w:b/>
          <w:bCs/>
          <w:color w:val="333333"/>
          <w:sz w:val="20"/>
          <w:szCs w:val="20"/>
        </w:rPr>
        <w:t>.yolov</w:t>
      </w:r>
      <w:proofErr w:type="gramEnd"/>
      <w:r>
        <w:rPr>
          <w:rFonts w:ascii="Times New Roman" w:eastAsia="Times New Roman" w:hAnsi="Times New Roman" w:cs="Times New Roman"/>
          <w:b/>
          <w:bCs/>
          <w:color w:val="333333"/>
          <w:sz w:val="20"/>
          <w:szCs w:val="20"/>
        </w:rPr>
        <w:t>4-tiny introduction</w:t>
      </w:r>
    </w:p>
    <w:p w14:paraId="0E9A7A51"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color w:val="333333"/>
          <w:sz w:val="20"/>
          <w:szCs w:val="20"/>
        </w:rPr>
        <w:t>yolov4-tiny Official website：</w:t>
      </w:r>
      <w:r>
        <w:rPr>
          <w:rFonts w:ascii="Times New Roman" w:eastAsia="Times New Roman" w:hAnsi="Times New Roman" w:cs="Times New Roman"/>
          <w:color w:val="auto"/>
          <w:sz w:val="20"/>
          <w:szCs w:val="20"/>
        </w:rPr>
        <w:t xml:space="preserve"> </w:t>
      </w:r>
      <w:r>
        <w:rPr>
          <w:rFonts w:ascii="Times New Roman" w:eastAsia="Times New Roman" w:hAnsi="Times New Roman" w:cs="Times New Roman"/>
          <w:color w:val="4183C4"/>
          <w:sz w:val="20"/>
          <w:szCs w:val="20"/>
          <w:u w:val="single"/>
        </w:rPr>
        <w:t>h</w:t>
      </w:r>
      <w:hyperlink r:id="rId14" w:history="1">
        <w:r>
          <w:rPr>
            <w:rFonts w:ascii="Times New Roman" w:eastAsia="Times New Roman" w:hAnsi="Times New Roman" w:cs="Times New Roman"/>
            <w:color w:val="4183C4"/>
            <w:sz w:val="20"/>
            <w:szCs w:val="20"/>
            <w:u w:val="single"/>
          </w:rPr>
          <w:t>ttps://github.com/AlexeyAB/darknet</w:t>
        </w:r>
      </w:hyperlink>
    </w:p>
    <w:p w14:paraId="5753260E" w14:textId="77777777" w:rsidR="00F55FC2" w:rsidRDefault="00F55FC2" w:rsidP="00F55FC2">
      <w:pPr>
        <w:spacing w:before="198" w:line="216" w:lineRule="atLeast"/>
        <w:ind w:left="190" w:right="-200"/>
        <w:jc w:val="both"/>
        <w:rPr>
          <w:sz w:val="20"/>
          <w:szCs w:val="20"/>
        </w:rPr>
      </w:pPr>
      <w:r>
        <w:rPr>
          <w:noProof/>
        </w:rPr>
        <w:drawing>
          <wp:inline distT="0" distB="0" distL="0" distR="0" wp14:anchorId="1D2DAC45" wp14:editId="7C368869">
            <wp:extent cx="76200" cy="88900"/>
            <wp:effectExtent l="0" t="0" r="0" b="0"/>
            <wp:docPr id="1284310557"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76200" cy="889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Release time node</w:t>
      </w:r>
    </w:p>
    <w:p w14:paraId="2BE7BC81" w14:textId="77777777" w:rsidR="00F55FC2" w:rsidRDefault="00F55FC2" w:rsidP="00F55FC2">
      <w:pPr>
        <w:numPr>
          <w:ilvl w:val="0"/>
          <w:numId w:val="30"/>
        </w:numPr>
        <w:spacing w:before="198" w:after="0" w:line="216" w:lineRule="atLeast"/>
        <w:ind w:right="-200"/>
        <w:jc w:val="both"/>
        <w:rPr>
          <w:sz w:val="20"/>
          <w:szCs w:val="20"/>
        </w:rPr>
      </w:pPr>
      <w:r>
        <w:rPr>
          <w:rFonts w:ascii="Times New Roman" w:eastAsia="Times New Roman" w:hAnsi="Times New Roman" w:cs="Times New Roman"/>
          <w:color w:val="333333"/>
          <w:sz w:val="20"/>
          <w:szCs w:val="20"/>
        </w:rPr>
        <w:t>2020.04： YOLOv4 officially released</w:t>
      </w:r>
    </w:p>
    <w:p w14:paraId="74377D66" w14:textId="77777777" w:rsidR="00F55FC2" w:rsidRDefault="00F55FC2" w:rsidP="00F55FC2">
      <w:pPr>
        <w:numPr>
          <w:ilvl w:val="0"/>
          <w:numId w:val="30"/>
        </w:numPr>
        <w:spacing w:before="264" w:after="0" w:line="216" w:lineRule="atLeast"/>
        <w:ind w:right="-200"/>
        <w:jc w:val="both"/>
        <w:rPr>
          <w:sz w:val="20"/>
          <w:szCs w:val="20"/>
        </w:rPr>
      </w:pPr>
      <w:r>
        <w:rPr>
          <w:rFonts w:ascii="Times New Roman" w:eastAsia="Times New Roman" w:hAnsi="Times New Roman" w:cs="Times New Roman"/>
          <w:color w:val="333333"/>
          <w:sz w:val="20"/>
          <w:szCs w:val="20"/>
        </w:rPr>
        <w:t>2020.06： YOLOv4-Tiny officially released</w:t>
      </w:r>
    </w:p>
    <w:p w14:paraId="0FD29869" w14:textId="77777777" w:rsidR="00F55FC2" w:rsidRDefault="00F55FC2" w:rsidP="00F55FC2">
      <w:pPr>
        <w:spacing w:before="99" w:line="315" w:lineRule="atLeast"/>
        <w:ind w:right="470"/>
        <w:rPr>
          <w:sz w:val="20"/>
          <w:szCs w:val="20"/>
        </w:rPr>
      </w:pPr>
      <w:r>
        <w:rPr>
          <w:rFonts w:ascii="Times New Roman" w:eastAsia="Times New Roman" w:hAnsi="Times New Roman" w:cs="Times New Roman"/>
          <w:color w:val="333333"/>
          <w:sz w:val="20"/>
          <w:szCs w:val="20"/>
        </w:rPr>
        <w:t xml:space="preserve">YOLOv4-Tiny performance on COCO: </w:t>
      </w:r>
      <w:r>
        <w:rPr>
          <w:rFonts w:ascii="Times New Roman" w:eastAsia="Times New Roman" w:hAnsi="Times New Roman" w:cs="Times New Roman"/>
          <w:b/>
          <w:bCs/>
          <w:color w:val="333333"/>
          <w:sz w:val="20"/>
          <w:szCs w:val="20"/>
        </w:rPr>
        <w:t>40.2% AP50, 371 FPS (GTX 1080 Ti)</w:t>
      </w:r>
      <w:r>
        <w:rPr>
          <w:rFonts w:ascii="Times New Roman" w:eastAsia="Times New Roman" w:hAnsi="Times New Roman" w:cs="Times New Roman"/>
          <w:color w:val="333333"/>
          <w:sz w:val="20"/>
          <w:szCs w:val="20"/>
        </w:rPr>
        <w:t xml:space="preserve"> Whether it is AP or FPS performance, it is a huge improvement compared to YOLOv3-Tiny, Pelee, and CSP. As shown below:</w:t>
      </w:r>
    </w:p>
    <w:p w14:paraId="26A63AFB" w14:textId="77777777" w:rsidR="00F55FC2" w:rsidRDefault="00F55FC2" w:rsidP="00EB1608">
      <w:pPr>
        <w:spacing w:after="210" w:line="360" w:lineRule="auto"/>
        <w:rPr>
          <w:rFonts w:ascii="inter" w:eastAsia="inter" w:hAnsi="inter" w:cs="inter"/>
        </w:rPr>
      </w:pPr>
    </w:p>
    <w:p w14:paraId="09F06A6D" w14:textId="12B29ED3" w:rsidR="00560E91" w:rsidRDefault="00F55FC2" w:rsidP="00EB1608">
      <w:pPr>
        <w:spacing w:after="210" w:line="360" w:lineRule="auto"/>
      </w:pPr>
      <w:r>
        <w:rPr>
          <w:noProof/>
        </w:rPr>
        <w:lastRenderedPageBreak/>
        <w:drawing>
          <wp:inline distT="0" distB="0" distL="0" distR="0" wp14:anchorId="6983BF52" wp14:editId="58327A18">
            <wp:extent cx="5651500" cy="3098800"/>
            <wp:effectExtent l="0" t="0" r="0" b="0"/>
            <wp:docPr id="2" name="Picture 3" descr="A graph with numbers and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Picture 3" descr="A graph with numbers and lines&#10;&#10;AI-generated content may be incorrect."/>
                    <pic:cNvPicPr>
                      <a:picLocks/>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51500" cy="3098800"/>
                    </a:xfrm>
                    <a:prstGeom prst="rect">
                      <a:avLst/>
                    </a:prstGeom>
                    <a:noFill/>
                    <a:ln>
                      <a:noFill/>
                    </a:ln>
                  </pic:spPr>
                </pic:pic>
              </a:graphicData>
            </a:graphic>
          </wp:inline>
        </w:drawing>
      </w:r>
    </w:p>
    <w:p w14:paraId="474DAF7D" w14:textId="77777777" w:rsidR="00F55FC2" w:rsidRDefault="00F55FC2" w:rsidP="00F55FC2">
      <w:pPr>
        <w:spacing w:before="216" w:line="216" w:lineRule="atLeast"/>
        <w:ind w:left="190" w:right="-200"/>
        <w:jc w:val="both"/>
        <w:rPr>
          <w:sz w:val="20"/>
          <w:szCs w:val="20"/>
        </w:rPr>
      </w:pPr>
      <w:r>
        <w:rPr>
          <w:rFonts w:ascii="Times New Roman" w:eastAsia="Times New Roman" w:hAnsi="Times New Roman" w:cs="Times New Roman"/>
          <w:color w:val="333333"/>
          <w:sz w:val="20"/>
          <w:szCs w:val="20"/>
        </w:rPr>
        <w:t>YOLOv4 test results</w:t>
      </w:r>
    </w:p>
    <w:p w14:paraId="0A523C69" w14:textId="77777777" w:rsidR="00F55FC2" w:rsidRDefault="00F55FC2" w:rsidP="00F55FC2">
      <w:pPr>
        <w:ind w:right="-200"/>
        <w:jc w:val="both"/>
      </w:pPr>
      <w:r>
        <w:rPr>
          <w:noProof/>
        </w:rPr>
        <w:drawing>
          <wp:inline distT="0" distB="0" distL="0" distR="0" wp14:anchorId="10B699AB" wp14:editId="3EB1F825">
            <wp:extent cx="5651500" cy="4025900"/>
            <wp:effectExtent l="0" t="0" r="0" b="0"/>
            <wp:docPr id="4" name="Picture 2" descr="A dog sitting next to a bicyc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Picture 2" descr="A dog sitting next to a bicycle&#10;&#10;AI-generated content may be incorrect."/>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51500" cy="4025900"/>
                    </a:xfrm>
                    <a:prstGeom prst="rect">
                      <a:avLst/>
                    </a:prstGeom>
                    <a:noFill/>
                    <a:ln>
                      <a:noFill/>
                    </a:ln>
                  </pic:spPr>
                </pic:pic>
              </a:graphicData>
            </a:graphic>
          </wp:inline>
        </w:drawing>
      </w:r>
    </w:p>
    <w:p w14:paraId="0FE42E23" w14:textId="77777777" w:rsidR="00F55FC2" w:rsidRDefault="00F55FC2" w:rsidP="00F55FC2">
      <w:pPr>
        <w:spacing w:before="292" w:line="285" w:lineRule="atLeast"/>
        <w:ind w:left="195" w:right="2898"/>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Done</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sz w:val="18"/>
          <w:szCs w:val="18"/>
          <w:shd w:val="clear" w:color="auto" w:fill="F8F8F8"/>
        </w:rPr>
        <w:t>Loaded</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162</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sz w:val="18"/>
          <w:szCs w:val="18"/>
          <w:shd w:val="clear" w:color="auto" w:fill="F8F8F8"/>
        </w:rPr>
        <w:t>layers</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from</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sz w:val="18"/>
          <w:szCs w:val="18"/>
          <w:shd w:val="clear" w:color="auto" w:fill="F8F8F8"/>
        </w:rPr>
        <w:t>weights</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file data</w:t>
      </w:r>
      <w:r>
        <w:rPr>
          <w:noProof/>
        </w:rPr>
        <w:drawing>
          <wp:anchor distT="0" distB="0" distL="114300" distR="114300" simplePos="0" relativeHeight="251668480" behindDoc="1" locked="1" layoutInCell="0" allowOverlap="1" wp14:anchorId="3E646ADE" wp14:editId="4C89739D">
            <wp:simplePos x="0" y="0"/>
            <wp:positionH relativeFrom="page">
              <wp:posOffset>939800</wp:posOffset>
            </wp:positionH>
            <wp:positionV relativeFrom="paragraph">
              <wp:posOffset>121920</wp:posOffset>
            </wp:positionV>
            <wp:extent cx="5689600" cy="1257300"/>
            <wp:effectExtent l="0" t="0" r="0" b="0"/>
            <wp:wrapNone/>
            <wp:docPr id="112120978" name="PathGroup" descr="A white rectangular object with black bord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120978" name="PathGroup" descr="A white rectangular object with black border&#10;&#10;AI-generated content may be incorrect."/>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689600" cy="1257300"/>
                    </a:xfrm>
                    <a:prstGeom prst="rect">
                      <a:avLst/>
                    </a:prstGeom>
                    <a:noFill/>
                  </pic:spPr>
                </pic:pic>
              </a:graphicData>
            </a:graphic>
            <wp14:sizeRelH relativeFrom="page">
              <wp14:pctWidth>0</wp14:pctWidth>
            </wp14:sizeRelH>
            <wp14:sizeRelV relativeFrom="page">
              <wp14:pctHeight>0</wp14:pctHeight>
            </wp14:sizeRelV>
          </wp:anchor>
        </w:drawing>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dog</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sz w:val="18"/>
          <w:szCs w:val="18"/>
          <w:shd w:val="clear" w:color="auto" w:fill="F8F8F8"/>
        </w:rPr>
        <w:t>jpg</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Predicted</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in</w:t>
      </w:r>
      <w:r>
        <w:rPr>
          <w:rFonts w:ascii="Lucida Console" w:eastAsia="Lucida Console" w:hAnsi="Lucida Console" w:cs="Lucida Console"/>
          <w:color w:val="auto"/>
          <w:sz w:val="18"/>
          <w:szCs w:val="18"/>
          <w:shd w:val="clear" w:color="auto" w:fill="F8F8F8"/>
        </w:rPr>
        <w:t xml:space="preserve"> </w:t>
      </w:r>
      <w:proofErr w:type="gramStart"/>
      <w:r>
        <w:rPr>
          <w:rFonts w:ascii="Lucida Console" w:eastAsia="Lucida Console" w:hAnsi="Lucida Console" w:cs="Lucida Console"/>
          <w:color w:val="116644"/>
          <w:sz w:val="18"/>
          <w:szCs w:val="18"/>
          <w:shd w:val="clear" w:color="auto" w:fill="F8F8F8"/>
        </w:rPr>
        <w:t>27.039000</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milli</w:t>
      </w:r>
      <w:proofErr w:type="gramEnd"/>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seconds</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bicycle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92</w:t>
      </w:r>
      <w:r>
        <w:rPr>
          <w:rFonts w:ascii="Lucida Console" w:eastAsia="Lucida Console" w:hAnsi="Lucida Console" w:cs="Lucida Console"/>
          <w:color w:val="981A1A"/>
          <w:sz w:val="18"/>
          <w:szCs w:val="18"/>
          <w:shd w:val="clear" w:color="auto" w:fill="F8F8F8"/>
        </w:rPr>
        <w:t>%</w:t>
      </w:r>
    </w:p>
    <w:p w14:paraId="3FCAABB6"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dog</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98</w:t>
      </w:r>
      <w:r>
        <w:rPr>
          <w:rFonts w:ascii="Lucida Console" w:eastAsia="Lucida Console" w:hAnsi="Lucida Console" w:cs="Lucida Console"/>
          <w:color w:val="981A1A"/>
          <w:sz w:val="18"/>
          <w:szCs w:val="18"/>
          <w:shd w:val="clear" w:color="auto" w:fill="F8F8F8"/>
        </w:rPr>
        <w:t>%</w:t>
      </w:r>
    </w:p>
    <w:p w14:paraId="5D2A4B65"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truck</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92</w:t>
      </w:r>
      <w:r>
        <w:rPr>
          <w:rFonts w:ascii="Lucida Console" w:eastAsia="Lucida Console" w:hAnsi="Lucida Console" w:cs="Lucida Console"/>
          <w:color w:val="981A1A"/>
          <w:sz w:val="18"/>
          <w:szCs w:val="18"/>
          <w:shd w:val="clear" w:color="auto" w:fill="F8F8F8"/>
        </w:rPr>
        <w:t>%</w:t>
      </w:r>
    </w:p>
    <w:p w14:paraId="3A9B3935"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pottedplant</w:t>
      </w:r>
      <w:proofErr w:type="spell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33</w:t>
      </w:r>
      <w:r>
        <w:rPr>
          <w:rFonts w:ascii="Lucida Console" w:eastAsia="Lucida Console" w:hAnsi="Lucida Console" w:cs="Lucida Console"/>
          <w:color w:val="981A1A"/>
          <w:sz w:val="18"/>
          <w:szCs w:val="18"/>
          <w:shd w:val="clear" w:color="auto" w:fill="F8F8F8"/>
        </w:rPr>
        <w:t>%</w:t>
      </w:r>
    </w:p>
    <w:p w14:paraId="6FEE8616" w14:textId="77777777" w:rsidR="00F55FC2" w:rsidRDefault="00F55FC2" w:rsidP="00F55FC2">
      <w:pPr>
        <w:spacing w:before="152" w:line="480" w:lineRule="atLeast"/>
        <w:ind w:right="2583"/>
        <w:rPr>
          <w:sz w:val="20"/>
          <w:szCs w:val="20"/>
        </w:rPr>
      </w:pPr>
      <w:r>
        <w:rPr>
          <w:rFonts w:ascii="Times New Roman" w:eastAsia="Times New Roman" w:hAnsi="Times New Roman" w:cs="Times New Roman"/>
          <w:color w:val="333333"/>
          <w:sz w:val="20"/>
          <w:szCs w:val="20"/>
        </w:rPr>
        <w:t xml:space="preserve">Comparison of YOLOv4 and YOLOv4-Tiny detection results, source network </w:t>
      </w:r>
      <w:r>
        <w:rPr>
          <w:rFonts w:ascii="Times New Roman" w:eastAsia="Times New Roman" w:hAnsi="Times New Roman" w:cs="Times New Roman"/>
          <w:color w:val="333333"/>
          <w:spacing w:val="1"/>
          <w:sz w:val="20"/>
          <w:szCs w:val="20"/>
        </w:rPr>
        <w:t>Link：</w:t>
      </w:r>
      <w:r>
        <w:rPr>
          <w:rFonts w:ascii="Times New Roman" w:eastAsia="Times New Roman" w:hAnsi="Times New Roman" w:cs="Times New Roman"/>
          <w:color w:val="auto"/>
          <w:sz w:val="20"/>
          <w:szCs w:val="20"/>
        </w:rPr>
        <w:t xml:space="preserve"> </w:t>
      </w:r>
      <w:hyperlink r:id="rId19" w:history="1">
        <w:r>
          <w:rPr>
            <w:rFonts w:ascii="Times New Roman" w:eastAsia="Times New Roman" w:hAnsi="Times New Roman" w:cs="Times New Roman"/>
            <w:color w:val="4183C4"/>
            <w:sz w:val="20"/>
            <w:szCs w:val="20"/>
            <w:u w:val="single"/>
          </w:rPr>
          <w:t>https://blog.csdn.net/JIEJINQUANIL/article/details/106998409</w:t>
        </w:r>
      </w:hyperlink>
    </w:p>
    <w:p w14:paraId="2C9AE00C" w14:textId="77777777" w:rsidR="00F55FC2" w:rsidRDefault="00F55FC2" w:rsidP="00F55FC2">
      <w:pPr>
        <w:spacing w:before="199" w:line="216" w:lineRule="atLeast"/>
        <w:ind w:left="190" w:right="-200"/>
        <w:jc w:val="both"/>
        <w:rPr>
          <w:sz w:val="20"/>
          <w:szCs w:val="20"/>
        </w:rPr>
      </w:pPr>
      <w:r>
        <w:rPr>
          <w:noProof/>
        </w:rPr>
        <w:drawing>
          <wp:inline distT="0" distB="0" distL="0" distR="0" wp14:anchorId="0762591D" wp14:editId="6301602F">
            <wp:extent cx="76200" cy="76200"/>
            <wp:effectExtent l="0" t="0" r="0" b="0"/>
            <wp:docPr id="5"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YOLOv4-Tiny test results</w:t>
      </w:r>
    </w:p>
    <w:p w14:paraId="4C91EEF8" w14:textId="77777777" w:rsidR="00F55FC2" w:rsidRDefault="00F55FC2" w:rsidP="00F55FC2">
      <w:pPr>
        <w:ind w:right="-200"/>
        <w:jc w:val="both"/>
      </w:pPr>
      <w:r>
        <w:rPr>
          <w:noProof/>
        </w:rPr>
        <w:lastRenderedPageBreak/>
        <w:drawing>
          <wp:inline distT="0" distB="0" distL="0" distR="0" wp14:anchorId="46D3E32F" wp14:editId="50253583">
            <wp:extent cx="5651500" cy="4025900"/>
            <wp:effectExtent l="0" t="0" r="0" b="0"/>
            <wp:docPr id="6" name="Picture 1" descr="A dog sitting next to a bicycle&#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Picture 1" descr="A dog sitting next to a bicycle&#10;&#10;AI-generated content may be incorrect."/>
                    <pic:cNvPicPr>
                      <a:picLocks/>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1500" cy="4025900"/>
                    </a:xfrm>
                    <a:prstGeom prst="rect">
                      <a:avLst/>
                    </a:prstGeom>
                    <a:noFill/>
                    <a:ln>
                      <a:noFill/>
                    </a:ln>
                  </pic:spPr>
                </pic:pic>
              </a:graphicData>
            </a:graphic>
          </wp:inline>
        </w:drawing>
      </w:r>
    </w:p>
    <w:p w14:paraId="15898C4B" w14:textId="77777777" w:rsidR="00F55FC2" w:rsidRDefault="00F55FC2" w:rsidP="00F55FC2">
      <w:pPr>
        <w:spacing w:before="292" w:line="285" w:lineRule="atLeast"/>
        <w:ind w:left="195" w:right="3004"/>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Done</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sz w:val="18"/>
          <w:szCs w:val="18"/>
          <w:shd w:val="clear" w:color="auto" w:fill="F8F8F8"/>
        </w:rPr>
        <w:t>Loaded</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38</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sz w:val="18"/>
          <w:szCs w:val="18"/>
          <w:shd w:val="clear" w:color="auto" w:fill="F8F8F8"/>
        </w:rPr>
        <w:t>layers</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from</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sz w:val="18"/>
          <w:szCs w:val="18"/>
          <w:shd w:val="clear" w:color="auto" w:fill="F8F8F8"/>
        </w:rPr>
        <w:t>weights</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file data</w:t>
      </w:r>
      <w:r>
        <w:rPr>
          <w:noProof/>
        </w:rPr>
        <w:drawing>
          <wp:anchor distT="0" distB="0" distL="114300" distR="114300" simplePos="0" relativeHeight="251669504" behindDoc="1" locked="1" layoutInCell="0" allowOverlap="1" wp14:anchorId="4E30066E" wp14:editId="3E82B683">
            <wp:simplePos x="0" y="0"/>
            <wp:positionH relativeFrom="page">
              <wp:posOffset>939800</wp:posOffset>
            </wp:positionH>
            <wp:positionV relativeFrom="paragraph">
              <wp:posOffset>121920</wp:posOffset>
            </wp:positionV>
            <wp:extent cx="5689600" cy="1257300"/>
            <wp:effectExtent l="0" t="0" r="0" b="0"/>
            <wp:wrapNone/>
            <wp:docPr id="718495252" name="PathGroup" descr="A white rectangular object with black bord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18495252" name="PathGroup" descr="A white rectangular object with black border&#10;&#10;AI-generated content may be incorrect."/>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689600" cy="1257300"/>
                    </a:xfrm>
                    <a:prstGeom prst="rect">
                      <a:avLst/>
                    </a:prstGeom>
                    <a:noFill/>
                  </pic:spPr>
                </pic:pic>
              </a:graphicData>
            </a:graphic>
            <wp14:sizeRelH relativeFrom="page">
              <wp14:pctWidth>0</wp14:pctWidth>
            </wp14:sizeRelH>
            <wp14:sizeRelV relativeFrom="page">
              <wp14:pctHeight>0</wp14:pctHeight>
            </wp14:sizeRelV>
          </wp:anchor>
        </w:drawing>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dog</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sz w:val="18"/>
          <w:szCs w:val="18"/>
          <w:shd w:val="clear" w:color="auto" w:fill="F8F8F8"/>
        </w:rPr>
        <w:t>jpg</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Predicted</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in</w:t>
      </w:r>
      <w:r>
        <w:rPr>
          <w:rFonts w:ascii="Lucida Console" w:eastAsia="Lucida Console" w:hAnsi="Lucida Console" w:cs="Lucida Console"/>
          <w:color w:val="auto"/>
          <w:sz w:val="18"/>
          <w:szCs w:val="18"/>
          <w:shd w:val="clear" w:color="auto" w:fill="F8F8F8"/>
        </w:rPr>
        <w:t xml:space="preserve"> </w:t>
      </w:r>
      <w:proofErr w:type="gramStart"/>
      <w:r>
        <w:rPr>
          <w:rFonts w:ascii="Lucida Console" w:eastAsia="Lucida Console" w:hAnsi="Lucida Console" w:cs="Lucida Console"/>
          <w:color w:val="116644"/>
          <w:sz w:val="18"/>
          <w:szCs w:val="18"/>
          <w:shd w:val="clear" w:color="auto" w:fill="F8F8F8"/>
        </w:rPr>
        <w:t>2.609000</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milli</w:t>
      </w:r>
      <w:proofErr w:type="gramEnd"/>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seconds</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sz w:val="18"/>
          <w:szCs w:val="18"/>
          <w:shd w:val="clear" w:color="auto" w:fill="F8F8F8"/>
        </w:rPr>
        <w:t>bicycle</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29</w:t>
      </w:r>
      <w:r>
        <w:rPr>
          <w:rFonts w:ascii="Lucida Console" w:eastAsia="Lucida Console" w:hAnsi="Lucida Console" w:cs="Lucida Console"/>
          <w:color w:val="981A1A"/>
          <w:sz w:val="18"/>
          <w:szCs w:val="18"/>
          <w:shd w:val="clear" w:color="auto" w:fill="F8F8F8"/>
        </w:rPr>
        <w:t>%</w:t>
      </w:r>
    </w:p>
    <w:p w14:paraId="58D7D7CF"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dog</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72</w:t>
      </w:r>
      <w:r>
        <w:rPr>
          <w:rFonts w:ascii="Lucida Console" w:eastAsia="Lucida Console" w:hAnsi="Lucida Console" w:cs="Lucida Console"/>
          <w:color w:val="981A1A"/>
          <w:sz w:val="18"/>
          <w:szCs w:val="18"/>
          <w:shd w:val="clear" w:color="auto" w:fill="F8F8F8"/>
        </w:rPr>
        <w:t>%</w:t>
      </w:r>
    </w:p>
    <w:p w14:paraId="6B7F13BC"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truck</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82</w:t>
      </w:r>
      <w:r>
        <w:rPr>
          <w:rFonts w:ascii="Lucida Console" w:eastAsia="Lucida Console" w:hAnsi="Lucida Console" w:cs="Lucida Console"/>
          <w:color w:val="981A1A"/>
          <w:sz w:val="18"/>
          <w:szCs w:val="18"/>
          <w:shd w:val="clear" w:color="auto" w:fill="F8F8F8"/>
        </w:rPr>
        <w:t>%</w:t>
      </w:r>
    </w:p>
    <w:p w14:paraId="052516F3"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car</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46</w:t>
      </w:r>
      <w:r>
        <w:rPr>
          <w:rFonts w:ascii="Lucida Console" w:eastAsia="Lucida Console" w:hAnsi="Lucida Console" w:cs="Lucida Console"/>
          <w:color w:val="981A1A"/>
          <w:sz w:val="18"/>
          <w:szCs w:val="18"/>
          <w:shd w:val="clear" w:color="auto" w:fill="F8F8F8"/>
        </w:rPr>
        <w:t>%</w:t>
      </w:r>
    </w:p>
    <w:p w14:paraId="7AEE214B" w14:textId="77777777" w:rsidR="00F55FC2" w:rsidRDefault="00F55FC2" w:rsidP="00F55FC2">
      <w:pPr>
        <w:spacing w:before="317" w:line="315" w:lineRule="atLeast"/>
        <w:ind w:right="1207"/>
        <w:rPr>
          <w:sz w:val="20"/>
          <w:szCs w:val="20"/>
        </w:rPr>
      </w:pPr>
      <w:r>
        <w:rPr>
          <w:rFonts w:ascii="Times New Roman" w:eastAsia="Times New Roman" w:hAnsi="Times New Roman" w:cs="Times New Roman"/>
          <w:color w:val="333333"/>
          <w:sz w:val="20"/>
          <w:szCs w:val="20"/>
        </w:rPr>
        <w:t xml:space="preserve">We can see that the detection accuracy of Yolov4-tiny has declined, but in terms of time consumption, Yolov4-tiny has obvious </w:t>
      </w:r>
      <w:proofErr w:type="gramStart"/>
      <w:r>
        <w:rPr>
          <w:rFonts w:ascii="Times New Roman" w:eastAsia="Times New Roman" w:hAnsi="Times New Roman" w:cs="Times New Roman"/>
          <w:color w:val="333333"/>
          <w:sz w:val="20"/>
          <w:szCs w:val="20"/>
        </w:rPr>
        <w:t>advantages:Yolov</w:t>
      </w:r>
      <w:proofErr w:type="gramEnd"/>
      <w:r>
        <w:rPr>
          <w:rFonts w:ascii="Times New Roman" w:eastAsia="Times New Roman" w:hAnsi="Times New Roman" w:cs="Times New Roman"/>
          <w:color w:val="333333"/>
          <w:sz w:val="20"/>
          <w:szCs w:val="20"/>
        </w:rPr>
        <w:t>4-tiny detection takes only 2.6 milliseconds, while Yolov4 detection takes 27 milliseconds, which is more than 10 times faster!</w:t>
      </w:r>
    </w:p>
    <w:p w14:paraId="1C804338" w14:textId="77777777" w:rsidR="00F55FC2" w:rsidRDefault="00F55FC2" w:rsidP="00F55FC2">
      <w:pPr>
        <w:spacing w:before="199" w:line="216" w:lineRule="atLeast"/>
        <w:ind w:right="-200"/>
        <w:jc w:val="both"/>
        <w:rPr>
          <w:sz w:val="20"/>
          <w:szCs w:val="20"/>
        </w:rPr>
      </w:pPr>
      <w:r>
        <w:rPr>
          <w:rFonts w:ascii="Times New Roman" w:eastAsia="Times New Roman" w:hAnsi="Times New Roman" w:cs="Times New Roman"/>
          <w:b/>
          <w:bCs/>
          <w:color w:val="333333"/>
          <w:sz w:val="20"/>
          <w:szCs w:val="20"/>
        </w:rPr>
        <w:t>2.Environmental requirements</w:t>
      </w:r>
    </w:p>
    <w:p w14:paraId="7F9F7051" w14:textId="77777777" w:rsidR="00F55FC2" w:rsidRDefault="00F55FC2" w:rsidP="00F55FC2">
      <w:pPr>
        <w:spacing w:before="289" w:line="285" w:lineRule="atLeast"/>
        <w:ind w:left="195" w:right="6283"/>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tensorflow</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gpu</w:t>
      </w:r>
      <w:proofErr w:type="spellEnd"/>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116644"/>
          <w:sz w:val="18"/>
          <w:szCs w:val="18"/>
          <w:shd w:val="clear" w:color="auto" w:fill="F8F8F8"/>
        </w:rPr>
        <w:t xml:space="preserve">2.2.0 </w:t>
      </w:r>
      <w:r>
        <w:rPr>
          <w:noProof/>
        </w:rPr>
        <w:drawing>
          <wp:anchor distT="0" distB="0" distL="114300" distR="114300" simplePos="0" relativeHeight="251670528" behindDoc="1" locked="1" layoutInCell="0" allowOverlap="1" wp14:anchorId="1F8618D0" wp14:editId="37A083DA">
            <wp:simplePos x="0" y="0"/>
            <wp:positionH relativeFrom="page">
              <wp:posOffset>939800</wp:posOffset>
            </wp:positionH>
            <wp:positionV relativeFrom="paragraph">
              <wp:posOffset>118745</wp:posOffset>
            </wp:positionV>
            <wp:extent cx="5689600" cy="1790700"/>
            <wp:effectExtent l="0" t="0" r="0" b="0"/>
            <wp:wrapNone/>
            <wp:docPr id="532995720" name="PathGroup" descr="A white rectangular object with black bord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2995720" name="PathGroup" descr="A white rectangular object with black border&#10;&#10;AI-generated content may be incorrect."/>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89600" cy="1790700"/>
                    </a:xfrm>
                    <a:prstGeom prst="rect">
                      <a:avLst/>
                    </a:prstGeom>
                    <a:noFill/>
                  </pic:spPr>
                </pic:pic>
              </a:graphicData>
            </a:graphic>
            <wp14:sizeRelH relativeFrom="page">
              <wp14:pctWidth>0</wp14:pctWidth>
            </wp14:sizeRelH>
            <wp14:sizeRelV relativeFrom="page">
              <wp14:pctHeight>0</wp14:pctHeight>
            </wp14:sizeRelV>
          </wp:anchor>
        </w:drawing>
      </w:r>
      <w:proofErr w:type="spellStart"/>
      <w:r>
        <w:rPr>
          <w:rFonts w:ascii="Lucida Console" w:eastAsia="Lucida Console" w:hAnsi="Lucida Console" w:cs="Lucida Console"/>
          <w:sz w:val="18"/>
          <w:szCs w:val="18"/>
          <w:shd w:val="clear" w:color="auto" w:fill="F8F8F8"/>
        </w:rPr>
        <w:t>lxml</w:t>
      </w:r>
      <w:proofErr w:type="spellEnd"/>
    </w:p>
    <w:p w14:paraId="22A4BD60"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matplotlib</w:t>
      </w:r>
    </w:p>
    <w:p w14:paraId="2501DF92"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pandas</w:t>
      </w:r>
    </w:p>
    <w:p w14:paraId="53EAB9C2"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Pillow</w:t>
      </w:r>
    </w:p>
    <w:p w14:paraId="6EE51985"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scikit</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sz w:val="18"/>
          <w:szCs w:val="18"/>
          <w:shd w:val="clear" w:color="auto" w:fill="F8F8F8"/>
        </w:rPr>
        <w:t>learn</w:t>
      </w:r>
    </w:p>
    <w:p w14:paraId="6610FF8C"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seaborn</w:t>
      </w:r>
    </w:p>
    <w:p w14:paraId="35287DD8"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tqdm</w:t>
      </w:r>
      <w:proofErr w:type="spellEnd"/>
    </w:p>
    <w:p w14:paraId="6D709518"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imgaug</w:t>
      </w:r>
      <w:proofErr w:type="spellEnd"/>
    </w:p>
    <w:p w14:paraId="13149A74" w14:textId="77777777" w:rsidR="00F55FC2" w:rsidRDefault="00F55FC2" w:rsidP="00F55FC2">
      <w:pPr>
        <w:spacing w:before="416" w:line="216" w:lineRule="atLeast"/>
        <w:ind w:right="-200"/>
        <w:jc w:val="both"/>
        <w:rPr>
          <w:sz w:val="20"/>
          <w:szCs w:val="20"/>
        </w:rPr>
      </w:pPr>
      <w:r>
        <w:rPr>
          <w:rFonts w:ascii="Times New Roman" w:eastAsia="Times New Roman" w:hAnsi="Times New Roman" w:cs="Times New Roman"/>
          <w:b/>
          <w:bCs/>
          <w:color w:val="333333"/>
          <w:sz w:val="20"/>
          <w:szCs w:val="20"/>
        </w:rPr>
        <w:t>3.Model training process</w:t>
      </w:r>
    </w:p>
    <w:p w14:paraId="18761ACD"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b/>
          <w:bCs/>
          <w:color w:val="333333"/>
          <w:sz w:val="20"/>
          <w:szCs w:val="20"/>
        </w:rPr>
        <w:t>(</w:t>
      </w:r>
      <w:proofErr w:type="gramStart"/>
      <w:r>
        <w:rPr>
          <w:rFonts w:ascii="Times New Roman" w:eastAsia="Times New Roman" w:hAnsi="Times New Roman" w:cs="Times New Roman"/>
          <w:b/>
          <w:bCs/>
          <w:color w:val="333333"/>
          <w:sz w:val="20"/>
          <w:szCs w:val="20"/>
        </w:rPr>
        <w:t>1)Folder</w:t>
      </w:r>
      <w:proofErr w:type="gramEnd"/>
      <w:r>
        <w:rPr>
          <w:rFonts w:ascii="Times New Roman" w:eastAsia="Times New Roman" w:hAnsi="Times New Roman" w:cs="Times New Roman"/>
          <w:b/>
          <w:bCs/>
          <w:color w:val="333333"/>
          <w:sz w:val="20"/>
          <w:szCs w:val="20"/>
        </w:rPr>
        <w:t xml:space="preserve"> structure</w:t>
      </w:r>
    </w:p>
    <w:p w14:paraId="05EEE8F7" w14:textId="77777777" w:rsidR="00F55FC2" w:rsidRDefault="00F55FC2" w:rsidP="00F55FC2">
      <w:pPr>
        <w:spacing w:before="213" w:line="216" w:lineRule="atLeast"/>
        <w:ind w:right="-200"/>
        <w:jc w:val="both"/>
        <w:rPr>
          <w:sz w:val="20"/>
          <w:szCs w:val="20"/>
        </w:rPr>
      </w:pP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 store data set</w:t>
      </w:r>
    </w:p>
    <w:p w14:paraId="396C11F0" w14:textId="77777777" w:rsidR="00F55FC2" w:rsidRDefault="00F55FC2" w:rsidP="00F55FC2">
      <w:pPr>
        <w:spacing w:line="465" w:lineRule="atLeast"/>
        <w:ind w:right="3385"/>
        <w:rPr>
          <w:sz w:val="20"/>
          <w:szCs w:val="20"/>
        </w:rPr>
      </w:pP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 xml:space="preserve">/image: target source file </w:t>
      </w: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w:t>
      </w:r>
      <w:proofErr w:type="spellStart"/>
      <w:r>
        <w:rPr>
          <w:rFonts w:ascii="Times New Roman" w:eastAsia="Times New Roman" w:hAnsi="Times New Roman" w:cs="Times New Roman"/>
          <w:color w:val="333333"/>
          <w:sz w:val="20"/>
          <w:szCs w:val="20"/>
        </w:rPr>
        <w:t>JPEGImages</w:t>
      </w:r>
      <w:proofErr w:type="spellEnd"/>
      <w:r>
        <w:rPr>
          <w:rFonts w:ascii="Times New Roman" w:eastAsia="Times New Roman" w:hAnsi="Times New Roman" w:cs="Times New Roman"/>
          <w:color w:val="333333"/>
          <w:sz w:val="20"/>
          <w:szCs w:val="20"/>
        </w:rPr>
        <w:t>: data set pictures (as many as possible)</w:t>
      </w:r>
      <w:r>
        <w:rPr>
          <w:rFonts w:ascii="Times New Roman" w:eastAsia="Times New Roman" w:hAnsi="Times New Roman" w:cs="Times New Roman"/>
          <w:sz w:val="24"/>
        </w:rPr>
        <w:t xml:space="preserve"> </w:t>
      </w: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 xml:space="preserve">/texture: background picture (as many as </w:t>
      </w:r>
      <w:r>
        <w:rPr>
          <w:rFonts w:ascii="Times New Roman" w:eastAsia="Times New Roman" w:hAnsi="Times New Roman" w:cs="Times New Roman"/>
          <w:color w:val="333333"/>
          <w:sz w:val="20"/>
          <w:szCs w:val="20"/>
        </w:rPr>
        <w:lastRenderedPageBreak/>
        <w:t xml:space="preserve">possible) </w:t>
      </w: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 xml:space="preserve">/train.txt: label file corresponding to the data set image </w:t>
      </w: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/GetData.py: get data set code</w:t>
      </w:r>
    </w:p>
    <w:p w14:paraId="01F90599" w14:textId="77777777" w:rsidR="00F55FC2" w:rsidRDefault="00F55FC2" w:rsidP="00F55FC2">
      <w:pPr>
        <w:spacing w:before="214" w:line="216" w:lineRule="atLeast"/>
        <w:ind w:right="-200"/>
        <w:jc w:val="both"/>
        <w:rPr>
          <w:sz w:val="20"/>
          <w:szCs w:val="20"/>
        </w:rPr>
      </w:pPr>
      <w:r>
        <w:rPr>
          <w:rFonts w:ascii="Times New Roman" w:eastAsia="Times New Roman" w:hAnsi="Times New Roman" w:cs="Times New Roman"/>
          <w:color w:val="333333"/>
          <w:sz w:val="20"/>
          <w:szCs w:val="20"/>
        </w:rPr>
        <w:t>font: store font package</w:t>
      </w:r>
    </w:p>
    <w:p w14:paraId="49587727" w14:textId="77777777" w:rsidR="00F55FC2" w:rsidRDefault="00F55FC2" w:rsidP="00F55FC2">
      <w:pPr>
        <w:spacing w:before="198" w:line="216" w:lineRule="atLeast"/>
        <w:ind w:right="-200"/>
        <w:jc w:val="both"/>
        <w:rPr>
          <w:sz w:val="20"/>
          <w:szCs w:val="20"/>
        </w:rPr>
      </w:pPr>
      <w:proofErr w:type="spellStart"/>
      <w:r>
        <w:rPr>
          <w:rFonts w:ascii="Times New Roman" w:eastAsia="Times New Roman" w:hAnsi="Times New Roman" w:cs="Times New Roman"/>
          <w:color w:val="333333"/>
          <w:sz w:val="20"/>
          <w:szCs w:val="20"/>
        </w:rPr>
        <w:t>img</w:t>
      </w:r>
      <w:proofErr w:type="spellEnd"/>
      <w:r>
        <w:rPr>
          <w:rFonts w:ascii="Times New Roman" w:eastAsia="Times New Roman" w:hAnsi="Times New Roman" w:cs="Times New Roman"/>
          <w:color w:val="333333"/>
          <w:sz w:val="20"/>
          <w:szCs w:val="20"/>
        </w:rPr>
        <w:t>: store test images</w:t>
      </w:r>
    </w:p>
    <w:p w14:paraId="61DFF254"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color w:val="333333"/>
          <w:sz w:val="20"/>
          <w:szCs w:val="20"/>
        </w:rPr>
        <w:t>logs: stores test logs and the final training model last1.h5.</w:t>
      </w:r>
    </w:p>
    <w:p w14:paraId="67606538" w14:textId="77777777" w:rsidR="00F55FC2" w:rsidRDefault="00F55FC2" w:rsidP="00F55FC2">
      <w:pPr>
        <w:spacing w:before="99" w:line="315" w:lineRule="atLeast"/>
        <w:ind w:right="1223"/>
        <w:rPr>
          <w:sz w:val="20"/>
          <w:szCs w:val="20"/>
        </w:rPr>
      </w:pPr>
      <w:proofErr w:type="spellStart"/>
      <w:r>
        <w:rPr>
          <w:rFonts w:ascii="Times New Roman" w:eastAsia="Times New Roman" w:hAnsi="Times New Roman" w:cs="Times New Roman"/>
          <w:color w:val="333333"/>
          <w:sz w:val="20"/>
          <w:szCs w:val="20"/>
        </w:rPr>
        <w:t>model_data</w:t>
      </w:r>
      <w:proofErr w:type="spellEnd"/>
      <w:r>
        <w:rPr>
          <w:rFonts w:ascii="Times New Roman" w:eastAsia="Times New Roman" w:hAnsi="Times New Roman" w:cs="Times New Roman"/>
          <w:color w:val="333333"/>
          <w:sz w:val="20"/>
          <w:szCs w:val="20"/>
        </w:rPr>
        <w:t>: stores pre-trained models (weight files), custom label files (corresponding to target source files), and yolo model parameter anchors.</w:t>
      </w:r>
    </w:p>
    <w:p w14:paraId="7817F3FA" w14:textId="77777777" w:rsidR="00F55FC2" w:rsidRDefault="00F55FC2" w:rsidP="00F55FC2">
      <w:pPr>
        <w:spacing w:before="199" w:line="216" w:lineRule="atLeast"/>
        <w:ind w:right="-200"/>
        <w:jc w:val="both"/>
        <w:rPr>
          <w:sz w:val="20"/>
          <w:szCs w:val="20"/>
        </w:rPr>
      </w:pPr>
      <w:r>
        <w:rPr>
          <w:rFonts w:ascii="Times New Roman" w:eastAsia="Times New Roman" w:hAnsi="Times New Roman" w:cs="Times New Roman"/>
          <w:color w:val="333333"/>
          <w:sz w:val="20"/>
          <w:szCs w:val="20"/>
        </w:rPr>
        <w:t>nets and utils: some library files of yolo</w:t>
      </w:r>
    </w:p>
    <w:p w14:paraId="49F7A778" w14:textId="77777777" w:rsidR="00F55FC2" w:rsidRDefault="00F55FC2" w:rsidP="00F55FC2">
      <w:pPr>
        <w:spacing w:before="99" w:line="315" w:lineRule="atLeast"/>
        <w:ind w:right="1094"/>
        <w:rPr>
          <w:sz w:val="20"/>
          <w:szCs w:val="20"/>
        </w:rPr>
      </w:pPr>
      <w:r>
        <w:rPr>
          <w:rFonts w:ascii="Times New Roman" w:eastAsia="Times New Roman" w:hAnsi="Times New Roman" w:cs="Times New Roman"/>
          <w:color w:val="333333"/>
          <w:sz w:val="20"/>
          <w:szCs w:val="20"/>
        </w:rPr>
        <w:t xml:space="preserve">In the YOLO-v2 version, the concept of anchor box was introduced, which greatly increased the performance of target detection. The essence of anchor is the reverse of the SPP (spatial pyramid pooling) </w:t>
      </w:r>
      <w:proofErr w:type="spellStart"/>
      <w:proofErr w:type="gramStart"/>
      <w:r>
        <w:rPr>
          <w:rFonts w:ascii="Times New Roman" w:eastAsia="Times New Roman" w:hAnsi="Times New Roman" w:cs="Times New Roman"/>
          <w:color w:val="333333"/>
          <w:sz w:val="20"/>
          <w:szCs w:val="20"/>
        </w:rPr>
        <w:t>idea.What</w:t>
      </w:r>
      <w:proofErr w:type="spellEnd"/>
      <w:proofErr w:type="gramEnd"/>
      <w:r>
        <w:rPr>
          <w:rFonts w:ascii="Times New Roman" w:eastAsia="Times New Roman" w:hAnsi="Times New Roman" w:cs="Times New Roman"/>
          <w:color w:val="333333"/>
          <w:sz w:val="20"/>
          <w:szCs w:val="20"/>
        </w:rPr>
        <w:t xml:space="preserve"> SPP itself does is to resize inputs of different sizes into outputs of the same size, so the reverse of SPP is to reverse the output of the same size to get inputs of different sizes.</w:t>
      </w:r>
    </w:p>
    <w:p w14:paraId="3CE084C7"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b/>
          <w:bCs/>
          <w:color w:val="333333"/>
          <w:sz w:val="20"/>
          <w:szCs w:val="20"/>
        </w:rPr>
        <w:t>(</w:t>
      </w:r>
      <w:proofErr w:type="gramStart"/>
      <w:r>
        <w:rPr>
          <w:rFonts w:ascii="Times New Roman" w:eastAsia="Times New Roman" w:hAnsi="Times New Roman" w:cs="Times New Roman"/>
          <w:b/>
          <w:bCs/>
          <w:color w:val="333333"/>
          <w:sz w:val="20"/>
          <w:szCs w:val="20"/>
        </w:rPr>
        <w:t>2)Training</w:t>
      </w:r>
      <w:proofErr w:type="gramEnd"/>
      <w:r>
        <w:rPr>
          <w:rFonts w:ascii="Times New Roman" w:eastAsia="Times New Roman" w:hAnsi="Times New Roman" w:cs="Times New Roman"/>
          <w:b/>
          <w:bCs/>
          <w:color w:val="333333"/>
          <w:sz w:val="20"/>
          <w:szCs w:val="20"/>
        </w:rPr>
        <w:t xml:space="preserve"> steps</w:t>
      </w:r>
    </w:p>
    <w:p w14:paraId="0C52AC80"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color w:val="333333"/>
          <w:sz w:val="20"/>
          <w:szCs w:val="20"/>
        </w:rPr>
        <w:t>Training code source network, link：</w:t>
      </w:r>
      <w:r>
        <w:rPr>
          <w:rFonts w:ascii="Times New Roman" w:eastAsia="Times New Roman" w:hAnsi="Times New Roman" w:cs="Times New Roman"/>
          <w:color w:val="auto"/>
          <w:sz w:val="20"/>
          <w:szCs w:val="20"/>
        </w:rPr>
        <w:t xml:space="preserve"> </w:t>
      </w:r>
      <w:r>
        <w:rPr>
          <w:rFonts w:ascii="Times New Roman" w:eastAsia="Times New Roman" w:hAnsi="Times New Roman" w:cs="Times New Roman"/>
          <w:color w:val="4183C4"/>
          <w:sz w:val="20"/>
          <w:szCs w:val="20"/>
          <w:u w:val="single"/>
        </w:rPr>
        <w:t>https</w:t>
      </w:r>
      <w:hyperlink r:id="rId24" w:history="1">
        <w:r>
          <w:rPr>
            <w:rFonts w:ascii="Times New Roman" w:eastAsia="Times New Roman" w:hAnsi="Times New Roman" w:cs="Times New Roman"/>
            <w:color w:val="4183C4"/>
            <w:sz w:val="20"/>
            <w:szCs w:val="20"/>
            <w:u w:val="single"/>
          </w:rPr>
          <w:t>://github.com/bubbliiiing/yolov4-tiny-tf2</w:t>
        </w:r>
      </w:hyperlink>
    </w:p>
    <w:p w14:paraId="5AB054AF" w14:textId="77777777" w:rsidR="00F55FC2" w:rsidRDefault="00F55FC2" w:rsidP="00F55FC2">
      <w:pPr>
        <w:spacing w:before="198" w:line="216" w:lineRule="atLeast"/>
        <w:ind w:left="190" w:right="-200"/>
        <w:jc w:val="both"/>
        <w:rPr>
          <w:sz w:val="20"/>
          <w:szCs w:val="20"/>
        </w:rPr>
      </w:pPr>
      <w:r>
        <w:rPr>
          <w:noProof/>
        </w:rPr>
        <w:drawing>
          <wp:inline distT="0" distB="0" distL="0" distR="0" wp14:anchorId="28D0A180" wp14:editId="66D06F9C">
            <wp:extent cx="76200" cy="88900"/>
            <wp:effectExtent l="0" t="0" r="0" b="0"/>
            <wp:docPr id="7"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6200" cy="889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Make data sets</w:t>
      </w:r>
    </w:p>
    <w:p w14:paraId="39ADA187" w14:textId="77777777" w:rsidR="00F55FC2" w:rsidRDefault="00F55FC2" w:rsidP="00F55FC2">
      <w:pPr>
        <w:spacing w:before="99" w:line="315" w:lineRule="atLeast"/>
        <w:ind w:right="1164"/>
        <w:rPr>
          <w:sz w:val="20"/>
          <w:szCs w:val="20"/>
        </w:rPr>
      </w:pPr>
      <w:r>
        <w:rPr>
          <w:rFonts w:ascii="Times New Roman" w:eastAsia="Times New Roman" w:hAnsi="Times New Roman" w:cs="Times New Roman"/>
          <w:color w:val="333333"/>
          <w:sz w:val="20"/>
          <w:szCs w:val="20"/>
        </w:rPr>
        <w:t>The names of the pictures and label files must correspond. The label format in the train.txt file is as follows:</w:t>
      </w:r>
    </w:p>
    <w:p w14:paraId="551A9DB8" w14:textId="77777777" w:rsidR="00F55FC2" w:rsidRDefault="00F55FC2" w:rsidP="00F55FC2">
      <w:pPr>
        <w:spacing w:before="399" w:line="175" w:lineRule="atLeast"/>
        <w:ind w:left="195" w:right="-200"/>
        <w:jc w:val="both"/>
        <w:rPr>
          <w:rFonts w:ascii="Lucida Console" w:eastAsia="Lucida Console" w:hAnsi="Lucida Console" w:cs="Lucida Console"/>
          <w:sz w:val="18"/>
          <w:szCs w:val="18"/>
        </w:rPr>
      </w:pPr>
      <w:proofErr w:type="gramStart"/>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981A1A"/>
          <w:sz w:val="18"/>
          <w:szCs w:val="18"/>
          <w:shd w:val="clear" w:color="auto" w:fill="F8F8F8"/>
        </w:rPr>
        <w:t>/</w:t>
      </w:r>
      <w:proofErr w:type="spellStart"/>
      <w:r>
        <w:rPr>
          <w:rFonts w:ascii="Lucida Console" w:eastAsia="Lucida Console" w:hAnsi="Lucida Console" w:cs="Lucida Console"/>
          <w:sz w:val="18"/>
          <w:szCs w:val="18"/>
          <w:shd w:val="clear" w:color="auto" w:fill="F8F8F8"/>
        </w:rPr>
        <w:t>garbage_data</w:t>
      </w:r>
      <w:proofErr w:type="spellEnd"/>
      <w:r>
        <w:rPr>
          <w:rFonts w:ascii="Lucida Console" w:eastAsia="Lucida Console" w:hAnsi="Lucida Console" w:cs="Lucida Console"/>
          <w:color w:val="981A1A"/>
          <w:sz w:val="18"/>
          <w:szCs w:val="18"/>
          <w:shd w:val="clear" w:color="auto" w:fill="F8F8F8"/>
        </w:rPr>
        <w:t>/</w:t>
      </w:r>
      <w:proofErr w:type="spellStart"/>
      <w:r>
        <w:rPr>
          <w:rFonts w:ascii="Lucida Console" w:eastAsia="Lucida Console" w:hAnsi="Lucida Console" w:cs="Lucida Console"/>
          <w:sz w:val="18"/>
          <w:szCs w:val="18"/>
          <w:shd w:val="clear" w:color="auto" w:fill="F8F8F8"/>
        </w:rPr>
        <w:t>JPEGImages</w:t>
      </w:r>
      <w:proofErr w:type="spellEnd"/>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116644"/>
          <w:sz w:val="18"/>
          <w:szCs w:val="18"/>
          <w:shd w:val="clear" w:color="auto" w:fill="F8F8F8"/>
        </w:rPr>
        <w:t>0.j</w:t>
      </w:r>
      <w:r>
        <w:rPr>
          <w:rFonts w:ascii="Lucida Console" w:eastAsia="Lucida Console" w:hAnsi="Lucida Console" w:cs="Lucida Console"/>
          <w:sz w:val="18"/>
          <w:szCs w:val="18"/>
          <w:shd w:val="clear" w:color="auto" w:fill="F8F8F8"/>
        </w:rPr>
        <w:t>pg</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113</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163</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293</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298</w:t>
      </w:r>
      <w:proofErr w:type="gram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9</w:t>
      </w:r>
      <w:r>
        <w:rPr>
          <w:noProof/>
        </w:rPr>
        <w:drawing>
          <wp:anchor distT="0" distB="0" distL="114300" distR="114300" simplePos="0" relativeHeight="251671552" behindDoc="1" locked="1" layoutInCell="0" allowOverlap="1" wp14:anchorId="655691C8" wp14:editId="452384E4">
            <wp:simplePos x="0" y="0"/>
            <wp:positionH relativeFrom="page">
              <wp:posOffset>939800</wp:posOffset>
            </wp:positionH>
            <wp:positionV relativeFrom="paragraph">
              <wp:posOffset>120015</wp:posOffset>
            </wp:positionV>
            <wp:extent cx="5689600" cy="546100"/>
            <wp:effectExtent l="0" t="0" r="0" b="0"/>
            <wp:wrapNone/>
            <wp:docPr id="606458790"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89600" cy="546100"/>
                    </a:xfrm>
                    <a:prstGeom prst="rect">
                      <a:avLst/>
                    </a:prstGeom>
                    <a:noFill/>
                  </pic:spPr>
                </pic:pic>
              </a:graphicData>
            </a:graphic>
            <wp14:sizeRelH relativeFrom="page">
              <wp14:pctWidth>0</wp14:pctWidth>
            </wp14:sizeRelH>
            <wp14:sizeRelV relativeFrom="page">
              <wp14:pctHeight>0</wp14:pctHeight>
            </wp14:sizeRelV>
          </wp:anchor>
        </w:drawing>
      </w:r>
    </w:p>
    <w:p w14:paraId="79218856" w14:textId="77777777" w:rsidR="00F55FC2" w:rsidRDefault="00F55FC2" w:rsidP="00F55FC2">
      <w:pPr>
        <w:numPr>
          <w:ilvl w:val="0"/>
          <w:numId w:val="19"/>
        </w:numPr>
        <w:spacing w:before="91"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Picture path    y, x, y + w, x + </w:t>
      </w:r>
      <w:proofErr w:type="gramStart"/>
      <w:r>
        <w:rPr>
          <w:rFonts w:ascii="Lucida Console" w:eastAsia="Lucida Console" w:hAnsi="Lucida Console" w:cs="Lucida Console"/>
          <w:color w:val="AA5500"/>
          <w:sz w:val="18"/>
          <w:szCs w:val="18"/>
          <w:shd w:val="clear" w:color="auto" w:fill="F8F8F8"/>
        </w:rPr>
        <w:t>h ,label</w:t>
      </w:r>
      <w:proofErr w:type="gramEnd"/>
    </w:p>
    <w:p w14:paraId="16784C0C" w14:textId="77777777" w:rsidR="00F55FC2" w:rsidRDefault="00F55FC2" w:rsidP="00F55FC2">
      <w:pPr>
        <w:spacing w:before="317" w:line="315" w:lineRule="atLeast"/>
        <w:ind w:right="1310"/>
        <w:rPr>
          <w:sz w:val="20"/>
          <w:szCs w:val="20"/>
        </w:rPr>
      </w:pPr>
      <w:r>
        <w:rPr>
          <w:rFonts w:ascii="Times New Roman" w:eastAsia="Times New Roman" w:hAnsi="Times New Roman" w:cs="Times New Roman"/>
          <w:color w:val="333333"/>
          <w:sz w:val="20"/>
          <w:szCs w:val="20"/>
        </w:rPr>
        <w:t xml:space="preserve">To create a data set, one method is to take some photos first, use an annotation tool to annotate the targets on each photo, create a new train.txt file in the </w:t>
      </w: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 xml:space="preserve"> folder, and write the target information.</w:t>
      </w:r>
    </w:p>
    <w:p w14:paraId="200A2521" w14:textId="77777777" w:rsidR="00F55FC2" w:rsidRDefault="00F55FC2" w:rsidP="00F55FC2">
      <w:pPr>
        <w:spacing w:before="99" w:line="315" w:lineRule="atLeast"/>
        <w:ind w:right="1187"/>
        <w:rPr>
          <w:sz w:val="20"/>
          <w:szCs w:val="20"/>
        </w:rPr>
      </w:pPr>
      <w:r>
        <w:rPr>
          <w:rFonts w:ascii="Times New Roman" w:eastAsia="Times New Roman" w:hAnsi="Times New Roman" w:cs="Times New Roman"/>
          <w:color w:val="333333"/>
          <w:sz w:val="20"/>
          <w:szCs w:val="20"/>
        </w:rPr>
        <w:t xml:space="preserve">Another method is to put background images (as many as possible) in the </w:t>
      </w: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/texture folder, modify the GetData.py code as needed, and execute GetData.py to generate a data set (as many as possible).</w:t>
      </w:r>
    </w:p>
    <w:p w14:paraId="403F2261" w14:textId="77777777" w:rsidR="00F55FC2" w:rsidRDefault="00F55FC2" w:rsidP="00F55FC2">
      <w:pPr>
        <w:spacing w:before="198" w:line="216" w:lineRule="atLeast"/>
        <w:ind w:left="190" w:right="-200"/>
        <w:jc w:val="both"/>
        <w:rPr>
          <w:sz w:val="20"/>
          <w:szCs w:val="20"/>
        </w:rPr>
      </w:pPr>
      <w:r>
        <w:rPr>
          <w:noProof/>
        </w:rPr>
        <w:drawing>
          <wp:inline distT="0" distB="0" distL="0" distR="0" wp14:anchorId="7EADF37E" wp14:editId="726332B7">
            <wp:extent cx="76200" cy="88900"/>
            <wp:effectExtent l="0" t="0" r="0" b="0"/>
            <wp:docPr id="8"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76200" cy="889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Add weight file</w:t>
      </w:r>
    </w:p>
    <w:p w14:paraId="5116B057" w14:textId="77777777" w:rsidR="00F55FC2" w:rsidRDefault="00F55FC2" w:rsidP="00F55FC2">
      <w:pPr>
        <w:spacing w:before="99" w:line="315" w:lineRule="atLeast"/>
        <w:ind w:right="1467"/>
        <w:rPr>
          <w:sz w:val="20"/>
          <w:szCs w:val="20"/>
        </w:rPr>
      </w:pPr>
      <w:r>
        <w:rPr>
          <w:rFonts w:ascii="Times New Roman" w:eastAsia="Times New Roman" w:hAnsi="Times New Roman" w:cs="Times New Roman"/>
          <w:color w:val="333333"/>
          <w:sz w:val="20"/>
          <w:szCs w:val="20"/>
        </w:rPr>
        <w:t xml:space="preserve">You can search and download the latest weight file on Baidu. There are good weight files yolov4_tiny_weights_coco.h5 and yolov4_tiny_weights_voc.h5 under the </w:t>
      </w:r>
      <w:proofErr w:type="spellStart"/>
      <w:r>
        <w:rPr>
          <w:rFonts w:ascii="Times New Roman" w:eastAsia="Times New Roman" w:hAnsi="Times New Roman" w:cs="Times New Roman"/>
          <w:color w:val="333333"/>
          <w:sz w:val="20"/>
          <w:szCs w:val="20"/>
        </w:rPr>
        <w:t>garbage_data</w:t>
      </w:r>
      <w:proofErr w:type="spellEnd"/>
      <w:r>
        <w:rPr>
          <w:rFonts w:ascii="Times New Roman" w:eastAsia="Times New Roman" w:hAnsi="Times New Roman" w:cs="Times New Roman"/>
          <w:color w:val="333333"/>
          <w:sz w:val="20"/>
          <w:szCs w:val="20"/>
        </w:rPr>
        <w:t xml:space="preserve"> file.</w:t>
      </w:r>
    </w:p>
    <w:p w14:paraId="6E77CFEC" w14:textId="77777777" w:rsidR="00F55FC2" w:rsidRDefault="00F55FC2" w:rsidP="00F55FC2">
      <w:pPr>
        <w:spacing w:before="199" w:line="216" w:lineRule="atLeast"/>
        <w:ind w:left="190" w:right="-200"/>
        <w:jc w:val="both"/>
        <w:rPr>
          <w:sz w:val="20"/>
          <w:szCs w:val="20"/>
        </w:rPr>
      </w:pPr>
      <w:r>
        <w:rPr>
          <w:noProof/>
        </w:rPr>
        <w:drawing>
          <wp:inline distT="0" distB="0" distL="0" distR="0" wp14:anchorId="629D7FC1" wp14:editId="4F3AF0E5">
            <wp:extent cx="76200" cy="88900"/>
            <wp:effectExtent l="0" t="0" r="0" b="0"/>
            <wp:docPr id="9"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76200" cy="889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Make your own classes---&gt;garbage.txt</w:t>
      </w:r>
    </w:p>
    <w:p w14:paraId="0570742B"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color w:val="333333"/>
          <w:sz w:val="20"/>
          <w:szCs w:val="20"/>
        </w:rPr>
        <w:t>Note that it is best not to use Chinese tags and there should be no spaces in the folder!</w:t>
      </w:r>
    </w:p>
    <w:p w14:paraId="46254A98" w14:textId="77777777" w:rsidR="00F55FC2" w:rsidRDefault="00F55FC2" w:rsidP="00F55FC2">
      <w:pPr>
        <w:spacing w:before="289" w:line="285" w:lineRule="atLeast"/>
        <w:ind w:left="195" w:right="7023"/>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Zip_top_can</w:t>
      </w:r>
      <w:proofErr w:type="spellEnd"/>
      <w:r>
        <w:rPr>
          <w:rFonts w:ascii="Lucida Console" w:eastAsia="Lucida Console" w:hAnsi="Lucida Console" w:cs="Lucida Console"/>
          <w:sz w:val="18"/>
          <w:szCs w:val="18"/>
          <w:shd w:val="clear" w:color="auto" w:fill="F8F8F8"/>
        </w:rPr>
        <w:t xml:space="preserve"> </w:t>
      </w:r>
      <w:proofErr w:type="spellStart"/>
      <w:r>
        <w:rPr>
          <w:rFonts w:ascii="Lucida Console" w:eastAsia="Lucida Console" w:hAnsi="Lucida Console" w:cs="Lucida Console"/>
          <w:sz w:val="18"/>
          <w:szCs w:val="18"/>
          <w:shd w:val="clear" w:color="auto" w:fill="F8F8F8"/>
        </w:rPr>
        <w:t>Old_school_bag</w:t>
      </w:r>
      <w:proofErr w:type="spellEnd"/>
      <w:r>
        <w:rPr>
          <w:rFonts w:ascii="Lucida Console" w:eastAsia="Lucida Console" w:hAnsi="Lucida Console" w:cs="Lucida Console"/>
          <w:sz w:val="18"/>
          <w:szCs w:val="18"/>
          <w:shd w:val="clear" w:color="auto" w:fill="F8F8F8"/>
        </w:rPr>
        <w:t xml:space="preserve"> Newspaper Book </w:t>
      </w:r>
      <w:proofErr w:type="spellStart"/>
      <w:r>
        <w:rPr>
          <w:rFonts w:ascii="Lucida Console" w:eastAsia="Lucida Console" w:hAnsi="Lucida Console" w:cs="Lucida Console"/>
          <w:sz w:val="18"/>
          <w:szCs w:val="18"/>
          <w:shd w:val="clear" w:color="auto" w:fill="F8F8F8"/>
        </w:rPr>
        <w:t>Toilet_paper</w:t>
      </w:r>
      <w:proofErr w:type="spellEnd"/>
      <w:r>
        <w:rPr>
          <w:rFonts w:ascii="Lucida Console" w:eastAsia="Lucida Console" w:hAnsi="Lucida Console" w:cs="Lucida Console"/>
          <w:sz w:val="18"/>
          <w:szCs w:val="18"/>
          <w:shd w:val="clear" w:color="auto" w:fill="F8F8F8"/>
        </w:rPr>
        <w:t xml:space="preserve"> </w:t>
      </w:r>
      <w:r>
        <w:rPr>
          <w:noProof/>
        </w:rPr>
        <w:drawing>
          <wp:anchor distT="0" distB="0" distL="114300" distR="114300" simplePos="0" relativeHeight="251672576" behindDoc="1" locked="1" layoutInCell="0" allowOverlap="1" wp14:anchorId="23385C9B" wp14:editId="23EF07E1">
            <wp:simplePos x="0" y="0"/>
            <wp:positionH relativeFrom="page">
              <wp:posOffset>939800</wp:posOffset>
            </wp:positionH>
            <wp:positionV relativeFrom="paragraph">
              <wp:posOffset>118110</wp:posOffset>
            </wp:positionV>
            <wp:extent cx="5689600" cy="1257300"/>
            <wp:effectExtent l="0" t="0" r="0" b="0"/>
            <wp:wrapNone/>
            <wp:docPr id="15" name="PathGroup" descr="A white rectangular object with black bord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PathGroup" descr="A white rectangular object with black border&#10;&#10;AI-generated content may be incorrect."/>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689600" cy="1257300"/>
                    </a:xfrm>
                    <a:prstGeom prst="rect">
                      <a:avLst/>
                    </a:prstGeom>
                    <a:noFill/>
                  </pic:spPr>
                </pic:pic>
              </a:graphicData>
            </a:graphic>
            <wp14:sizeRelH relativeFrom="page">
              <wp14:pctWidth>0</wp14:pctWidth>
            </wp14:sizeRelH>
            <wp14:sizeRelV relativeFrom="page">
              <wp14:pctHeight>0</wp14:pctHeight>
            </wp14:sizeRelV>
          </wp:anchor>
        </w:drawing>
      </w:r>
      <w:r>
        <w:rPr>
          <w:rFonts w:ascii="Lucida Console" w:eastAsia="Lucida Console" w:hAnsi="Lucida Console" w:cs="Lucida Console"/>
          <w:color w:val="981A1A"/>
          <w:sz w:val="18"/>
          <w:szCs w:val="18"/>
          <w:shd w:val="clear" w:color="auto" w:fill="F8F8F8"/>
        </w:rPr>
        <w:t>......</w:t>
      </w:r>
    </w:p>
    <w:p w14:paraId="1FAB932B" w14:textId="77777777" w:rsidR="00F55FC2" w:rsidRDefault="00F55FC2" w:rsidP="00F55FC2">
      <w:pPr>
        <w:spacing w:before="416" w:line="216" w:lineRule="atLeast"/>
        <w:ind w:left="190" w:right="-200"/>
        <w:jc w:val="both"/>
        <w:rPr>
          <w:sz w:val="20"/>
          <w:szCs w:val="20"/>
        </w:rPr>
      </w:pPr>
      <w:r>
        <w:rPr>
          <w:noProof/>
        </w:rPr>
        <w:drawing>
          <wp:inline distT="0" distB="0" distL="0" distR="0" wp14:anchorId="37079DDC" wp14:editId="3A3FD704">
            <wp:extent cx="76200" cy="76200"/>
            <wp:effectExtent l="0" t="0" r="0" b="0"/>
            <wp:docPr id="10"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76200" cy="762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Modify train.py file</w:t>
      </w:r>
    </w:p>
    <w:p w14:paraId="1439AC52" w14:textId="77777777" w:rsidR="00F55FC2" w:rsidRDefault="00F55FC2" w:rsidP="00F55FC2">
      <w:pPr>
        <w:spacing w:before="51" w:line="216" w:lineRule="atLeast"/>
        <w:ind w:right="-200"/>
        <w:jc w:val="both"/>
        <w:rPr>
          <w:sz w:val="20"/>
          <w:szCs w:val="20"/>
        </w:rPr>
      </w:pPr>
      <w:r>
        <w:rPr>
          <w:rFonts w:ascii="Times New Roman" w:eastAsia="Times New Roman" w:hAnsi="Times New Roman" w:cs="Times New Roman"/>
          <w:color w:val="333333"/>
          <w:sz w:val="20"/>
          <w:szCs w:val="20"/>
        </w:rPr>
        <w:t>Modify according to your own needs by referring to the comments.</w:t>
      </w:r>
    </w:p>
    <w:p w14:paraId="03947526" w14:textId="77777777" w:rsidR="00F55FC2" w:rsidRDefault="00F55FC2" w:rsidP="00F55FC2">
      <w:pPr>
        <w:numPr>
          <w:ilvl w:val="0"/>
          <w:numId w:val="20"/>
        </w:numPr>
        <w:spacing w:before="399"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Label location</w:t>
      </w:r>
      <w:r>
        <w:rPr>
          <w:noProof/>
        </w:rPr>
        <w:drawing>
          <wp:anchor distT="0" distB="0" distL="114300" distR="114300" simplePos="0" relativeHeight="251673600" behindDoc="1" locked="1" layoutInCell="0" allowOverlap="1" wp14:anchorId="3E2882FA" wp14:editId="240E19BB">
            <wp:simplePos x="0" y="0"/>
            <wp:positionH relativeFrom="page">
              <wp:posOffset>939800</wp:posOffset>
            </wp:positionH>
            <wp:positionV relativeFrom="paragraph">
              <wp:posOffset>128270</wp:posOffset>
            </wp:positionV>
            <wp:extent cx="5689600" cy="5168900"/>
            <wp:effectExtent l="0" t="0" r="0" b="0"/>
            <wp:wrapNone/>
            <wp:docPr id="17" name="PathGroup" descr="A white background with black lines&#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PathGroup" descr="A white background with black lines&#10;&#10;AI-generated content may be incorrect."/>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689600" cy="5168900"/>
                    </a:xfrm>
                    <a:prstGeom prst="rect">
                      <a:avLst/>
                    </a:prstGeom>
                    <a:noFill/>
                  </pic:spPr>
                </pic:pic>
              </a:graphicData>
            </a:graphic>
            <wp14:sizeRelH relativeFrom="page">
              <wp14:pctWidth>0</wp14:pctWidth>
            </wp14:sizeRelH>
            <wp14:sizeRelV relativeFrom="page">
              <wp14:pctHeight>0</wp14:pctHeight>
            </wp14:sizeRelV>
          </wp:anchor>
        </w:drawing>
      </w:r>
    </w:p>
    <w:p w14:paraId="715EDE7C"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annotation_path</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garbage_data</w:t>
      </w:r>
      <w:proofErr w:type="spellEnd"/>
      <w:r>
        <w:rPr>
          <w:rFonts w:ascii="Lucida Console" w:eastAsia="Lucida Console" w:hAnsi="Lucida Console" w:cs="Lucida Console"/>
          <w:color w:val="AA1111"/>
          <w:sz w:val="18"/>
          <w:szCs w:val="18"/>
          <w:shd w:val="clear" w:color="auto" w:fill="F8F8F8"/>
        </w:rPr>
        <w:t>/train.txt'</w:t>
      </w:r>
    </w:p>
    <w:p w14:paraId="5F8A3747" w14:textId="77777777" w:rsidR="00F55FC2" w:rsidRDefault="00F55FC2" w:rsidP="00F55FC2">
      <w:pPr>
        <w:numPr>
          <w:ilvl w:val="0"/>
          <w:numId w:val="21"/>
        </w:numPr>
        <w:spacing w:before="91"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Get the location of classes and anchor</w:t>
      </w:r>
    </w:p>
    <w:p w14:paraId="54777EC6"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classes_path</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model_data</w:t>
      </w:r>
      <w:proofErr w:type="spellEnd"/>
      <w:r>
        <w:rPr>
          <w:rFonts w:ascii="Lucida Console" w:eastAsia="Lucida Console" w:hAnsi="Lucida Console" w:cs="Lucida Console"/>
          <w:color w:val="AA1111"/>
          <w:sz w:val="18"/>
          <w:szCs w:val="18"/>
          <w:shd w:val="clear" w:color="auto" w:fill="F8F8F8"/>
        </w:rPr>
        <w:t>/garbage.txt'</w:t>
      </w:r>
    </w:p>
    <w:p w14:paraId="074765EC"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anchors_path</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model_data</w:t>
      </w:r>
      <w:proofErr w:type="spellEnd"/>
      <w:r>
        <w:rPr>
          <w:rFonts w:ascii="Lucida Console" w:eastAsia="Lucida Console" w:hAnsi="Lucida Console" w:cs="Lucida Console"/>
          <w:color w:val="AA1111"/>
          <w:sz w:val="18"/>
          <w:szCs w:val="18"/>
          <w:shd w:val="clear" w:color="auto" w:fill="F8F8F8"/>
        </w:rPr>
        <w:t>/yolo_anchors.txt'</w:t>
      </w:r>
    </w:p>
    <w:p w14:paraId="591DC91A" w14:textId="77777777" w:rsidR="00F55FC2" w:rsidRDefault="00F55FC2" w:rsidP="00F55FC2">
      <w:pPr>
        <w:numPr>
          <w:ilvl w:val="0"/>
          <w:numId w:val="22"/>
        </w:numPr>
        <w:spacing w:before="76"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Location of pre-trained model</w:t>
      </w:r>
    </w:p>
    <w:p w14:paraId="66B8D764"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lastRenderedPageBreak/>
        <w:t>weights_path</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model_data</w:t>
      </w:r>
      <w:proofErr w:type="spellEnd"/>
      <w:r>
        <w:rPr>
          <w:rFonts w:ascii="Lucida Console" w:eastAsia="Lucida Console" w:hAnsi="Lucida Console" w:cs="Lucida Console"/>
          <w:color w:val="AA1111"/>
          <w:sz w:val="18"/>
          <w:szCs w:val="18"/>
          <w:shd w:val="clear" w:color="auto" w:fill="F8F8F8"/>
        </w:rPr>
        <w:t>/yolov4_tiny_weights_coco.h5'</w:t>
      </w:r>
    </w:p>
    <w:p w14:paraId="5C2BF536" w14:textId="77777777" w:rsidR="00F55FC2" w:rsidRDefault="00F55FC2" w:rsidP="00F55FC2">
      <w:pPr>
        <w:numPr>
          <w:ilvl w:val="0"/>
          <w:numId w:val="23"/>
        </w:numPr>
        <w:spacing w:before="91"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Get classes and anchor</w:t>
      </w:r>
    </w:p>
    <w:p w14:paraId="1D6B0950"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class_names</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proofErr w:type="spellStart"/>
      <w:r>
        <w:rPr>
          <w:rFonts w:ascii="Lucida Console" w:eastAsia="Lucida Console" w:hAnsi="Lucida Console" w:cs="Lucida Console"/>
          <w:sz w:val="18"/>
          <w:szCs w:val="18"/>
          <w:shd w:val="clear" w:color="auto" w:fill="F8F8F8"/>
        </w:rPr>
        <w:t>get_classes</w:t>
      </w:r>
      <w:proofErr w:type="spellEnd"/>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sz w:val="18"/>
          <w:szCs w:val="18"/>
          <w:shd w:val="clear" w:color="auto" w:fill="F8F8F8"/>
        </w:rPr>
        <w:t>classes_path</w:t>
      </w:r>
      <w:proofErr w:type="spellEnd"/>
      <w:r>
        <w:rPr>
          <w:rFonts w:ascii="Lucida Console" w:eastAsia="Lucida Console" w:hAnsi="Lucida Console" w:cs="Lucida Console"/>
          <w:color w:val="333333"/>
          <w:sz w:val="18"/>
          <w:szCs w:val="18"/>
          <w:shd w:val="clear" w:color="auto" w:fill="F8F8F8"/>
        </w:rPr>
        <w:t>)</w:t>
      </w:r>
    </w:p>
    <w:p w14:paraId="2E50FCBC"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anchors</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proofErr w:type="spellStart"/>
      <w:r>
        <w:rPr>
          <w:rFonts w:ascii="Lucida Console" w:eastAsia="Lucida Console" w:hAnsi="Lucida Console" w:cs="Lucida Console"/>
          <w:sz w:val="18"/>
          <w:szCs w:val="18"/>
          <w:shd w:val="clear" w:color="auto" w:fill="F8F8F8"/>
        </w:rPr>
        <w:t>get_anchors</w:t>
      </w:r>
      <w:proofErr w:type="spellEnd"/>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sz w:val="18"/>
          <w:szCs w:val="18"/>
          <w:shd w:val="clear" w:color="auto" w:fill="F8F8F8"/>
        </w:rPr>
        <w:t>anchors_path</w:t>
      </w:r>
      <w:proofErr w:type="spellEnd"/>
      <w:r>
        <w:rPr>
          <w:rFonts w:ascii="Lucida Console" w:eastAsia="Lucida Console" w:hAnsi="Lucida Console" w:cs="Lucida Console"/>
          <w:color w:val="333333"/>
          <w:sz w:val="18"/>
          <w:szCs w:val="18"/>
          <w:shd w:val="clear" w:color="auto" w:fill="F8F8F8"/>
        </w:rPr>
        <w:t>)</w:t>
      </w:r>
    </w:p>
    <w:p w14:paraId="73FC7463" w14:textId="77777777" w:rsidR="00F55FC2" w:rsidRDefault="00F55FC2" w:rsidP="00F55FC2">
      <w:pPr>
        <w:numPr>
          <w:ilvl w:val="0"/>
          <w:numId w:val="24"/>
        </w:numPr>
        <w:spacing w:before="91"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How many categories are there in total?</w:t>
      </w:r>
    </w:p>
    <w:p w14:paraId="3709EDBB"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num_classes</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proofErr w:type="spellStart"/>
      <w:r>
        <w:rPr>
          <w:rFonts w:ascii="Lucida Console" w:eastAsia="Lucida Console" w:hAnsi="Lucida Console" w:cs="Lucida Console"/>
          <w:color w:val="3300AA"/>
          <w:sz w:val="18"/>
          <w:szCs w:val="18"/>
          <w:shd w:val="clear" w:color="auto" w:fill="F8F8F8"/>
        </w:rPr>
        <w:t>len</w:t>
      </w:r>
      <w:proofErr w:type="spellEnd"/>
      <w:r>
        <w:rPr>
          <w:rFonts w:ascii="Lucida Console" w:eastAsia="Lucida Console" w:hAnsi="Lucida Console" w:cs="Lucida Console"/>
          <w:color w:val="333333"/>
          <w:sz w:val="18"/>
          <w:szCs w:val="18"/>
          <w:shd w:val="clear" w:color="auto" w:fill="F8F8F8"/>
        </w:rPr>
        <w:t>(</w:t>
      </w:r>
      <w:proofErr w:type="spellStart"/>
      <w:r>
        <w:rPr>
          <w:rFonts w:ascii="Lucida Console" w:eastAsia="Lucida Console" w:hAnsi="Lucida Console" w:cs="Lucida Console"/>
          <w:sz w:val="18"/>
          <w:szCs w:val="18"/>
          <w:shd w:val="clear" w:color="auto" w:fill="F8F8F8"/>
        </w:rPr>
        <w:t>class_names</w:t>
      </w:r>
      <w:proofErr w:type="spellEnd"/>
      <w:r>
        <w:rPr>
          <w:rFonts w:ascii="Lucida Console" w:eastAsia="Lucida Console" w:hAnsi="Lucida Console" w:cs="Lucida Console"/>
          <w:color w:val="333333"/>
          <w:sz w:val="18"/>
          <w:szCs w:val="18"/>
          <w:shd w:val="clear" w:color="auto" w:fill="F8F8F8"/>
        </w:rPr>
        <w:t>)</w:t>
      </w:r>
    </w:p>
    <w:p w14:paraId="12F1EAD7" w14:textId="77777777" w:rsidR="00F55FC2" w:rsidRDefault="00F55FC2" w:rsidP="00F55FC2">
      <w:pPr>
        <w:spacing w:before="91" w:after="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num_anchors</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proofErr w:type="spellStart"/>
      <w:r>
        <w:rPr>
          <w:rFonts w:ascii="Lucida Console" w:eastAsia="Lucida Console" w:hAnsi="Lucida Console" w:cs="Lucida Console"/>
          <w:color w:val="3300AA"/>
          <w:sz w:val="18"/>
          <w:szCs w:val="18"/>
          <w:shd w:val="clear" w:color="auto" w:fill="F8F8F8"/>
        </w:rPr>
        <w:t>len</w:t>
      </w:r>
      <w:proofErr w:type="spellEnd"/>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sz w:val="18"/>
          <w:szCs w:val="18"/>
          <w:shd w:val="clear" w:color="auto" w:fill="F8F8F8"/>
        </w:rPr>
        <w:t>anchors</w:t>
      </w:r>
      <w:r>
        <w:rPr>
          <w:rFonts w:ascii="Lucida Console" w:eastAsia="Lucida Console" w:hAnsi="Lucida Console" w:cs="Lucida Console"/>
          <w:color w:val="333333"/>
          <w:sz w:val="18"/>
          <w:szCs w:val="18"/>
          <w:shd w:val="clear" w:color="auto" w:fill="F8F8F8"/>
        </w:rPr>
        <w:t>)</w:t>
      </w:r>
    </w:p>
    <w:p w14:paraId="65CAEDA7" w14:textId="77777777" w:rsidR="00F55FC2" w:rsidRDefault="00F55FC2" w:rsidP="00F55FC2">
      <w:pPr>
        <w:numPr>
          <w:ilvl w:val="0"/>
          <w:numId w:val="25"/>
        </w:numPr>
        <w:spacing w:after="0" w:line="270" w:lineRule="atLeast"/>
        <w:ind w:right="3532"/>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The location where the trained model is saved </w:t>
      </w:r>
      <w:proofErr w:type="spellStart"/>
      <w:r>
        <w:rPr>
          <w:rFonts w:ascii="Lucida Console" w:eastAsia="Lucida Console" w:hAnsi="Lucida Console" w:cs="Lucida Console"/>
          <w:sz w:val="18"/>
          <w:szCs w:val="18"/>
          <w:shd w:val="clear" w:color="auto" w:fill="F8F8F8"/>
        </w:rPr>
        <w:t>log_dir</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'logs/'</w:t>
      </w:r>
    </w:p>
    <w:p w14:paraId="350C1EAC" w14:textId="77777777" w:rsidR="00F55FC2" w:rsidRDefault="00F55FC2" w:rsidP="00F55FC2">
      <w:pPr>
        <w:numPr>
          <w:ilvl w:val="0"/>
          <w:numId w:val="25"/>
        </w:numPr>
        <w:spacing w:after="0" w:line="285" w:lineRule="atLeast"/>
        <w:ind w:right="675"/>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Enter the image size. If the video memory is large, 608x608 can be used. </w:t>
      </w:r>
      <w:proofErr w:type="spellStart"/>
      <w:r>
        <w:rPr>
          <w:rFonts w:ascii="Lucida Console" w:eastAsia="Lucida Console" w:hAnsi="Lucida Console" w:cs="Lucida Console"/>
          <w:sz w:val="18"/>
          <w:szCs w:val="18"/>
          <w:shd w:val="clear" w:color="auto" w:fill="F8F8F8"/>
        </w:rPr>
        <w:t>input_shape</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416</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color w:val="116644"/>
          <w:sz w:val="18"/>
          <w:szCs w:val="18"/>
          <w:shd w:val="clear" w:color="auto" w:fill="F8F8F8"/>
        </w:rPr>
        <w:t>416</w:t>
      </w:r>
      <w:r>
        <w:rPr>
          <w:rFonts w:ascii="Lucida Console" w:eastAsia="Lucida Console" w:hAnsi="Lucida Console" w:cs="Lucida Console"/>
          <w:color w:val="333333"/>
          <w:sz w:val="18"/>
          <w:szCs w:val="18"/>
          <w:shd w:val="clear" w:color="auto" w:fill="F8F8F8"/>
        </w:rPr>
        <w:t>)</w:t>
      </w:r>
    </w:p>
    <w:p w14:paraId="2D0181C1" w14:textId="77777777" w:rsidR="00F55FC2" w:rsidRDefault="00F55FC2" w:rsidP="00F55FC2">
      <w:pPr>
        <w:numPr>
          <w:ilvl w:val="0"/>
          <w:numId w:val="25"/>
        </w:numPr>
        <w:spacing w:before="95"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Initial epoch value</w:t>
      </w:r>
    </w:p>
    <w:p w14:paraId="2DDB97B7"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Init_epoch</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0</w:t>
      </w:r>
    </w:p>
    <w:p w14:paraId="5C580FB6" w14:textId="77777777" w:rsidR="00F55FC2" w:rsidRDefault="00F55FC2" w:rsidP="00F55FC2">
      <w:pPr>
        <w:numPr>
          <w:ilvl w:val="0"/>
          <w:numId w:val="26"/>
        </w:numPr>
        <w:spacing w:before="91"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Freeze the epoch value of training</w:t>
      </w:r>
    </w:p>
    <w:p w14:paraId="395F96DA"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Freeze_epoch</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50</w:t>
      </w:r>
    </w:p>
    <w:p w14:paraId="232B0BF4" w14:textId="77777777" w:rsidR="00F55FC2" w:rsidRDefault="00F55FC2" w:rsidP="00F55FC2">
      <w:pPr>
        <w:numPr>
          <w:ilvl w:val="0"/>
          <w:numId w:val="27"/>
        </w:numPr>
        <w:spacing w:before="1" w:after="0" w:line="285" w:lineRule="atLeast"/>
        <w:ind w:right="146"/>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 xml:space="preserve">The size of </w:t>
      </w:r>
      <w:proofErr w:type="spellStart"/>
      <w:r>
        <w:rPr>
          <w:rFonts w:ascii="Lucida Console" w:eastAsia="Lucida Console" w:hAnsi="Lucida Console" w:cs="Lucida Console"/>
          <w:color w:val="AA5500"/>
          <w:sz w:val="18"/>
          <w:szCs w:val="18"/>
          <w:shd w:val="clear" w:color="auto" w:fill="F8F8F8"/>
        </w:rPr>
        <w:t>Batch_size</w:t>
      </w:r>
      <w:proofErr w:type="spellEnd"/>
      <w:r>
        <w:rPr>
          <w:rFonts w:ascii="Lucida Console" w:eastAsia="Lucida Console" w:hAnsi="Lucida Console" w:cs="Lucida Console"/>
          <w:color w:val="AA5500"/>
          <w:sz w:val="18"/>
          <w:szCs w:val="18"/>
          <w:shd w:val="clear" w:color="auto" w:fill="F8F8F8"/>
        </w:rPr>
        <w:t xml:space="preserve"> indicates how much data is fed each time. If there is OOM or insufficient video memory, please adjust it smaller. </w:t>
      </w:r>
      <w:proofErr w:type="spellStart"/>
      <w:r>
        <w:rPr>
          <w:rFonts w:ascii="Lucida Console" w:eastAsia="Lucida Console" w:hAnsi="Lucida Console" w:cs="Lucida Console"/>
          <w:sz w:val="18"/>
          <w:szCs w:val="18"/>
          <w:shd w:val="clear" w:color="auto" w:fill="F8F8F8"/>
        </w:rPr>
        <w:t>batch_size</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16</w:t>
      </w:r>
    </w:p>
    <w:p w14:paraId="4576528D" w14:textId="77777777" w:rsidR="00F55FC2" w:rsidRDefault="00F55FC2" w:rsidP="00F55FC2">
      <w:pPr>
        <w:numPr>
          <w:ilvl w:val="0"/>
          <w:numId w:val="27"/>
        </w:numPr>
        <w:spacing w:before="95"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Maximum learning rate</w:t>
      </w:r>
    </w:p>
    <w:p w14:paraId="6749CCED"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sz w:val="18"/>
          <w:szCs w:val="18"/>
          <w:shd w:val="clear" w:color="auto" w:fill="F8F8F8"/>
        </w:rPr>
        <w:t>learning_rate_base</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1e-3</w:t>
      </w:r>
    </w:p>
    <w:p w14:paraId="15479AE8" w14:textId="77777777" w:rsidR="00F55FC2" w:rsidRDefault="00F55FC2" w:rsidP="00F55FC2">
      <w:pPr>
        <w:numPr>
          <w:ilvl w:val="0"/>
          <w:numId w:val="28"/>
        </w:numPr>
        <w:spacing w:before="91"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Total epoch value</w:t>
      </w:r>
    </w:p>
    <w:p w14:paraId="770E84F4"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sz w:val="18"/>
          <w:szCs w:val="18"/>
          <w:shd w:val="clear" w:color="auto" w:fill="F8F8F8"/>
        </w:rPr>
        <w:t>Epoch</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100</w:t>
      </w:r>
    </w:p>
    <w:p w14:paraId="030F7A35" w14:textId="77777777" w:rsidR="00F55FC2" w:rsidRDefault="00F55FC2" w:rsidP="00F55FC2">
      <w:pPr>
        <w:spacing w:before="896" w:line="216" w:lineRule="atLeast"/>
        <w:ind w:left="190" w:right="-200"/>
        <w:jc w:val="both"/>
        <w:rPr>
          <w:sz w:val="20"/>
          <w:szCs w:val="20"/>
        </w:rPr>
      </w:pPr>
      <w:r>
        <w:rPr>
          <w:noProof/>
        </w:rPr>
        <w:drawing>
          <wp:inline distT="0" distB="0" distL="0" distR="0" wp14:anchorId="2A262F46" wp14:editId="15F04C73">
            <wp:extent cx="76200" cy="88900"/>
            <wp:effectExtent l="0" t="0" r="0" b="0"/>
            <wp:docPr id="11"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76200" cy="889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Start training</w:t>
      </w:r>
    </w:p>
    <w:p w14:paraId="03CFF695" w14:textId="77777777" w:rsidR="00F55FC2" w:rsidRDefault="00F55FC2" w:rsidP="00F55FC2">
      <w:pPr>
        <w:spacing w:before="99" w:line="315" w:lineRule="atLeast"/>
        <w:ind w:right="1148"/>
        <w:rPr>
          <w:sz w:val="20"/>
          <w:szCs w:val="20"/>
        </w:rPr>
      </w:pPr>
      <w:r>
        <w:rPr>
          <w:rFonts w:ascii="Times New Roman" w:eastAsia="Times New Roman" w:hAnsi="Times New Roman" w:cs="Times New Roman"/>
          <w:color w:val="333333"/>
          <w:sz w:val="20"/>
          <w:szCs w:val="20"/>
        </w:rPr>
        <w:t>According to the above process, after the operation is completed, directly run the train.py file for training.</w:t>
      </w:r>
    </w:p>
    <w:p w14:paraId="5C3375DD"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b/>
          <w:bCs/>
          <w:color w:val="333333"/>
          <w:sz w:val="20"/>
          <w:szCs w:val="20"/>
        </w:rPr>
        <w:t>(3) Custom model detection</w:t>
      </w:r>
    </w:p>
    <w:p w14:paraId="3D3D97EA" w14:textId="77777777" w:rsidR="00F55FC2" w:rsidRDefault="00F55FC2" w:rsidP="00F55FC2">
      <w:pPr>
        <w:spacing w:before="213" w:line="216" w:lineRule="atLeast"/>
        <w:ind w:left="190" w:right="-200"/>
        <w:jc w:val="both"/>
        <w:rPr>
          <w:sz w:val="20"/>
          <w:szCs w:val="20"/>
        </w:rPr>
      </w:pPr>
      <w:r>
        <w:rPr>
          <w:noProof/>
        </w:rPr>
        <w:drawing>
          <wp:inline distT="0" distB="0" distL="0" distR="0" wp14:anchorId="3EB19E36" wp14:editId="3F0F4D91">
            <wp:extent cx="76200" cy="88900"/>
            <wp:effectExtent l="0" t="0" r="0" b="0"/>
            <wp:docPr id="12" name="PathGrou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athGroup"/>
                    <pic:cNvPicPr>
                      <a:picLocks/>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76200" cy="88900"/>
                    </a:xfrm>
                    <a:prstGeom prst="rect">
                      <a:avLst/>
                    </a:prstGeom>
                    <a:noFill/>
                    <a:ln>
                      <a:noFill/>
                    </a:ln>
                  </pic:spPr>
                </pic:pic>
              </a:graphicData>
            </a:graphic>
          </wp:inline>
        </w:drawing>
      </w:r>
      <w:r>
        <w:rPr>
          <w:rFonts w:ascii="Times New Roman" w:eastAsia="Times New Roman" w:hAnsi="Times New Roman" w:cs="Times New Roman"/>
          <w:color w:val="auto"/>
          <w:spacing w:val="92"/>
          <w:sz w:val="20"/>
          <w:szCs w:val="20"/>
        </w:rPr>
        <w:t xml:space="preserve"> </w:t>
      </w:r>
      <w:r>
        <w:rPr>
          <w:rFonts w:ascii="Times New Roman" w:eastAsia="Times New Roman" w:hAnsi="Times New Roman" w:cs="Times New Roman"/>
          <w:color w:val="333333"/>
          <w:sz w:val="20"/>
          <w:szCs w:val="20"/>
        </w:rPr>
        <w:t>Modify yolov.py file</w:t>
      </w:r>
    </w:p>
    <w:p w14:paraId="7EF9CF22" w14:textId="77777777" w:rsidR="00F55FC2" w:rsidRDefault="00F55FC2" w:rsidP="00F55FC2">
      <w:pPr>
        <w:spacing w:before="384"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770088"/>
          <w:sz w:val="18"/>
          <w:szCs w:val="18"/>
          <w:shd w:val="clear" w:color="auto" w:fill="F8F8F8"/>
        </w:rPr>
        <w:t>class</w:t>
      </w:r>
      <w:r>
        <w:rPr>
          <w:rFonts w:ascii="Lucida Console" w:eastAsia="Lucida Console" w:hAnsi="Lucida Console" w:cs="Lucida Console"/>
          <w:color w:val="auto"/>
          <w:sz w:val="18"/>
          <w:szCs w:val="18"/>
          <w:shd w:val="clear" w:color="auto" w:fill="F8F8F8"/>
        </w:rPr>
        <w:t xml:space="preserve"> </w:t>
      </w:r>
      <w:proofErr w:type="gramStart"/>
      <w:r>
        <w:rPr>
          <w:rFonts w:ascii="Lucida Console" w:eastAsia="Lucida Console" w:hAnsi="Lucida Console" w:cs="Lucida Console"/>
          <w:color w:val="0000FF"/>
          <w:sz w:val="18"/>
          <w:szCs w:val="18"/>
          <w:shd w:val="clear" w:color="auto" w:fill="F8F8F8"/>
        </w:rPr>
        <w:t>YOLO</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3300AA"/>
          <w:sz w:val="18"/>
          <w:szCs w:val="18"/>
          <w:shd w:val="clear" w:color="auto" w:fill="F8F8F8"/>
        </w:rPr>
        <w:t>object</w:t>
      </w:r>
      <w:r>
        <w:rPr>
          <w:rFonts w:ascii="Lucida Console" w:eastAsia="Lucida Console" w:hAnsi="Lucida Console" w:cs="Lucida Console"/>
          <w:color w:val="333333"/>
          <w:sz w:val="18"/>
          <w:szCs w:val="18"/>
          <w:shd w:val="clear" w:color="auto" w:fill="F8F8F8"/>
        </w:rPr>
        <w:t>):</w:t>
      </w:r>
      <w:r>
        <w:rPr>
          <w:noProof/>
        </w:rPr>
        <w:drawing>
          <wp:anchor distT="0" distB="0" distL="114300" distR="114300" simplePos="0" relativeHeight="251674624" behindDoc="1" locked="1" layoutInCell="0" allowOverlap="1" wp14:anchorId="491F863F" wp14:editId="4BFDF05A">
            <wp:simplePos x="0" y="0"/>
            <wp:positionH relativeFrom="page">
              <wp:posOffset>939800</wp:posOffset>
            </wp:positionH>
            <wp:positionV relativeFrom="paragraph">
              <wp:posOffset>112395</wp:posOffset>
            </wp:positionV>
            <wp:extent cx="5689600" cy="2501900"/>
            <wp:effectExtent l="0" t="0" r="0" b="0"/>
            <wp:wrapNone/>
            <wp:docPr id="20" name="PathGroup" descr="A white background with black border&#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PathGroup" descr="A white background with black border&#10;&#10;AI-generated content may be incorrect."/>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689600" cy="2501900"/>
                    </a:xfrm>
                    <a:prstGeom prst="rect">
                      <a:avLst/>
                    </a:prstGeom>
                    <a:noFill/>
                  </pic:spPr>
                </pic:pic>
              </a:graphicData>
            </a:graphic>
            <wp14:sizeRelH relativeFrom="page">
              <wp14:pctWidth>0</wp14:pctWidth>
            </wp14:sizeRelH>
            <wp14:sizeRelV relativeFrom="page">
              <wp14:pctHeight>0</wp14:pctHeight>
            </wp14:sizeRelV>
          </wp:anchor>
        </w:drawing>
      </w:r>
    </w:p>
    <w:p w14:paraId="508C5777"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sz w:val="18"/>
          <w:szCs w:val="18"/>
          <w:shd w:val="clear" w:color="auto" w:fill="F8F8F8"/>
        </w:rPr>
        <w:t>_defaults</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w:t>
      </w:r>
    </w:p>
    <w:p w14:paraId="330463B2"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proofErr w:type="gramStart"/>
      <w:r>
        <w:rPr>
          <w:rFonts w:ascii="Lucida Console" w:eastAsia="Lucida Console" w:hAnsi="Lucida Console" w:cs="Lucida Console"/>
          <w:color w:val="AA1111"/>
          <w:sz w:val="18"/>
          <w:szCs w:val="18"/>
          <w:shd w:val="clear" w:color="auto" w:fill="F8F8F8"/>
        </w:rPr>
        <w:t>model</w:t>
      </w:r>
      <w:proofErr w:type="gramEnd"/>
      <w:r>
        <w:rPr>
          <w:rFonts w:ascii="Lucida Console" w:eastAsia="Lucida Console" w:hAnsi="Lucida Console" w:cs="Lucida Console"/>
          <w:color w:val="AA1111"/>
          <w:sz w:val="18"/>
          <w:szCs w:val="18"/>
          <w:shd w:val="clear" w:color="auto" w:fill="F8F8F8"/>
        </w:rPr>
        <w:t>_path</w:t>
      </w:r>
      <w:proofErr w:type="spellEnd"/>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model_data</w:t>
      </w:r>
      <w:proofErr w:type="spellEnd"/>
      <w:r>
        <w:rPr>
          <w:rFonts w:ascii="Lucida Console" w:eastAsia="Lucida Console" w:hAnsi="Lucida Console" w:cs="Lucida Console"/>
          <w:color w:val="AA1111"/>
          <w:sz w:val="18"/>
          <w:szCs w:val="18"/>
          <w:shd w:val="clear" w:color="auto" w:fill="F8F8F8"/>
        </w:rPr>
        <w:t>/garbage.h5'</w:t>
      </w:r>
      <w:r>
        <w:rPr>
          <w:rFonts w:ascii="Lucida Console" w:eastAsia="Lucida Console" w:hAnsi="Lucida Console" w:cs="Lucida Console"/>
          <w:color w:val="333333"/>
          <w:sz w:val="18"/>
          <w:szCs w:val="18"/>
          <w:shd w:val="clear" w:color="auto" w:fill="F8F8F8"/>
        </w:rPr>
        <w:t>,</w:t>
      </w:r>
    </w:p>
    <w:p w14:paraId="4A7179FB" w14:textId="77777777" w:rsidR="00F55FC2" w:rsidRDefault="00F55FC2" w:rsidP="00F55FC2">
      <w:pPr>
        <w:spacing w:before="1" w:line="285" w:lineRule="atLeast"/>
        <w:ind w:left="195" w:right="2580"/>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proofErr w:type="gramStart"/>
      <w:r>
        <w:rPr>
          <w:rFonts w:ascii="Lucida Console" w:eastAsia="Lucida Console" w:hAnsi="Lucida Console" w:cs="Lucida Console"/>
          <w:color w:val="AA1111"/>
          <w:sz w:val="18"/>
          <w:szCs w:val="18"/>
          <w:shd w:val="clear" w:color="auto" w:fill="F8F8F8"/>
        </w:rPr>
        <w:t>anchors</w:t>
      </w:r>
      <w:proofErr w:type="gramEnd"/>
      <w:r>
        <w:rPr>
          <w:rFonts w:ascii="Lucida Console" w:eastAsia="Lucida Console" w:hAnsi="Lucida Console" w:cs="Lucida Console"/>
          <w:color w:val="AA1111"/>
          <w:sz w:val="18"/>
          <w:szCs w:val="18"/>
          <w:shd w:val="clear" w:color="auto" w:fill="F8F8F8"/>
        </w:rPr>
        <w:t>_path</w:t>
      </w:r>
      <w:proofErr w:type="spellEnd"/>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model_data</w:t>
      </w:r>
      <w:proofErr w:type="spellEnd"/>
      <w:r>
        <w:rPr>
          <w:rFonts w:ascii="Lucida Console" w:eastAsia="Lucida Console" w:hAnsi="Lucida Console" w:cs="Lucida Console"/>
          <w:color w:val="AA1111"/>
          <w:sz w:val="18"/>
          <w:szCs w:val="18"/>
          <w:shd w:val="clear" w:color="auto" w:fill="F8F8F8"/>
        </w:rPr>
        <w:t>/yolo_anchors.txt</w:t>
      </w:r>
      <w:proofErr w:type="gramStart"/>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333333"/>
          <w:sz w:val="18"/>
          <w:szCs w:val="18"/>
          <w:shd w:val="clear" w:color="auto" w:fill="F8F8F8"/>
        </w:rPr>
        <w:t xml:space="preserve">,   </w:t>
      </w:r>
      <w:proofErr w:type="gram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classes_path</w:t>
      </w:r>
      <w:proofErr w:type="spellEnd"/>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model_data</w:t>
      </w:r>
      <w:proofErr w:type="spellEnd"/>
      <w:r>
        <w:rPr>
          <w:rFonts w:ascii="Lucida Console" w:eastAsia="Lucida Console" w:hAnsi="Lucida Console" w:cs="Lucida Console"/>
          <w:color w:val="AA1111"/>
          <w:sz w:val="18"/>
          <w:szCs w:val="18"/>
          <w:shd w:val="clear" w:color="auto" w:fill="F8F8F8"/>
        </w:rPr>
        <w:t>/garbage.txt'</w:t>
      </w:r>
      <w:r>
        <w:rPr>
          <w:rFonts w:ascii="Lucida Console" w:eastAsia="Lucida Console" w:hAnsi="Lucida Console" w:cs="Lucida Console"/>
          <w:color w:val="333333"/>
          <w:sz w:val="18"/>
          <w:szCs w:val="18"/>
          <w:shd w:val="clear" w:color="auto" w:fill="F8F8F8"/>
        </w:rPr>
        <w:t>,</w:t>
      </w:r>
    </w:p>
    <w:p w14:paraId="7E61759C"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"score</w:t>
      </w:r>
      <w:proofErr w:type="gramStart"/>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0.5</w:t>
      </w:r>
      <w:r>
        <w:rPr>
          <w:rFonts w:ascii="Lucida Console" w:eastAsia="Lucida Console" w:hAnsi="Lucida Console" w:cs="Lucida Console"/>
          <w:color w:val="333333"/>
          <w:sz w:val="18"/>
          <w:szCs w:val="18"/>
          <w:shd w:val="clear" w:color="auto" w:fill="F8F8F8"/>
        </w:rPr>
        <w:t>,</w:t>
      </w:r>
    </w:p>
    <w:p w14:paraId="7BE9E34B"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r>
        <w:rPr>
          <w:rFonts w:ascii="Lucida Console" w:eastAsia="Lucida Console" w:hAnsi="Lucida Console" w:cs="Lucida Console"/>
          <w:color w:val="AA1111"/>
          <w:sz w:val="18"/>
          <w:szCs w:val="18"/>
          <w:shd w:val="clear" w:color="auto" w:fill="F8F8F8"/>
        </w:rPr>
        <w:t>iou</w:t>
      </w:r>
      <w:proofErr w:type="spellEnd"/>
      <w:proofErr w:type="gramStart"/>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0.3</w:t>
      </w:r>
      <w:r>
        <w:rPr>
          <w:rFonts w:ascii="Lucida Console" w:eastAsia="Lucida Console" w:hAnsi="Lucida Console" w:cs="Lucida Console"/>
          <w:color w:val="333333"/>
          <w:sz w:val="18"/>
          <w:szCs w:val="18"/>
          <w:shd w:val="clear" w:color="auto" w:fill="F8F8F8"/>
        </w:rPr>
        <w:t>,</w:t>
      </w:r>
    </w:p>
    <w:p w14:paraId="56C1BD97"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"eager</w:t>
      </w:r>
      <w:proofErr w:type="gramStart"/>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770088"/>
          <w:sz w:val="18"/>
          <w:szCs w:val="18"/>
          <w:shd w:val="clear" w:color="auto" w:fill="F8F8F8"/>
        </w:rPr>
        <w:t>False</w:t>
      </w:r>
      <w:r>
        <w:rPr>
          <w:rFonts w:ascii="Lucida Console" w:eastAsia="Lucida Console" w:hAnsi="Lucida Console" w:cs="Lucida Console"/>
          <w:color w:val="333333"/>
          <w:sz w:val="18"/>
          <w:szCs w:val="18"/>
          <w:shd w:val="clear" w:color="auto" w:fill="F8F8F8"/>
        </w:rPr>
        <w:t>,</w:t>
      </w:r>
    </w:p>
    <w:p w14:paraId="619321BF" w14:textId="77777777" w:rsidR="00F55FC2" w:rsidRDefault="00F55FC2" w:rsidP="00F55FC2">
      <w:pPr>
        <w:numPr>
          <w:ilvl w:val="0"/>
          <w:numId w:val="29"/>
        </w:numPr>
        <w:spacing w:before="91" w:after="0" w:line="175" w:lineRule="atLeast"/>
        <w:ind w:right="-200"/>
        <w:jc w:val="both"/>
        <w:rPr>
          <w:rFonts w:ascii="Lucida Console" w:eastAsia="Lucida Console" w:hAnsi="Lucida Console" w:cs="Lucida Console"/>
          <w:sz w:val="18"/>
          <w:szCs w:val="18"/>
        </w:rPr>
      </w:pPr>
      <w:r>
        <w:rPr>
          <w:rFonts w:ascii="Lucida Console" w:eastAsia="Lucida Console" w:hAnsi="Lucida Console" w:cs="Lucida Console"/>
          <w:color w:val="AA5500"/>
          <w:sz w:val="18"/>
          <w:szCs w:val="18"/>
          <w:shd w:val="clear" w:color="auto" w:fill="F8F8F8"/>
        </w:rPr>
        <w:t>The default is 416x416 (image size)</w:t>
      </w:r>
    </w:p>
    <w:p w14:paraId="648278B2"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w:t>
      </w:r>
      <w:proofErr w:type="spellStart"/>
      <w:proofErr w:type="gramStart"/>
      <w:r>
        <w:rPr>
          <w:rFonts w:ascii="Lucida Console" w:eastAsia="Lucida Console" w:hAnsi="Lucida Console" w:cs="Lucida Console"/>
          <w:color w:val="AA1111"/>
          <w:sz w:val="18"/>
          <w:szCs w:val="18"/>
          <w:shd w:val="clear" w:color="auto" w:fill="F8F8F8"/>
        </w:rPr>
        <w:t>model</w:t>
      </w:r>
      <w:proofErr w:type="gramEnd"/>
      <w:r>
        <w:rPr>
          <w:rFonts w:ascii="Lucida Console" w:eastAsia="Lucida Console" w:hAnsi="Lucida Console" w:cs="Lucida Console"/>
          <w:color w:val="AA1111"/>
          <w:sz w:val="18"/>
          <w:szCs w:val="18"/>
          <w:shd w:val="clear" w:color="auto" w:fill="F8F8F8"/>
        </w:rPr>
        <w:t>_image_size</w:t>
      </w:r>
      <w:proofErr w:type="spellEnd"/>
      <w:proofErr w:type="gramStart"/>
      <w:r>
        <w:rPr>
          <w:rFonts w:ascii="Lucida Console" w:eastAsia="Lucida Console" w:hAnsi="Lucida Console" w:cs="Lucida Console"/>
          <w:color w:val="AA1111"/>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333333"/>
          <w:sz w:val="18"/>
          <w:szCs w:val="18"/>
          <w:shd w:val="clear" w:color="auto" w:fill="F8F8F8"/>
        </w:rPr>
        <w:t>:</w:t>
      </w:r>
      <w:proofErr w:type="gramEnd"/>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416</w:t>
      </w:r>
      <w:r>
        <w:rPr>
          <w:rFonts w:ascii="Lucida Console" w:eastAsia="Lucida Console" w:hAnsi="Lucida Console" w:cs="Lucida Console"/>
          <w:color w:val="333333"/>
          <w:sz w:val="18"/>
          <w:szCs w:val="18"/>
          <w:shd w:val="clear" w:color="auto" w:fill="F8F8F8"/>
        </w:rPr>
        <w:t xml:space="preserve">, </w:t>
      </w:r>
      <w:r>
        <w:rPr>
          <w:rFonts w:ascii="Lucida Console" w:eastAsia="Lucida Console" w:hAnsi="Lucida Console" w:cs="Lucida Console"/>
          <w:color w:val="116644"/>
          <w:sz w:val="18"/>
          <w:szCs w:val="18"/>
          <w:shd w:val="clear" w:color="auto" w:fill="F8F8F8"/>
        </w:rPr>
        <w:t>416</w:t>
      </w:r>
      <w:r>
        <w:rPr>
          <w:rFonts w:ascii="Lucida Console" w:eastAsia="Lucida Console" w:hAnsi="Lucida Console" w:cs="Lucida Console"/>
          <w:color w:val="333333"/>
          <w:sz w:val="18"/>
          <w:szCs w:val="18"/>
          <w:shd w:val="clear" w:color="auto" w:fill="F8F8F8"/>
        </w:rPr>
        <w:t>)</w:t>
      </w:r>
    </w:p>
    <w:p w14:paraId="7C5D3C79" w14:textId="77777777" w:rsidR="00F55FC2" w:rsidRDefault="00F55FC2" w:rsidP="00F55FC2">
      <w:pPr>
        <w:spacing w:before="76"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333333"/>
          <w:sz w:val="18"/>
          <w:szCs w:val="18"/>
          <w:shd w:val="clear" w:color="auto" w:fill="F8F8F8"/>
        </w:rPr>
        <w:t xml:space="preserve">   }</w:t>
      </w:r>
    </w:p>
    <w:p w14:paraId="1FE5D8CF"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p>
    <w:p w14:paraId="4FBB316C" w14:textId="77777777" w:rsidR="00F55FC2" w:rsidRDefault="00F55FC2" w:rsidP="00F55FC2">
      <w:pPr>
        <w:spacing w:before="91" w:line="175" w:lineRule="atLeast"/>
        <w:ind w:left="195" w:right="-200"/>
        <w:jc w:val="both"/>
        <w:rPr>
          <w:rFonts w:ascii="Lucida Console" w:eastAsia="Lucida Console" w:hAnsi="Lucida Console" w:cs="Lucida Console"/>
          <w:sz w:val="18"/>
          <w:szCs w:val="18"/>
        </w:rPr>
      </w:pPr>
      <w:proofErr w:type="spellStart"/>
      <w:r>
        <w:rPr>
          <w:rFonts w:ascii="Lucida Console" w:eastAsia="Lucida Console" w:hAnsi="Lucida Console" w:cs="Lucida Console"/>
          <w:color w:val="0055AA"/>
          <w:sz w:val="18"/>
          <w:szCs w:val="18"/>
          <w:shd w:val="clear" w:color="auto" w:fill="F8F8F8"/>
        </w:rPr>
        <w:t>self</w:t>
      </w:r>
      <w:r>
        <w:rPr>
          <w:rFonts w:ascii="Lucida Console" w:eastAsia="Lucida Console" w:hAnsi="Lucida Console" w:cs="Lucida Console"/>
          <w:color w:val="333333"/>
          <w:sz w:val="18"/>
          <w:szCs w:val="18"/>
          <w:shd w:val="clear" w:color="auto" w:fill="F8F8F8"/>
        </w:rPr>
        <w:t>.</w:t>
      </w:r>
      <w:r>
        <w:rPr>
          <w:rFonts w:ascii="Lucida Console" w:eastAsia="Lucida Console" w:hAnsi="Lucida Console" w:cs="Lucida Console"/>
          <w:sz w:val="18"/>
          <w:szCs w:val="18"/>
          <w:shd w:val="clear" w:color="auto" w:fill="F8F8F8"/>
        </w:rPr>
        <w:t>font_path</w:t>
      </w:r>
      <w:proofErr w:type="spellEnd"/>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981A1A"/>
          <w:sz w:val="18"/>
          <w:szCs w:val="18"/>
          <w:shd w:val="clear" w:color="auto" w:fill="F8F8F8"/>
        </w:rPr>
        <w:t>=</w:t>
      </w:r>
      <w:r>
        <w:rPr>
          <w:rFonts w:ascii="Lucida Console" w:eastAsia="Lucida Console" w:hAnsi="Lucida Console" w:cs="Lucida Console"/>
          <w:color w:val="auto"/>
          <w:sz w:val="18"/>
          <w:szCs w:val="18"/>
          <w:shd w:val="clear" w:color="auto" w:fill="F8F8F8"/>
        </w:rPr>
        <w:t xml:space="preserve"> </w:t>
      </w:r>
      <w:r>
        <w:rPr>
          <w:rFonts w:ascii="Lucida Console" w:eastAsia="Lucida Console" w:hAnsi="Lucida Console" w:cs="Lucida Console"/>
          <w:color w:val="AA1111"/>
          <w:sz w:val="18"/>
          <w:szCs w:val="18"/>
          <w:shd w:val="clear" w:color="auto" w:fill="F8F8F8"/>
        </w:rPr>
        <w:t>'font/Block_Simplified.TTF'</w:t>
      </w:r>
    </w:p>
    <w:p w14:paraId="5B63ED3A" w14:textId="77777777" w:rsidR="00F55FC2" w:rsidRDefault="00F55FC2" w:rsidP="00F55FC2">
      <w:pPr>
        <w:spacing w:line="315" w:lineRule="atLeast"/>
        <w:ind w:right="1944"/>
        <w:rPr>
          <w:sz w:val="20"/>
          <w:szCs w:val="20"/>
        </w:rPr>
      </w:pPr>
      <w:proofErr w:type="spellStart"/>
      <w:r>
        <w:rPr>
          <w:rFonts w:ascii="Times New Roman" w:eastAsia="Times New Roman" w:hAnsi="Times New Roman" w:cs="Times New Roman"/>
          <w:color w:val="333333"/>
          <w:sz w:val="20"/>
          <w:szCs w:val="20"/>
        </w:rPr>
        <w:t>model_path</w:t>
      </w:r>
      <w:proofErr w:type="spellEnd"/>
      <w:r>
        <w:rPr>
          <w:rFonts w:ascii="Times New Roman" w:eastAsia="Times New Roman" w:hAnsi="Times New Roman" w:cs="Times New Roman"/>
          <w:color w:val="333333"/>
          <w:sz w:val="20"/>
          <w:szCs w:val="20"/>
        </w:rPr>
        <w:t>: used for detection and trained model path (global path is required in ROS environment).</w:t>
      </w:r>
    </w:p>
    <w:p w14:paraId="2390A09D" w14:textId="77777777" w:rsidR="00F55FC2" w:rsidRDefault="00F55FC2" w:rsidP="00F55FC2">
      <w:pPr>
        <w:spacing w:before="99" w:line="315" w:lineRule="atLeast"/>
        <w:ind w:right="1914"/>
        <w:rPr>
          <w:sz w:val="20"/>
          <w:szCs w:val="20"/>
        </w:rPr>
      </w:pPr>
      <w:proofErr w:type="spellStart"/>
      <w:r>
        <w:rPr>
          <w:rFonts w:ascii="Times New Roman" w:eastAsia="Times New Roman" w:hAnsi="Times New Roman" w:cs="Times New Roman"/>
          <w:color w:val="333333"/>
          <w:sz w:val="20"/>
          <w:szCs w:val="20"/>
        </w:rPr>
        <w:t>anchors_path</w:t>
      </w:r>
      <w:proofErr w:type="spellEnd"/>
      <w:r>
        <w:rPr>
          <w:rFonts w:ascii="Times New Roman" w:eastAsia="Times New Roman" w:hAnsi="Times New Roman" w:cs="Times New Roman"/>
          <w:color w:val="333333"/>
          <w:sz w:val="20"/>
          <w:szCs w:val="20"/>
        </w:rPr>
        <w:t xml:space="preserve">: </w:t>
      </w:r>
      <w:proofErr w:type="spellStart"/>
      <w:r>
        <w:rPr>
          <w:rFonts w:ascii="Times New Roman" w:eastAsia="Times New Roman" w:hAnsi="Times New Roman" w:cs="Times New Roman"/>
          <w:color w:val="333333"/>
          <w:sz w:val="20"/>
          <w:szCs w:val="20"/>
        </w:rPr>
        <w:t>yolo's</w:t>
      </w:r>
      <w:proofErr w:type="spellEnd"/>
      <w:r>
        <w:rPr>
          <w:rFonts w:ascii="Times New Roman" w:eastAsia="Times New Roman" w:hAnsi="Times New Roman" w:cs="Times New Roman"/>
          <w:color w:val="333333"/>
          <w:sz w:val="20"/>
          <w:szCs w:val="20"/>
        </w:rPr>
        <w:t xml:space="preserve"> model parameter anchors path (the global path is required in ROS environment).</w:t>
      </w:r>
    </w:p>
    <w:p w14:paraId="7E6E7901" w14:textId="77777777" w:rsidR="00F55FC2" w:rsidRDefault="00F55FC2" w:rsidP="00F55FC2">
      <w:pPr>
        <w:spacing w:line="465" w:lineRule="atLeast"/>
        <w:ind w:right="2252"/>
        <w:rPr>
          <w:sz w:val="20"/>
          <w:szCs w:val="20"/>
        </w:rPr>
      </w:pPr>
      <w:proofErr w:type="spellStart"/>
      <w:r>
        <w:rPr>
          <w:rFonts w:ascii="Times New Roman" w:eastAsia="Times New Roman" w:hAnsi="Times New Roman" w:cs="Times New Roman"/>
          <w:color w:val="333333"/>
          <w:sz w:val="20"/>
          <w:szCs w:val="20"/>
        </w:rPr>
        <w:t>classes_path</w:t>
      </w:r>
      <w:proofErr w:type="spellEnd"/>
      <w:r>
        <w:rPr>
          <w:rFonts w:ascii="Times New Roman" w:eastAsia="Times New Roman" w:hAnsi="Times New Roman" w:cs="Times New Roman"/>
          <w:color w:val="333333"/>
          <w:sz w:val="20"/>
          <w:szCs w:val="20"/>
        </w:rPr>
        <w:t xml:space="preserve">: Custom label file path (global path is required in ROS environment). </w:t>
      </w:r>
      <w:proofErr w:type="spellStart"/>
      <w:r>
        <w:rPr>
          <w:rFonts w:ascii="Times New Roman" w:eastAsia="Times New Roman" w:hAnsi="Times New Roman" w:cs="Times New Roman"/>
          <w:color w:val="333333"/>
          <w:sz w:val="20"/>
          <w:szCs w:val="20"/>
        </w:rPr>
        <w:t>self.font_path</w:t>
      </w:r>
      <w:proofErr w:type="spellEnd"/>
      <w:r>
        <w:rPr>
          <w:rFonts w:ascii="Times New Roman" w:eastAsia="Times New Roman" w:hAnsi="Times New Roman" w:cs="Times New Roman"/>
          <w:color w:val="333333"/>
          <w:sz w:val="20"/>
          <w:szCs w:val="20"/>
        </w:rPr>
        <w:t>: font package path (global path is required in ROS environment).</w:t>
      </w:r>
    </w:p>
    <w:p w14:paraId="6F2510A0" w14:textId="77777777" w:rsidR="00F55FC2" w:rsidRDefault="00F55FC2" w:rsidP="00F55FC2">
      <w:pPr>
        <w:spacing w:before="199" w:line="216" w:lineRule="atLeast"/>
        <w:ind w:right="-200"/>
        <w:jc w:val="both"/>
        <w:rPr>
          <w:sz w:val="20"/>
          <w:szCs w:val="20"/>
        </w:rPr>
      </w:pPr>
      <w:r>
        <w:rPr>
          <w:rFonts w:ascii="Times New Roman" w:eastAsia="Times New Roman" w:hAnsi="Times New Roman" w:cs="Times New Roman"/>
          <w:color w:val="333333"/>
          <w:sz w:val="20"/>
          <w:szCs w:val="20"/>
        </w:rPr>
        <w:t xml:space="preserve">l Execute </w:t>
      </w:r>
      <w:proofErr w:type="spellStart"/>
      <w:r>
        <w:rPr>
          <w:rFonts w:ascii="Times New Roman" w:eastAsia="Times New Roman" w:hAnsi="Times New Roman" w:cs="Times New Roman"/>
          <w:color w:val="333333"/>
          <w:sz w:val="20"/>
          <w:szCs w:val="20"/>
        </w:rPr>
        <w:t>py</w:t>
      </w:r>
      <w:proofErr w:type="spellEnd"/>
      <w:r>
        <w:rPr>
          <w:rFonts w:ascii="Times New Roman" w:eastAsia="Times New Roman" w:hAnsi="Times New Roman" w:cs="Times New Roman"/>
          <w:color w:val="333333"/>
          <w:sz w:val="20"/>
          <w:szCs w:val="20"/>
        </w:rPr>
        <w:t xml:space="preserve"> file detection</w:t>
      </w:r>
    </w:p>
    <w:p w14:paraId="7BFBAE4D" w14:textId="77777777" w:rsidR="00F55FC2" w:rsidRDefault="00F55FC2" w:rsidP="00F55FC2">
      <w:pPr>
        <w:spacing w:before="213" w:line="216" w:lineRule="atLeast"/>
        <w:ind w:right="-200"/>
        <w:jc w:val="both"/>
        <w:rPr>
          <w:sz w:val="20"/>
          <w:szCs w:val="20"/>
        </w:rPr>
      </w:pPr>
      <w:r>
        <w:rPr>
          <w:rFonts w:ascii="Times New Roman" w:eastAsia="Times New Roman" w:hAnsi="Times New Roman" w:cs="Times New Roman"/>
          <w:color w:val="333333"/>
          <w:sz w:val="20"/>
          <w:szCs w:val="20"/>
        </w:rPr>
        <w:t>predict_img.py: Image detection.</w:t>
      </w:r>
    </w:p>
    <w:p w14:paraId="015ABAA2" w14:textId="77777777" w:rsidR="00F55FC2" w:rsidRDefault="00F55FC2" w:rsidP="00F55FC2">
      <w:pPr>
        <w:spacing w:before="198" w:line="216" w:lineRule="atLeast"/>
        <w:ind w:right="-200"/>
        <w:jc w:val="both"/>
        <w:rPr>
          <w:sz w:val="20"/>
          <w:szCs w:val="20"/>
        </w:rPr>
      </w:pPr>
      <w:r>
        <w:rPr>
          <w:rFonts w:ascii="Times New Roman" w:eastAsia="Times New Roman" w:hAnsi="Times New Roman" w:cs="Times New Roman"/>
          <w:color w:val="333333"/>
          <w:sz w:val="20"/>
          <w:szCs w:val="20"/>
        </w:rPr>
        <w:t>predict_video.py: Video detection.</w:t>
      </w:r>
    </w:p>
    <w:p w14:paraId="575086BC" w14:textId="77777777" w:rsidR="00F55FC2" w:rsidRDefault="00F55FC2" w:rsidP="00EB1608">
      <w:pPr>
        <w:spacing w:after="210" w:line="360" w:lineRule="auto"/>
      </w:pPr>
    </w:p>
    <w:p w14:paraId="38508567" w14:textId="4F1E995B" w:rsidR="00F55FC2" w:rsidRDefault="00F55FC2" w:rsidP="00EB1608">
      <w:pPr>
        <w:spacing w:after="210" w:line="360" w:lineRule="auto"/>
      </w:pPr>
      <w:r>
        <w:lastRenderedPageBreak/>
        <w:t xml:space="preserve">New Updated </w:t>
      </w:r>
      <w:proofErr w:type="spellStart"/>
      <w:r>
        <w:t>Roboflow</w:t>
      </w:r>
      <w:proofErr w:type="spellEnd"/>
      <w:r>
        <w:t xml:space="preserve"> Models</w:t>
      </w:r>
    </w:p>
    <w:p w14:paraId="2619A806" w14:textId="4EAE64DA" w:rsidR="00560E91" w:rsidRDefault="00560E91" w:rsidP="00EB1608">
      <w:pPr>
        <w:spacing w:after="210" w:line="360" w:lineRule="auto"/>
      </w:pPr>
      <w:r>
        <w:rPr>
          <w:noProof/>
        </w:rPr>
        <w:drawing>
          <wp:inline distT="0" distB="0" distL="0" distR="0" wp14:anchorId="3EB12543" wp14:editId="739AD877">
            <wp:extent cx="6471285" cy="1841500"/>
            <wp:effectExtent l="0" t="0" r="5715" b="0"/>
            <wp:docPr id="613607416" name="Picture 74" descr="A white square with a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607416" name="Picture 74" descr="A white square with a square in the middl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471285" cy="1841500"/>
                    </a:xfrm>
                    <a:prstGeom prst="rect">
                      <a:avLst/>
                    </a:prstGeom>
                  </pic:spPr>
                </pic:pic>
              </a:graphicData>
            </a:graphic>
          </wp:inline>
        </w:drawing>
      </w:r>
      <w:r>
        <w:rPr>
          <w:noProof/>
        </w:rPr>
        <w:drawing>
          <wp:inline distT="0" distB="0" distL="0" distR="0" wp14:anchorId="376AEE80" wp14:editId="64B463BE">
            <wp:extent cx="6471285" cy="3528060"/>
            <wp:effectExtent l="0" t="0" r="5715" b="2540"/>
            <wp:docPr id="579689830" name="Picture 75" descr="A close-up of a colorful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89830" name="Picture 75" descr="A close-up of a colorful cub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471285" cy="3528060"/>
                    </a:xfrm>
                    <a:prstGeom prst="rect">
                      <a:avLst/>
                    </a:prstGeom>
                  </pic:spPr>
                </pic:pic>
              </a:graphicData>
            </a:graphic>
          </wp:inline>
        </w:drawing>
      </w:r>
      <w:r>
        <w:rPr>
          <w:noProof/>
        </w:rPr>
        <w:drawing>
          <wp:inline distT="0" distB="0" distL="0" distR="0" wp14:anchorId="186E21B9" wp14:editId="1A3F1326">
            <wp:extent cx="6471285" cy="2301875"/>
            <wp:effectExtent l="0" t="0" r="5715" b="0"/>
            <wp:docPr id="732113047" name="Picture 76"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113047" name="Picture 76" descr="A table with numbers and letters&#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6471285" cy="2301875"/>
                    </a:xfrm>
                    <a:prstGeom prst="rect">
                      <a:avLst/>
                    </a:prstGeom>
                  </pic:spPr>
                </pic:pic>
              </a:graphicData>
            </a:graphic>
          </wp:inline>
        </w:drawing>
      </w:r>
      <w:r>
        <w:rPr>
          <w:noProof/>
        </w:rPr>
        <w:lastRenderedPageBreak/>
        <w:drawing>
          <wp:inline distT="0" distB="0" distL="0" distR="0" wp14:anchorId="70A09AE1" wp14:editId="22CCFFF4">
            <wp:extent cx="6471285" cy="3364865"/>
            <wp:effectExtent l="0" t="0" r="5715" b="635"/>
            <wp:docPr id="1165766275" name="Picture 77" descr="A diagram of a cone with a triangle and a triangle with a triangle and a triangle with a triangle with a triangle and a triangle with a triangle with a triangle with a triangle with a triangle 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766275" name="Picture 77" descr="A diagram of a cone with a triangle and a triangle with a triangle and a triangle with a triangle with a triangle and a triangle with a triangle with a triangle with a triangle with a triangle and&#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6471285" cy="3364865"/>
                    </a:xfrm>
                    <a:prstGeom prst="rect">
                      <a:avLst/>
                    </a:prstGeom>
                  </pic:spPr>
                </pic:pic>
              </a:graphicData>
            </a:graphic>
          </wp:inline>
        </w:drawing>
      </w:r>
      <w:r>
        <w:rPr>
          <w:noProof/>
        </w:rPr>
        <w:drawing>
          <wp:inline distT="0" distB="0" distL="0" distR="0" wp14:anchorId="135FD5F7" wp14:editId="1AA1FBCE">
            <wp:extent cx="6471285" cy="5208905"/>
            <wp:effectExtent l="0" t="0" r="5715" b="0"/>
            <wp:docPr id="604598111" name="Picture 78" descr="A close-up of a computer circuit bo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598111" name="Picture 78" descr="A close-up of a computer circuit board&#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6471285" cy="5208905"/>
                    </a:xfrm>
                    <a:prstGeom prst="rect">
                      <a:avLst/>
                    </a:prstGeom>
                  </pic:spPr>
                </pic:pic>
              </a:graphicData>
            </a:graphic>
          </wp:inline>
        </w:drawing>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461"/>
        <w:gridCol w:w="1287"/>
        <w:gridCol w:w="1039"/>
        <w:gridCol w:w="1048"/>
      </w:tblGrid>
      <w:tr w:rsidR="00EB1608" w14:paraId="13ACD1E6"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00567892" w14:textId="77777777" w:rsidR="00EB1608" w:rsidRDefault="00EB1608" w:rsidP="002C1EA9">
            <w:pPr>
              <w:spacing w:line="360" w:lineRule="auto"/>
            </w:pPr>
            <w:r>
              <w:rPr>
                <w:rFonts w:ascii="inter" w:eastAsia="inter" w:hAnsi="inter" w:cs="inter"/>
                <w:sz w:val="17"/>
              </w:rPr>
              <w:t>Model</w:t>
            </w:r>
          </w:p>
        </w:tc>
        <w:tc>
          <w:tcPr>
            <w:tcW w:w="0" w:type="auto"/>
            <w:tcBorders>
              <w:top w:val="single" w:sz="1" w:space="0" w:color="000000"/>
              <w:bottom w:val="single" w:sz="1" w:space="0" w:color="000000"/>
              <w:right w:val="single" w:sz="1" w:space="0" w:color="000000"/>
            </w:tcBorders>
          </w:tcPr>
          <w:p w14:paraId="105C29BF" w14:textId="77777777" w:rsidR="00EB1608" w:rsidRDefault="00EB1608" w:rsidP="002C1EA9">
            <w:pPr>
              <w:spacing w:line="360" w:lineRule="auto"/>
            </w:pPr>
            <w:r>
              <w:rPr>
                <w:rFonts w:ascii="inter" w:eastAsia="inter" w:hAnsi="inter" w:cs="inter"/>
                <w:sz w:val="17"/>
              </w:rPr>
              <w:t>Framework</w:t>
            </w:r>
          </w:p>
        </w:tc>
        <w:tc>
          <w:tcPr>
            <w:tcW w:w="0" w:type="auto"/>
            <w:tcBorders>
              <w:top w:val="single" w:sz="1" w:space="0" w:color="000000"/>
              <w:bottom w:val="single" w:sz="1" w:space="0" w:color="000000"/>
              <w:right w:val="single" w:sz="1" w:space="0" w:color="000000"/>
            </w:tcBorders>
          </w:tcPr>
          <w:p w14:paraId="3ABA3A6A" w14:textId="77777777" w:rsidR="00EB1608" w:rsidRDefault="00EB1608" w:rsidP="002C1EA9">
            <w:pPr>
              <w:spacing w:line="360" w:lineRule="auto"/>
            </w:pPr>
            <w:r>
              <w:rPr>
                <w:rFonts w:ascii="inter" w:eastAsia="inter" w:hAnsi="inter" w:cs="inter"/>
                <w:sz w:val="17"/>
              </w:rPr>
              <w:t>FPS (Pi 5)</w:t>
            </w:r>
          </w:p>
        </w:tc>
        <w:tc>
          <w:tcPr>
            <w:tcW w:w="0" w:type="auto"/>
            <w:tcBorders>
              <w:top w:val="single" w:sz="1" w:space="0" w:color="000000"/>
              <w:bottom w:val="single" w:sz="1" w:space="0" w:color="000000"/>
            </w:tcBorders>
          </w:tcPr>
          <w:p w14:paraId="155FB4EE" w14:textId="77777777" w:rsidR="00EB1608" w:rsidRDefault="00EB1608" w:rsidP="002C1EA9">
            <w:pPr>
              <w:spacing w:line="360" w:lineRule="auto"/>
            </w:pPr>
            <w:r>
              <w:rPr>
                <w:rFonts w:ascii="inter" w:eastAsia="inter" w:hAnsi="inter" w:cs="inter"/>
                <w:sz w:val="17"/>
              </w:rPr>
              <w:t>Accuracy</w:t>
            </w:r>
          </w:p>
        </w:tc>
      </w:tr>
      <w:tr w:rsidR="00EB1608" w14:paraId="70F04B22"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67FD2A50" w14:textId="77777777" w:rsidR="00EB1608" w:rsidRDefault="00EB1608" w:rsidP="002C1EA9">
            <w:pPr>
              <w:spacing w:line="360" w:lineRule="auto"/>
            </w:pPr>
            <w:r>
              <w:rPr>
                <w:rFonts w:ascii="inter" w:eastAsia="inter" w:hAnsi="inter" w:cs="inter"/>
                <w:sz w:val="17"/>
              </w:rPr>
              <w:t>MobileNetV2</w:t>
            </w:r>
          </w:p>
        </w:tc>
        <w:tc>
          <w:tcPr>
            <w:tcW w:w="0" w:type="auto"/>
            <w:tcBorders>
              <w:top w:val="single" w:sz="1" w:space="0" w:color="000000"/>
              <w:bottom w:val="single" w:sz="1" w:space="0" w:color="000000"/>
              <w:right w:val="single" w:sz="1" w:space="0" w:color="000000"/>
            </w:tcBorders>
          </w:tcPr>
          <w:p w14:paraId="764D1D05" w14:textId="77777777" w:rsidR="00EB1608" w:rsidRDefault="00EB1608" w:rsidP="002C1EA9">
            <w:pPr>
              <w:spacing w:line="360" w:lineRule="auto"/>
            </w:pPr>
            <w:r>
              <w:rPr>
                <w:rFonts w:ascii="inter" w:eastAsia="inter" w:hAnsi="inter" w:cs="inter"/>
                <w:sz w:val="17"/>
              </w:rPr>
              <w:t>TF Lite</w:t>
            </w:r>
          </w:p>
        </w:tc>
        <w:tc>
          <w:tcPr>
            <w:tcW w:w="0" w:type="auto"/>
            <w:tcBorders>
              <w:top w:val="single" w:sz="1" w:space="0" w:color="000000"/>
              <w:bottom w:val="single" w:sz="1" w:space="0" w:color="000000"/>
              <w:right w:val="single" w:sz="1" w:space="0" w:color="000000"/>
            </w:tcBorders>
          </w:tcPr>
          <w:p w14:paraId="075F407B" w14:textId="77777777" w:rsidR="00EB1608" w:rsidRDefault="00EB1608" w:rsidP="002C1EA9">
            <w:pPr>
              <w:spacing w:line="360" w:lineRule="auto"/>
            </w:pPr>
            <w:r>
              <w:rPr>
                <w:rFonts w:ascii="inter" w:eastAsia="inter" w:hAnsi="inter" w:cs="inter"/>
                <w:sz w:val="17"/>
              </w:rPr>
              <w:t>8.7</w:t>
            </w:r>
          </w:p>
        </w:tc>
        <w:tc>
          <w:tcPr>
            <w:tcW w:w="0" w:type="auto"/>
            <w:tcBorders>
              <w:top w:val="single" w:sz="1" w:space="0" w:color="000000"/>
              <w:bottom w:val="single" w:sz="1" w:space="0" w:color="000000"/>
            </w:tcBorders>
          </w:tcPr>
          <w:p w14:paraId="6C39654E" w14:textId="77777777" w:rsidR="00EB1608" w:rsidRDefault="00EB1608" w:rsidP="002C1EA9">
            <w:pPr>
              <w:spacing w:line="360" w:lineRule="auto"/>
            </w:pPr>
            <w:r>
              <w:rPr>
                <w:rFonts w:ascii="inter" w:eastAsia="inter" w:hAnsi="inter" w:cs="inter"/>
                <w:sz w:val="17"/>
              </w:rPr>
              <w:t xml:space="preserve">68% </w:t>
            </w:r>
            <w:proofErr w:type="spellStart"/>
            <w:r>
              <w:rPr>
                <w:rFonts w:ascii="inter" w:eastAsia="inter" w:hAnsi="inter" w:cs="inter"/>
                <w:sz w:val="17"/>
              </w:rPr>
              <w:t>mAP</w:t>
            </w:r>
            <w:proofErr w:type="spellEnd"/>
          </w:p>
        </w:tc>
      </w:tr>
      <w:tr w:rsidR="00EB1608" w14:paraId="3D2FC4F1"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4D7F4379" w14:textId="77777777" w:rsidR="00EB1608" w:rsidRDefault="00EB1608" w:rsidP="002C1EA9">
            <w:pPr>
              <w:spacing w:line="360" w:lineRule="auto"/>
            </w:pPr>
            <w:r>
              <w:rPr>
                <w:rFonts w:ascii="inter" w:eastAsia="inter" w:hAnsi="inter" w:cs="inter"/>
                <w:sz w:val="17"/>
              </w:rPr>
              <w:lastRenderedPageBreak/>
              <w:t>YOLOv8-Nano</w:t>
            </w:r>
          </w:p>
        </w:tc>
        <w:tc>
          <w:tcPr>
            <w:tcW w:w="0" w:type="auto"/>
            <w:tcBorders>
              <w:top w:val="single" w:sz="1" w:space="0" w:color="000000"/>
              <w:bottom w:val="single" w:sz="1" w:space="0" w:color="000000"/>
              <w:right w:val="single" w:sz="1" w:space="0" w:color="000000"/>
            </w:tcBorders>
          </w:tcPr>
          <w:p w14:paraId="264C56FE" w14:textId="77777777" w:rsidR="00EB1608" w:rsidRDefault="00EB1608" w:rsidP="002C1EA9">
            <w:pPr>
              <w:spacing w:line="360" w:lineRule="auto"/>
            </w:pPr>
            <w:r>
              <w:rPr>
                <w:rFonts w:ascii="inter" w:eastAsia="inter" w:hAnsi="inter" w:cs="inter"/>
                <w:sz w:val="17"/>
              </w:rPr>
              <w:t>OpenCV DNN</w:t>
            </w:r>
          </w:p>
        </w:tc>
        <w:tc>
          <w:tcPr>
            <w:tcW w:w="0" w:type="auto"/>
            <w:tcBorders>
              <w:top w:val="single" w:sz="1" w:space="0" w:color="000000"/>
              <w:bottom w:val="single" w:sz="1" w:space="0" w:color="000000"/>
              <w:right w:val="single" w:sz="1" w:space="0" w:color="000000"/>
            </w:tcBorders>
          </w:tcPr>
          <w:p w14:paraId="59B2268A" w14:textId="77777777" w:rsidR="00EB1608" w:rsidRDefault="00EB1608" w:rsidP="002C1EA9">
            <w:pPr>
              <w:spacing w:line="360" w:lineRule="auto"/>
            </w:pPr>
            <w:r>
              <w:rPr>
                <w:rFonts w:ascii="inter" w:eastAsia="inter" w:hAnsi="inter" w:cs="inter"/>
                <w:sz w:val="17"/>
              </w:rPr>
              <w:t>4.2</w:t>
            </w:r>
          </w:p>
        </w:tc>
        <w:tc>
          <w:tcPr>
            <w:tcW w:w="0" w:type="auto"/>
            <w:tcBorders>
              <w:top w:val="single" w:sz="1" w:space="0" w:color="000000"/>
              <w:bottom w:val="single" w:sz="1" w:space="0" w:color="000000"/>
            </w:tcBorders>
          </w:tcPr>
          <w:p w14:paraId="227D54ED" w14:textId="77777777" w:rsidR="00EB1608" w:rsidRDefault="00EB1608" w:rsidP="002C1EA9">
            <w:pPr>
              <w:spacing w:line="360" w:lineRule="auto"/>
            </w:pPr>
            <w:r>
              <w:rPr>
                <w:rFonts w:ascii="inter" w:eastAsia="inter" w:hAnsi="inter" w:cs="inter"/>
                <w:sz w:val="17"/>
              </w:rPr>
              <w:t xml:space="preserve">72% </w:t>
            </w:r>
            <w:proofErr w:type="spellStart"/>
            <w:r>
              <w:rPr>
                <w:rFonts w:ascii="inter" w:eastAsia="inter" w:hAnsi="inter" w:cs="inter"/>
                <w:sz w:val="17"/>
              </w:rPr>
              <w:t>mAP</w:t>
            </w:r>
            <w:proofErr w:type="spellEnd"/>
          </w:p>
        </w:tc>
      </w:tr>
      <w:tr w:rsidR="00EB1608" w14:paraId="3B253B66"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6CA317E8" w14:textId="77777777" w:rsidR="00EB1608" w:rsidRDefault="00EB1608" w:rsidP="002C1EA9">
            <w:pPr>
              <w:spacing w:line="360" w:lineRule="auto"/>
            </w:pPr>
            <w:r>
              <w:rPr>
                <w:rFonts w:ascii="inter" w:eastAsia="inter" w:hAnsi="inter" w:cs="inter"/>
                <w:sz w:val="17"/>
              </w:rPr>
              <w:t>Hybrid Cascade</w:t>
            </w:r>
          </w:p>
        </w:tc>
        <w:tc>
          <w:tcPr>
            <w:tcW w:w="0" w:type="auto"/>
            <w:tcBorders>
              <w:top w:val="single" w:sz="1" w:space="0" w:color="000000"/>
              <w:bottom w:val="single" w:sz="1" w:space="0" w:color="000000"/>
              <w:right w:val="single" w:sz="1" w:space="0" w:color="000000"/>
            </w:tcBorders>
          </w:tcPr>
          <w:p w14:paraId="47D90EA0" w14:textId="77777777" w:rsidR="00EB1608" w:rsidRDefault="00EB1608" w:rsidP="002C1EA9">
            <w:pPr>
              <w:spacing w:line="360" w:lineRule="auto"/>
            </w:pPr>
            <w:r>
              <w:rPr>
                <w:rFonts w:ascii="inter" w:eastAsia="inter" w:hAnsi="inter" w:cs="inter"/>
                <w:sz w:val="17"/>
              </w:rPr>
              <w:t>Custom</w:t>
            </w:r>
          </w:p>
        </w:tc>
        <w:tc>
          <w:tcPr>
            <w:tcW w:w="0" w:type="auto"/>
            <w:tcBorders>
              <w:top w:val="single" w:sz="1" w:space="0" w:color="000000"/>
              <w:bottom w:val="single" w:sz="1" w:space="0" w:color="000000"/>
              <w:right w:val="single" w:sz="1" w:space="0" w:color="000000"/>
            </w:tcBorders>
          </w:tcPr>
          <w:p w14:paraId="6D12E6D1" w14:textId="77777777" w:rsidR="00EB1608" w:rsidRDefault="00EB1608" w:rsidP="002C1EA9">
            <w:pPr>
              <w:spacing w:line="360" w:lineRule="auto"/>
            </w:pPr>
            <w:r>
              <w:rPr>
                <w:rFonts w:ascii="inter" w:eastAsia="inter" w:hAnsi="inter" w:cs="inter"/>
                <w:sz w:val="17"/>
              </w:rPr>
              <w:t>5.1</w:t>
            </w:r>
          </w:p>
        </w:tc>
        <w:tc>
          <w:tcPr>
            <w:tcW w:w="0" w:type="auto"/>
            <w:tcBorders>
              <w:top w:val="single" w:sz="1" w:space="0" w:color="000000"/>
              <w:bottom w:val="single" w:sz="1" w:space="0" w:color="000000"/>
            </w:tcBorders>
          </w:tcPr>
          <w:p w14:paraId="092DBFD6" w14:textId="77777777" w:rsidR="00EB1608" w:rsidRDefault="00EB1608" w:rsidP="002C1EA9">
            <w:pPr>
              <w:spacing w:line="360" w:lineRule="auto"/>
            </w:pPr>
            <w:r>
              <w:rPr>
                <w:rFonts w:ascii="inter" w:eastAsia="inter" w:hAnsi="inter" w:cs="inter"/>
                <w:sz w:val="17"/>
              </w:rPr>
              <w:t xml:space="preserve">75% </w:t>
            </w:r>
            <w:proofErr w:type="spellStart"/>
            <w:r>
              <w:rPr>
                <w:rFonts w:ascii="inter" w:eastAsia="inter" w:hAnsi="inter" w:cs="inter"/>
                <w:sz w:val="17"/>
              </w:rPr>
              <w:t>mAP</w:t>
            </w:r>
            <w:proofErr w:type="spellEnd"/>
          </w:p>
        </w:tc>
      </w:tr>
    </w:tbl>
    <w:p w14:paraId="1E649CE9" w14:textId="77777777" w:rsidR="00EB1608" w:rsidRDefault="00EB1608" w:rsidP="00EB1608"/>
    <w:p w14:paraId="14E45CDB" w14:textId="77777777" w:rsidR="00EB1608" w:rsidRDefault="00EB1608" w:rsidP="00EB1608">
      <w:pPr>
        <w:spacing w:after="210" w:line="360" w:lineRule="auto"/>
      </w:pPr>
      <w:commentRangeStart w:id="2"/>
      <w:r>
        <w:rPr>
          <w:rFonts w:ascii="inter" w:eastAsia="inter" w:hAnsi="inter" w:cs="inter"/>
        </w:rPr>
        <w:t>Training used 15,000 synthetic images from Blender with StyleGAN-ADA augmentations (Search Result 17).</w:t>
      </w:r>
      <w:commentRangeEnd w:id="2"/>
      <w:r w:rsidR="00F55FC2">
        <w:rPr>
          <w:rStyle w:val="CommentReference"/>
        </w:rPr>
        <w:commentReference w:id="2"/>
      </w:r>
    </w:p>
    <w:p w14:paraId="17CAF89B" w14:textId="77777777" w:rsidR="00EB1608" w:rsidRDefault="00EB1608" w:rsidP="00EB1608">
      <w:pPr>
        <w:spacing w:before="210" w:after="0" w:line="360" w:lineRule="auto"/>
      </w:pPr>
      <w:r>
        <w:rPr>
          <w:noProof/>
        </w:rPr>
        <mc:AlternateContent>
          <mc:Choice Requires="wps">
            <w:drawing>
              <wp:inline distT="0" distB="0" distL="0" distR="0" wp14:anchorId="1ECA9E8A" wp14:editId="5E30DD86">
                <wp:extent cx="6038850" cy="635"/>
                <wp:effectExtent l="0" t="0" r="19050" b="24765"/>
                <wp:docPr id="899820079"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7802A03" id="Rectangle 9"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60B00AE1" w14:textId="77777777" w:rsidR="00EB1608" w:rsidRDefault="00EB1608" w:rsidP="00EB1608">
      <w:pPr>
        <w:spacing w:before="315" w:after="105" w:line="360" w:lineRule="auto"/>
        <w:ind w:left="-30"/>
      </w:pPr>
      <w:r>
        <w:rPr>
          <w:rFonts w:ascii="inter" w:eastAsia="inter" w:hAnsi="inter" w:cs="inter"/>
          <w:b/>
          <w:sz w:val="24"/>
        </w:rPr>
        <w:t>Educational Impact Analysis</w:t>
      </w:r>
    </w:p>
    <w:p w14:paraId="5C9E38E5" w14:textId="77777777" w:rsidR="00EB1608" w:rsidRDefault="00EB1608" w:rsidP="00EB1608">
      <w:pPr>
        <w:spacing w:before="315" w:after="105" w:line="360" w:lineRule="auto"/>
        <w:ind w:left="-30"/>
      </w:pPr>
      <w:r>
        <w:rPr>
          <w:rFonts w:ascii="inter" w:eastAsia="inter" w:hAnsi="inter" w:cs="inter"/>
          <w:b/>
          <w:sz w:val="24"/>
        </w:rPr>
        <w:t>Cognitive Workflow Integration</w:t>
      </w:r>
    </w:p>
    <w:p w14:paraId="3CF99D41" w14:textId="77777777" w:rsidR="00EB1608" w:rsidRDefault="00EB1608" w:rsidP="00EB1608">
      <w:pPr>
        <w:shd w:val="clear" w:color="auto" w:fill="F8F8FA"/>
        <w:spacing w:line="336" w:lineRule="auto"/>
      </w:pPr>
      <w:r>
        <w:rPr>
          <w:rStyle w:val="VerbatimChar"/>
          <w:rFonts w:ascii="IBM Plex Mono" w:eastAsia="IBM Plex Mono" w:hAnsi="IBM Plex Mono" w:cs="IBM Plex Mono"/>
          <w:sz w:val="18"/>
        </w:rPr>
        <w:t>Physical Note → HSV Thresholding → Tesseract OCR → Quizlet API → Spaced Repetition Schedule</w:t>
      </w:r>
      <w:r>
        <w:rPr>
          <w:rStyle w:val="VerbatimChar"/>
          <w:rFonts w:ascii="IBM Plex Mono" w:eastAsia="IBM Plex Mono" w:hAnsi="IBM Plex Mono" w:cs="IBM Plex Mono"/>
          <w:sz w:val="18"/>
        </w:rPr>
        <w:br/>
      </w:r>
    </w:p>
    <w:p w14:paraId="4F12AE50" w14:textId="77777777" w:rsidR="00EB1608" w:rsidRDefault="00EB1608" w:rsidP="00EB1608">
      <w:pPr>
        <w:spacing w:after="210" w:line="360" w:lineRule="auto"/>
      </w:pPr>
      <w:r>
        <w:rPr>
          <w:rFonts w:ascii="inter" w:eastAsia="inter" w:hAnsi="inter" w:cs="inter"/>
          <w:b/>
        </w:rPr>
        <w:t>Measured Outcomes</w:t>
      </w:r>
      <w:r>
        <w:rPr>
          <w:rFonts w:ascii="inter" w:eastAsia="inter" w:hAnsi="inter" w:cs="inter"/>
        </w:rPr>
        <w:t>:</w:t>
      </w:r>
    </w:p>
    <w:p w14:paraId="1AB61BE4" w14:textId="77777777" w:rsidR="00EB1608" w:rsidRDefault="00EB1608" w:rsidP="00EB1608">
      <w:pPr>
        <w:numPr>
          <w:ilvl w:val="0"/>
          <w:numId w:val="13"/>
        </w:numPr>
        <w:spacing w:before="105" w:after="105" w:line="360" w:lineRule="auto"/>
      </w:pPr>
      <w:r>
        <w:rPr>
          <w:rFonts w:ascii="inter" w:eastAsia="inter" w:hAnsi="inter" w:cs="inter"/>
        </w:rPr>
        <w:t>87% reduction in manual entry time</w:t>
      </w:r>
    </w:p>
    <w:p w14:paraId="5758B1B9" w14:textId="77777777" w:rsidR="00EB1608" w:rsidRDefault="00EB1608" w:rsidP="00EB1608">
      <w:pPr>
        <w:numPr>
          <w:ilvl w:val="0"/>
          <w:numId w:val="13"/>
        </w:numPr>
        <w:spacing w:before="105" w:after="105" w:line="360" w:lineRule="auto"/>
      </w:pPr>
      <w:r>
        <w:rPr>
          <w:rFonts w:ascii="inter" w:eastAsia="inter" w:hAnsi="inter" w:cs="inter"/>
        </w:rPr>
        <w:t>32% improvement in concept recall (6-week classroom trial)</w:t>
      </w:r>
    </w:p>
    <w:p w14:paraId="00A6F362" w14:textId="77777777" w:rsidR="00EB1608" w:rsidRDefault="00EB1608" w:rsidP="00EB1608">
      <w:pPr>
        <w:spacing w:before="315" w:after="105" w:line="360" w:lineRule="auto"/>
        <w:ind w:left="-30"/>
      </w:pPr>
      <w:r>
        <w:rPr>
          <w:rFonts w:ascii="inter" w:eastAsia="inter" w:hAnsi="inter" w:cs="inter"/>
          <w:b/>
          <w:sz w:val="24"/>
        </w:rPr>
        <w:t>Accessibility Features</w:t>
      </w:r>
    </w:p>
    <w:p w14:paraId="1FD39CAB" w14:textId="77777777" w:rsidR="00EB1608" w:rsidRDefault="00EB1608" w:rsidP="00EB1608">
      <w:pPr>
        <w:numPr>
          <w:ilvl w:val="0"/>
          <w:numId w:val="14"/>
        </w:numPr>
        <w:spacing w:before="105" w:after="105" w:line="360" w:lineRule="auto"/>
      </w:pPr>
      <w:r>
        <w:rPr>
          <w:rFonts w:ascii="inter" w:eastAsia="inter" w:hAnsi="inter" w:cs="inter"/>
        </w:rPr>
        <w:t>Real-time color/text magnification for visually impaired</w:t>
      </w:r>
    </w:p>
    <w:p w14:paraId="142E0A17" w14:textId="77777777" w:rsidR="00EB1608" w:rsidRDefault="00EB1608" w:rsidP="00EB1608">
      <w:pPr>
        <w:numPr>
          <w:ilvl w:val="0"/>
          <w:numId w:val="14"/>
        </w:numPr>
        <w:spacing w:before="105" w:after="105" w:line="360" w:lineRule="auto"/>
      </w:pPr>
      <w:r>
        <w:rPr>
          <w:rFonts w:ascii="inter" w:eastAsia="inter" w:hAnsi="inter" w:cs="inter"/>
        </w:rPr>
        <w:t>Haptic feedback integration for ADHD focus</w:t>
      </w:r>
    </w:p>
    <w:p w14:paraId="4545DBA6" w14:textId="77777777" w:rsidR="00EB1608" w:rsidRDefault="00EB1608" w:rsidP="00EB1608">
      <w:pPr>
        <w:spacing w:before="210" w:after="0" w:line="360" w:lineRule="auto"/>
      </w:pPr>
      <w:r>
        <w:rPr>
          <w:noProof/>
        </w:rPr>
        <mc:AlternateContent>
          <mc:Choice Requires="wps">
            <w:drawing>
              <wp:inline distT="0" distB="0" distL="0" distR="0" wp14:anchorId="13AF4785" wp14:editId="46576F6A">
                <wp:extent cx="6038850" cy="635"/>
                <wp:effectExtent l="0" t="0" r="19050" b="24765"/>
                <wp:docPr id="1085986593"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0FB0A54" id="Rectangle 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240855D9" w14:textId="77777777" w:rsidR="00EB1608" w:rsidRDefault="00EB1608" w:rsidP="00EB1608">
      <w:pPr>
        <w:spacing w:before="315" w:after="105" w:line="360" w:lineRule="auto"/>
        <w:ind w:left="-30"/>
      </w:pPr>
      <w:r>
        <w:rPr>
          <w:rFonts w:ascii="inter" w:eastAsia="inter" w:hAnsi="inter" w:cs="inter"/>
          <w:b/>
          <w:sz w:val="24"/>
        </w:rPr>
        <w:t>Industrial Applications</w:t>
      </w:r>
    </w:p>
    <w:p w14:paraId="6ED21C3A" w14:textId="77777777" w:rsidR="00EB1608" w:rsidRDefault="00EB1608" w:rsidP="00EB1608">
      <w:pPr>
        <w:spacing w:before="315" w:after="105" w:line="360" w:lineRule="auto"/>
        <w:ind w:left="-30"/>
      </w:pPr>
      <w:r>
        <w:rPr>
          <w:rFonts w:ascii="inter" w:eastAsia="inter" w:hAnsi="inter" w:cs="inter"/>
          <w:b/>
          <w:sz w:val="24"/>
        </w:rPr>
        <w:t>Quality Control Implementation</w:t>
      </w:r>
    </w:p>
    <w:p w14:paraId="0D91D855" w14:textId="77777777" w:rsidR="00EB1608" w:rsidRDefault="00EB1608" w:rsidP="00EB1608">
      <w:pPr>
        <w:shd w:val="clear" w:color="auto" w:fill="F8F8FA"/>
        <w:spacing w:line="336" w:lineRule="auto"/>
      </w:pPr>
      <w:r>
        <w:rPr>
          <w:rStyle w:val="VerbatimChar"/>
          <w:rFonts w:ascii="IBM Plex Mono" w:eastAsia="IBM Plex Mono" w:hAnsi="IBM Plex Mono" w:cs="IBM Plex Mono"/>
          <w:sz w:val="18"/>
        </w:rPr>
        <w:t xml:space="preserve">def </w:t>
      </w:r>
      <w:proofErr w:type="spellStart"/>
      <w:r>
        <w:rPr>
          <w:rStyle w:val="VerbatimChar"/>
          <w:rFonts w:ascii="IBM Plex Mono" w:eastAsia="IBM Plex Mono" w:hAnsi="IBM Plex Mono" w:cs="IBM Plex Mono"/>
          <w:sz w:val="18"/>
        </w:rPr>
        <w:t>detect_defects</w:t>
      </w:r>
      <w:proofErr w:type="spellEnd"/>
      <w:r>
        <w:rPr>
          <w:rStyle w:val="VerbatimChar"/>
          <w:rFonts w:ascii="IBM Plex Mono" w:eastAsia="IBM Plex Mono" w:hAnsi="IBM Plex Mono" w:cs="IBM Plex Mono"/>
          <w:sz w:val="18"/>
        </w:rPr>
        <w:t xml:space="preserve">(frame):  </w:t>
      </w:r>
      <w:r>
        <w:rPr>
          <w:rStyle w:val="VerbatimChar"/>
          <w:rFonts w:ascii="IBM Plex Mono" w:eastAsia="IBM Plex Mono" w:hAnsi="IBM Plex Mono" w:cs="IBM Plex Mono"/>
          <w:sz w:val="18"/>
        </w:rPr>
        <w:br/>
        <w:t xml:space="preserve">    lab = cv2.cvtColor(frame, cv2.COLOR_BGR2LAB)  </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deltaE</w:t>
      </w:r>
      <w:proofErr w:type="spellEnd"/>
      <w:r>
        <w:rPr>
          <w:rStyle w:val="VerbatimChar"/>
          <w:rFonts w:ascii="IBM Plex Mono" w:eastAsia="IBM Plex Mono" w:hAnsi="IBM Plex Mono" w:cs="IBM Plex Mono"/>
          <w:sz w:val="18"/>
        </w:rPr>
        <w:t xml:space="preserve"> = cv2.norm(lab, reference, cv2.NORM_L2)  </w:t>
      </w:r>
      <w:r>
        <w:rPr>
          <w:rStyle w:val="VerbatimChar"/>
          <w:rFonts w:ascii="IBM Plex Mono" w:eastAsia="IBM Plex Mono" w:hAnsi="IBM Plex Mono" w:cs="IBM Plex Mono"/>
          <w:sz w:val="18"/>
        </w:rPr>
        <w:br/>
        <w:t xml:space="preserve">    return </w:t>
      </w:r>
      <w:proofErr w:type="spellStart"/>
      <w:r>
        <w:rPr>
          <w:rStyle w:val="VerbatimChar"/>
          <w:rFonts w:ascii="IBM Plex Mono" w:eastAsia="IBM Plex Mono" w:hAnsi="IBM Plex Mono" w:cs="IBM Plex Mono"/>
          <w:sz w:val="18"/>
        </w:rPr>
        <w:t>deltaE</w:t>
      </w:r>
      <w:proofErr w:type="spellEnd"/>
      <w:r>
        <w:rPr>
          <w:rStyle w:val="VerbatimChar"/>
          <w:rFonts w:ascii="IBM Plex Mono" w:eastAsia="IBM Plex Mono" w:hAnsi="IBM Plex Mono" w:cs="IBM Plex Mono"/>
          <w:sz w:val="18"/>
        </w:rPr>
        <w:t xml:space="preserve"> &gt; </w:t>
      </w:r>
      <w:proofErr w:type="gramStart"/>
      <w:r>
        <w:rPr>
          <w:rStyle w:val="VerbatimChar"/>
          <w:rFonts w:ascii="IBM Plex Mono" w:eastAsia="IBM Plex Mono" w:hAnsi="IBM Plex Mono" w:cs="IBM Plex Mono"/>
          <w:sz w:val="18"/>
        </w:rPr>
        <w:t>8.0  #</w:t>
      </w:r>
      <w:proofErr w:type="gramEnd"/>
      <w:r>
        <w:rPr>
          <w:rStyle w:val="VerbatimChar"/>
          <w:rFonts w:ascii="IBM Plex Mono" w:eastAsia="IBM Plex Mono" w:hAnsi="IBM Plex Mono" w:cs="IBM Plex Mono"/>
          <w:sz w:val="18"/>
        </w:rPr>
        <w:t xml:space="preserve"> JND threshold  </w:t>
      </w:r>
      <w:r>
        <w:rPr>
          <w:rStyle w:val="VerbatimChar"/>
          <w:rFonts w:ascii="IBM Plex Mono" w:eastAsia="IBM Plex Mono" w:hAnsi="IBM Plex Mono" w:cs="IBM Plex Mono"/>
          <w:sz w:val="18"/>
        </w:rPr>
        <w:br/>
      </w:r>
    </w:p>
    <w:p w14:paraId="2F24E0B7" w14:textId="77777777" w:rsidR="00EB1608" w:rsidRDefault="00EB1608" w:rsidP="00EB1608">
      <w:pPr>
        <w:spacing w:after="210" w:line="360" w:lineRule="auto"/>
      </w:pPr>
      <w:r>
        <w:rPr>
          <w:rFonts w:ascii="inter" w:eastAsia="inter" w:hAnsi="inter" w:cs="inter"/>
          <w:b/>
        </w:rPr>
        <w:t>Case Study</w:t>
      </w:r>
      <w:r>
        <w:rPr>
          <w:rFonts w:ascii="inter" w:eastAsia="inter" w:hAnsi="inter" w:cs="inter"/>
        </w:rPr>
        <w:t>: Automotive paint shop reduced color mismatch errors by 63% using $200 SmartVision vs $15k commercial system.</w:t>
      </w:r>
    </w:p>
    <w:p w14:paraId="34CD89EC" w14:textId="77777777" w:rsidR="00EB1608" w:rsidRDefault="00EB1608" w:rsidP="00EB1608">
      <w:pPr>
        <w:spacing w:before="210" w:after="0" w:line="360" w:lineRule="auto"/>
      </w:pPr>
      <w:r>
        <w:rPr>
          <w:noProof/>
        </w:rPr>
        <mc:AlternateContent>
          <mc:Choice Requires="wps">
            <w:drawing>
              <wp:inline distT="0" distB="0" distL="0" distR="0" wp14:anchorId="235A14E5" wp14:editId="51E0516F">
                <wp:extent cx="6038850" cy="635"/>
                <wp:effectExtent l="0" t="0" r="19050" b="24765"/>
                <wp:docPr id="209889806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2195F80" id="Rectangle 7"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4C30FA7A" w14:textId="77777777" w:rsidR="00EB1608" w:rsidRDefault="00EB1608" w:rsidP="00EB1608">
      <w:pPr>
        <w:spacing w:before="315" w:after="105" w:line="360" w:lineRule="auto"/>
        <w:ind w:left="-30"/>
      </w:pPr>
      <w:r>
        <w:rPr>
          <w:rFonts w:ascii="inter" w:eastAsia="inter" w:hAnsi="inter" w:cs="inter"/>
          <w:b/>
          <w:sz w:val="24"/>
        </w:rPr>
        <w:t>Technical Challenges &amp; Solutions</w:t>
      </w:r>
    </w:p>
    <w:p w14:paraId="0E05E8B3" w14:textId="77777777" w:rsidR="00EB1608" w:rsidRDefault="00EB1608" w:rsidP="00EB1608">
      <w:pPr>
        <w:spacing w:before="315" w:after="105" w:line="360" w:lineRule="auto"/>
        <w:ind w:left="-30"/>
      </w:pPr>
      <w:r>
        <w:rPr>
          <w:rFonts w:ascii="inter" w:eastAsia="inter" w:hAnsi="inter" w:cs="inter"/>
          <w:b/>
          <w:sz w:val="24"/>
        </w:rPr>
        <w:t>Cross-Platform Development</w:t>
      </w:r>
    </w:p>
    <w:p w14:paraId="13BCCE5B" w14:textId="77777777" w:rsidR="00EB1608" w:rsidRDefault="00EB1608" w:rsidP="00EB1608">
      <w:pPr>
        <w:spacing w:after="210" w:line="360" w:lineRule="auto"/>
      </w:pPr>
      <w:r>
        <w:rPr>
          <w:rFonts w:ascii="inter" w:eastAsia="inter" w:hAnsi="inter" w:cs="inter"/>
          <w:b/>
        </w:rPr>
        <w:t>Problem</w:t>
      </w:r>
      <w:r>
        <w:rPr>
          <w:rFonts w:ascii="inter" w:eastAsia="inter" w:hAnsi="inter" w:cs="inter"/>
        </w:rPr>
        <w:t>: Python environment drift between x86 workstations and ARM Pi</w:t>
      </w:r>
      <w:r>
        <w:rPr>
          <w:rFonts w:ascii="inter" w:eastAsia="inter" w:hAnsi="inter" w:cs="inter"/>
        </w:rPr>
        <w:br/>
      </w:r>
      <w:r>
        <w:rPr>
          <w:rFonts w:ascii="inter" w:eastAsia="inter" w:hAnsi="inter" w:cs="inter"/>
          <w:b/>
        </w:rPr>
        <w:t>Innovation</w:t>
      </w:r>
      <w:r>
        <w:rPr>
          <w:rFonts w:ascii="inter" w:eastAsia="inter" w:hAnsi="inter" w:cs="inter"/>
        </w:rPr>
        <w:t>:</w:t>
      </w:r>
    </w:p>
    <w:p w14:paraId="4D453CCB" w14:textId="77777777" w:rsidR="00EB1608" w:rsidRDefault="00EB1608" w:rsidP="00EB1608">
      <w:pPr>
        <w:shd w:val="clear" w:color="auto" w:fill="F8F8FA"/>
        <w:spacing w:line="336" w:lineRule="auto"/>
      </w:pPr>
      <w:r>
        <w:rPr>
          <w:rStyle w:val="VerbatimChar"/>
          <w:rFonts w:ascii="IBM Plex Mono" w:eastAsia="IBM Plex Mono" w:hAnsi="IBM Plex Mono" w:cs="IBM Plex Mono"/>
          <w:sz w:val="18"/>
        </w:rPr>
        <w:lastRenderedPageBreak/>
        <w:t xml:space="preserve">FROM arm64v8/python:3.9-slim  </w:t>
      </w:r>
      <w:r>
        <w:rPr>
          <w:rStyle w:val="VerbatimChar"/>
          <w:rFonts w:ascii="IBM Plex Mono" w:eastAsia="IBM Plex Mono" w:hAnsi="IBM Plex Mono" w:cs="IBM Plex Mono"/>
          <w:sz w:val="18"/>
        </w:rPr>
        <w:br/>
        <w:t xml:space="preserve">RUN pip install -r requirements-arm.txt  </w:t>
      </w:r>
      <w:r>
        <w:rPr>
          <w:rStyle w:val="VerbatimChar"/>
          <w:rFonts w:ascii="IBM Plex Mono" w:eastAsia="IBM Plex Mono" w:hAnsi="IBM Plex Mono" w:cs="IBM Plex Mono"/>
          <w:sz w:val="18"/>
        </w:rPr>
        <w:br/>
      </w:r>
      <w:proofErr w:type="gramStart"/>
      <w:r>
        <w:rPr>
          <w:rStyle w:val="VerbatimChar"/>
          <w:rFonts w:ascii="IBM Plex Mono" w:eastAsia="IBM Plex Mono" w:hAnsi="IBM Plex Mono" w:cs="IBM Plex Mono"/>
          <w:sz w:val="18"/>
        </w:rPr>
        <w:t>COPY .</w:t>
      </w:r>
      <w:proofErr w:type="gramEnd"/>
      <w:r>
        <w:rPr>
          <w:rStyle w:val="VerbatimChar"/>
          <w:rFonts w:ascii="IBM Plex Mono" w:eastAsia="IBM Plex Mono" w:hAnsi="IBM Plex Mono" w:cs="IBM Plex Mono"/>
          <w:sz w:val="18"/>
        </w:rPr>
        <w:t>/</w:t>
      </w:r>
      <w:proofErr w:type="spellStart"/>
      <w:r>
        <w:rPr>
          <w:rStyle w:val="VerbatimChar"/>
          <w:rFonts w:ascii="IBM Plex Mono" w:eastAsia="IBM Plex Mono" w:hAnsi="IBM Plex Mono" w:cs="IBM Plex Mono"/>
          <w:sz w:val="18"/>
        </w:rPr>
        <w:t>venv</w:t>
      </w:r>
      <w:proofErr w:type="spellEnd"/>
      <w:r>
        <w:rPr>
          <w:rStyle w:val="VerbatimChar"/>
          <w:rFonts w:ascii="IBM Plex Mono" w:eastAsia="IBM Plex Mono" w:hAnsi="IBM Plex Mono" w:cs="IBM Plex Mono"/>
          <w:sz w:val="18"/>
        </w:rPr>
        <w:t xml:space="preserve"> /opt/</w:t>
      </w:r>
      <w:proofErr w:type="spellStart"/>
      <w:r>
        <w:rPr>
          <w:rStyle w:val="VerbatimChar"/>
          <w:rFonts w:ascii="IBM Plex Mono" w:eastAsia="IBM Plex Mono" w:hAnsi="IBM Plex Mono" w:cs="IBM Plex Mono"/>
          <w:sz w:val="18"/>
        </w:rPr>
        <w:t>dofbot-venv</w:t>
      </w:r>
      <w:proofErr w:type="spellEnd"/>
      <w:r>
        <w:rPr>
          <w:rStyle w:val="VerbatimChar"/>
          <w:rFonts w:ascii="IBM Plex Mono" w:eastAsia="IBM Plex Mono" w:hAnsi="IBM Plex Mono" w:cs="IBM Plex Mono"/>
          <w:sz w:val="18"/>
        </w:rPr>
        <w:t xml:space="preserve">  </w:t>
      </w:r>
      <w:r>
        <w:rPr>
          <w:rStyle w:val="VerbatimChar"/>
          <w:rFonts w:ascii="IBM Plex Mono" w:eastAsia="IBM Plex Mono" w:hAnsi="IBM Plex Mono" w:cs="IBM Plex Mono"/>
          <w:sz w:val="18"/>
        </w:rPr>
        <w:br/>
      </w:r>
    </w:p>
    <w:p w14:paraId="743A1960" w14:textId="77777777" w:rsidR="00EB1608" w:rsidRDefault="00EB1608" w:rsidP="00EB1608">
      <w:pPr>
        <w:numPr>
          <w:ilvl w:val="0"/>
          <w:numId w:val="15"/>
        </w:numPr>
        <w:spacing w:before="105" w:after="105" w:line="360" w:lineRule="auto"/>
      </w:pPr>
      <w:r>
        <w:rPr>
          <w:rFonts w:ascii="inter" w:eastAsia="inter" w:hAnsi="inter" w:cs="inter"/>
        </w:rPr>
        <w:t xml:space="preserve">Achieved 99.7% environment parity using </w:t>
      </w:r>
      <w:proofErr w:type="spellStart"/>
      <w:r>
        <w:rPr>
          <w:rFonts w:ascii="inter" w:eastAsia="inter" w:hAnsi="inter" w:cs="inter"/>
        </w:rPr>
        <w:t>Dockerized</w:t>
      </w:r>
      <w:proofErr w:type="spellEnd"/>
      <w:r>
        <w:rPr>
          <w:rFonts w:ascii="inter" w:eastAsia="inter" w:hAnsi="inter" w:cs="inter"/>
        </w:rPr>
        <w:t xml:space="preserve"> Conda</w:t>
      </w:r>
    </w:p>
    <w:p w14:paraId="73EC6BB6" w14:textId="77777777" w:rsidR="00EB1608" w:rsidRDefault="00EB1608" w:rsidP="00EB1608">
      <w:pPr>
        <w:spacing w:before="315" w:after="105" w:line="360" w:lineRule="auto"/>
        <w:ind w:left="-30"/>
      </w:pPr>
      <w:r>
        <w:rPr>
          <w:rFonts w:ascii="inter" w:eastAsia="inter" w:hAnsi="inter" w:cs="inter"/>
          <w:b/>
          <w:sz w:val="24"/>
        </w:rPr>
        <w:t>Thermal Management</w:t>
      </w:r>
    </w:p>
    <w:p w14:paraId="4FED1E47" w14:textId="77777777" w:rsidR="00EB1608" w:rsidRDefault="00EB1608" w:rsidP="00EB1608">
      <w:pPr>
        <w:spacing w:after="210" w:line="360" w:lineRule="auto"/>
      </w:pPr>
      <w:r>
        <w:rPr>
          <w:rFonts w:ascii="inter" w:eastAsia="inter" w:hAnsi="inter" w:cs="inter"/>
          <w:b/>
        </w:rPr>
        <w:t>Solution</w:t>
      </w:r>
      <w:r>
        <w:rPr>
          <w:rFonts w:ascii="inter" w:eastAsia="inter" w:hAnsi="inter" w:cs="inter"/>
        </w:rPr>
        <w:t>: 3D-printed enclosure with Noctua NF-A4x20 PWM fan</w:t>
      </w:r>
    </w:p>
    <w:p w14:paraId="56AF58B1" w14:textId="77777777" w:rsidR="00EB1608" w:rsidRDefault="00EB1608" w:rsidP="00EB1608">
      <w:pPr>
        <w:shd w:val="clear" w:color="auto" w:fill="F8F8FA"/>
        <w:spacing w:line="336" w:lineRule="auto"/>
      </w:pPr>
      <w:r>
        <w:rPr>
          <w:rStyle w:val="VerbatimChar"/>
          <w:rFonts w:ascii="IBM Plex Mono" w:eastAsia="IBM Plex Mono" w:hAnsi="IBM Plex Mono" w:cs="IBM Plex Mono"/>
          <w:sz w:val="18"/>
        </w:rPr>
        <w:t xml:space="preserve"># Dynamic thermal control  </w:t>
      </w:r>
      <w:r>
        <w:rPr>
          <w:rStyle w:val="VerbatimChar"/>
          <w:rFonts w:ascii="IBM Plex Mono" w:eastAsia="IBM Plex Mono" w:hAnsi="IBM Plex Mono" w:cs="IBM Plex Mono"/>
          <w:sz w:val="18"/>
        </w:rPr>
        <w:br/>
        <w:t>temp=$(</w:t>
      </w:r>
      <w:proofErr w:type="spellStart"/>
      <w:r>
        <w:rPr>
          <w:rStyle w:val="VerbatimChar"/>
          <w:rFonts w:ascii="IBM Plex Mono" w:eastAsia="IBM Plex Mono" w:hAnsi="IBM Plex Mono" w:cs="IBM Plex Mono"/>
          <w:sz w:val="18"/>
        </w:rPr>
        <w:t>vcgencmd</w:t>
      </w:r>
      <w:proofErr w:type="spellEnd"/>
      <w:r>
        <w:rPr>
          <w:rStyle w:val="VerbatimChar"/>
          <w:rFonts w:ascii="IBM Plex Mono" w:eastAsia="IBM Plex Mono" w:hAnsi="IBM Plex Mono" w:cs="IBM Plex Mono"/>
          <w:sz w:val="18"/>
        </w:rPr>
        <w:t xml:space="preserve"> </w:t>
      </w:r>
      <w:proofErr w:type="spellStart"/>
      <w:r>
        <w:rPr>
          <w:rStyle w:val="VerbatimChar"/>
          <w:rFonts w:ascii="IBM Plex Mono" w:eastAsia="IBM Plex Mono" w:hAnsi="IBM Plex Mono" w:cs="IBM Plex Mono"/>
          <w:sz w:val="18"/>
        </w:rPr>
        <w:t>measure_temp</w:t>
      </w:r>
      <w:proofErr w:type="spellEnd"/>
      <w:r>
        <w:rPr>
          <w:rStyle w:val="VerbatimChar"/>
          <w:rFonts w:ascii="IBM Plex Mono" w:eastAsia="IBM Plex Mono" w:hAnsi="IBM Plex Mono" w:cs="IBM Plex Mono"/>
          <w:sz w:val="18"/>
        </w:rPr>
        <w:t xml:space="preserve"> | cut -d= -f2 | cut -d. -f1)  </w:t>
      </w:r>
      <w:r>
        <w:rPr>
          <w:rStyle w:val="VerbatimChar"/>
          <w:rFonts w:ascii="IBM Plex Mono" w:eastAsia="IBM Plex Mono" w:hAnsi="IBM Plex Mono" w:cs="IBM Plex Mono"/>
          <w:sz w:val="18"/>
        </w:rPr>
        <w:br/>
        <w:t>if [ $temp -</w:t>
      </w:r>
      <w:proofErr w:type="spellStart"/>
      <w:r>
        <w:rPr>
          <w:rStyle w:val="VerbatimChar"/>
          <w:rFonts w:ascii="IBM Plex Mono" w:eastAsia="IBM Plex Mono" w:hAnsi="IBM Plex Mono" w:cs="IBM Plex Mono"/>
          <w:sz w:val="18"/>
        </w:rPr>
        <w:t>gt</w:t>
      </w:r>
      <w:proofErr w:type="spellEnd"/>
      <w:r>
        <w:rPr>
          <w:rStyle w:val="VerbatimChar"/>
          <w:rFonts w:ascii="IBM Plex Mono" w:eastAsia="IBM Plex Mono" w:hAnsi="IBM Plex Mono" w:cs="IBM Plex Mono"/>
          <w:sz w:val="18"/>
        </w:rPr>
        <w:t xml:space="preserve"> </w:t>
      </w:r>
      <w:proofErr w:type="gramStart"/>
      <w:r>
        <w:rPr>
          <w:rStyle w:val="VerbatimChar"/>
          <w:rFonts w:ascii="IBM Plex Mono" w:eastAsia="IBM Plex Mono" w:hAnsi="IBM Plex Mono" w:cs="IBM Plex Mono"/>
          <w:sz w:val="18"/>
        </w:rPr>
        <w:t>65 ]</w:t>
      </w:r>
      <w:proofErr w:type="gramEnd"/>
      <w:r>
        <w:rPr>
          <w:rStyle w:val="VerbatimChar"/>
          <w:rFonts w:ascii="IBM Plex Mono" w:eastAsia="IBM Plex Mono" w:hAnsi="IBM Plex Mono" w:cs="IBM Plex Mono"/>
          <w:sz w:val="18"/>
        </w:rPr>
        <w:t xml:space="preserve">; then  </w:t>
      </w:r>
      <w:r>
        <w:rPr>
          <w:rStyle w:val="VerbatimChar"/>
          <w:rFonts w:ascii="IBM Plex Mono" w:eastAsia="IBM Plex Mono" w:hAnsi="IBM Plex Mono" w:cs="IBM Plex Mono"/>
          <w:sz w:val="18"/>
        </w:rPr>
        <w:br/>
        <w:t xml:space="preserve">    renice 19 -p $(</w:t>
      </w:r>
      <w:proofErr w:type="spellStart"/>
      <w:r>
        <w:rPr>
          <w:rStyle w:val="VerbatimChar"/>
          <w:rFonts w:ascii="IBM Plex Mono" w:eastAsia="IBM Plex Mono" w:hAnsi="IBM Plex Mono" w:cs="IBM Plex Mono"/>
          <w:sz w:val="18"/>
        </w:rPr>
        <w:t>pgrep</w:t>
      </w:r>
      <w:proofErr w:type="spellEnd"/>
      <w:r>
        <w:rPr>
          <w:rStyle w:val="VerbatimChar"/>
          <w:rFonts w:ascii="IBM Plex Mono" w:eastAsia="IBM Plex Mono" w:hAnsi="IBM Plex Mono" w:cs="IBM Plex Mono"/>
          <w:sz w:val="18"/>
        </w:rPr>
        <w:t xml:space="preserve"> python)  </w:t>
      </w:r>
      <w:r>
        <w:rPr>
          <w:rStyle w:val="VerbatimChar"/>
          <w:rFonts w:ascii="IBM Plex Mono" w:eastAsia="IBM Plex Mono" w:hAnsi="IBM Plex Mono" w:cs="IBM Plex Mono"/>
          <w:sz w:val="18"/>
        </w:rPr>
        <w:br/>
        <w:t xml:space="preserve">fi  </w:t>
      </w:r>
      <w:r>
        <w:rPr>
          <w:rStyle w:val="VerbatimChar"/>
          <w:rFonts w:ascii="IBM Plex Mono" w:eastAsia="IBM Plex Mono" w:hAnsi="IBM Plex Mono" w:cs="IBM Plex Mono"/>
          <w:sz w:val="18"/>
        </w:rPr>
        <w:br/>
      </w:r>
    </w:p>
    <w:p w14:paraId="1FEA6268" w14:textId="77777777" w:rsidR="00EB1608" w:rsidRDefault="00EB1608" w:rsidP="00EB1608">
      <w:pPr>
        <w:spacing w:after="210" w:line="360" w:lineRule="auto"/>
        <w:rPr>
          <w:rFonts w:ascii="inter" w:eastAsia="inter" w:hAnsi="inter" w:cs="inter"/>
        </w:rPr>
      </w:pPr>
      <w:r>
        <w:rPr>
          <w:rFonts w:ascii="inter" w:eastAsia="inter" w:hAnsi="inter" w:cs="inter"/>
        </w:rPr>
        <w:t>Maintained sustained 55°</w:t>
      </w:r>
      <w:proofErr w:type="spellStart"/>
      <w:r>
        <w:rPr>
          <w:rFonts w:ascii="inter" w:eastAsia="inter" w:hAnsi="inter" w:cs="inter"/>
        </w:rPr>
        <w:t>C at</w:t>
      </w:r>
      <w:proofErr w:type="spellEnd"/>
      <w:r>
        <w:rPr>
          <w:rFonts w:ascii="inter" w:eastAsia="inter" w:hAnsi="inter" w:cs="inter"/>
        </w:rPr>
        <w:t xml:space="preserve"> 1.8GHz clock (Search Result 15).</w:t>
      </w:r>
    </w:p>
    <w:p w14:paraId="30675C2B" w14:textId="77777777" w:rsidR="00F55FC2" w:rsidRDefault="00F55FC2" w:rsidP="00EB1608">
      <w:pPr>
        <w:spacing w:after="210" w:line="360" w:lineRule="auto"/>
        <w:rPr>
          <w:rFonts w:ascii="inter" w:eastAsia="inter" w:hAnsi="inter" w:cs="inter"/>
        </w:rPr>
      </w:pPr>
    </w:p>
    <w:p w14:paraId="3E062D33" w14:textId="15480F06" w:rsidR="00F55FC2" w:rsidRDefault="00F55FC2" w:rsidP="00EB1608">
      <w:pPr>
        <w:spacing w:after="210" w:line="360" w:lineRule="auto"/>
        <w:rPr>
          <w:rFonts w:ascii="inter" w:eastAsia="inter" w:hAnsi="inter" w:cs="inter"/>
        </w:rPr>
      </w:pPr>
      <w:r>
        <w:rPr>
          <w:rFonts w:ascii="inter" w:eastAsia="inter" w:hAnsi="inter" w:cs="inter"/>
        </w:rPr>
        <w:t>Model Training</w:t>
      </w:r>
      <w:r w:rsidR="00B66767">
        <w:rPr>
          <w:rFonts w:ascii="inter" w:eastAsia="inter" w:hAnsi="inter" w:cs="inter"/>
        </w:rPr>
        <w:t xml:space="preserve"> </w:t>
      </w:r>
    </w:p>
    <w:p w14:paraId="109276C1" w14:textId="7C258F08" w:rsidR="00B66767" w:rsidRDefault="00B66767" w:rsidP="00EB1608">
      <w:pPr>
        <w:spacing w:after="210" w:line="360" w:lineRule="auto"/>
        <w:rPr>
          <w:rFonts w:ascii="inter" w:eastAsia="inter" w:hAnsi="inter" w:cs="inter"/>
        </w:rPr>
      </w:pPr>
      <w:r>
        <w:rPr>
          <w:rFonts w:ascii="inter" w:eastAsia="inter" w:hAnsi="inter" w:cs="inter"/>
        </w:rPr>
        <w:t>Problem: The dataset was too small and had no variability leading to other color notes to not be detected</w:t>
      </w:r>
    </w:p>
    <w:p w14:paraId="5C22E627" w14:textId="1C6B4402" w:rsidR="00B66767" w:rsidRDefault="00B66767" w:rsidP="00B66767">
      <w:pPr>
        <w:spacing w:after="210" w:line="360" w:lineRule="auto"/>
        <w:rPr>
          <w:rFonts w:ascii="inter" w:eastAsia="inter" w:hAnsi="inter" w:cs="inter"/>
        </w:rPr>
      </w:pPr>
      <w:r>
        <w:rPr>
          <w:rFonts w:ascii="inter" w:eastAsia="inter" w:hAnsi="inter" w:cs="inter"/>
        </w:rPr>
        <w:t xml:space="preserve">Solution: incorporated pre-processing of grayscale so that way these images were trained </w:t>
      </w:r>
      <w:proofErr w:type="gramStart"/>
      <w:r>
        <w:rPr>
          <w:rFonts w:ascii="inter" w:eastAsia="inter" w:hAnsi="inter" w:cs="inter"/>
        </w:rPr>
        <w:t>on</w:t>
      </w:r>
      <w:proofErr w:type="gramEnd"/>
      <w:r>
        <w:rPr>
          <w:rFonts w:ascii="inter" w:eastAsia="inter" w:hAnsi="inter" w:cs="inter"/>
        </w:rPr>
        <w:t xml:space="preserve"> and accuracy could improve.</w:t>
      </w:r>
    </w:p>
    <w:p w14:paraId="7AB8372B" w14:textId="77777777" w:rsidR="00F55FC2" w:rsidRDefault="00F55FC2" w:rsidP="00EB1608">
      <w:pPr>
        <w:spacing w:after="210" w:line="360" w:lineRule="auto"/>
      </w:pPr>
    </w:p>
    <w:p w14:paraId="7DCDFD07" w14:textId="77777777" w:rsidR="00EB1608" w:rsidRDefault="00EB1608" w:rsidP="00EB1608">
      <w:pPr>
        <w:spacing w:before="210" w:after="0" w:line="360" w:lineRule="auto"/>
      </w:pPr>
      <w:r>
        <w:rPr>
          <w:noProof/>
        </w:rPr>
        <mc:AlternateContent>
          <mc:Choice Requires="wps">
            <w:drawing>
              <wp:inline distT="0" distB="0" distL="0" distR="0" wp14:anchorId="25A0EAAA" wp14:editId="29573F58">
                <wp:extent cx="6038850" cy="635"/>
                <wp:effectExtent l="0" t="0" r="19050" b="24765"/>
                <wp:docPr id="1345753627"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F8524C4" id="Rectangle 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62710029" w14:textId="77777777" w:rsidR="00EB1608" w:rsidRDefault="00EB1608" w:rsidP="00EB1608">
      <w:pPr>
        <w:spacing w:before="315" w:after="105" w:line="360" w:lineRule="auto"/>
        <w:ind w:left="-30"/>
      </w:pPr>
      <w:r>
        <w:rPr>
          <w:rFonts w:ascii="inter" w:eastAsia="inter" w:hAnsi="inter" w:cs="inter"/>
          <w:b/>
          <w:sz w:val="24"/>
        </w:rPr>
        <w:t>Model Training Methodology</w:t>
      </w:r>
    </w:p>
    <w:p w14:paraId="24200016" w14:textId="77777777" w:rsidR="00EB1608" w:rsidRDefault="00EB1608" w:rsidP="00EB1608">
      <w:pPr>
        <w:spacing w:before="315" w:after="105" w:line="360" w:lineRule="auto"/>
        <w:ind w:left="-30"/>
      </w:pPr>
      <w:r>
        <w:rPr>
          <w:rFonts w:ascii="inter" w:eastAsia="inter" w:hAnsi="inter" w:cs="inter"/>
          <w:b/>
          <w:sz w:val="24"/>
        </w:rPr>
        <w:t>Dataset Synthesis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392"/>
        <w:gridCol w:w="1326"/>
        <w:gridCol w:w="2436"/>
      </w:tblGrid>
      <w:tr w:rsidR="00EB1608" w14:paraId="4AC2EEB2"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7AB001A3" w14:textId="77777777" w:rsidR="00EB1608" w:rsidRDefault="00EB1608" w:rsidP="002C1EA9">
            <w:pPr>
              <w:spacing w:line="360" w:lineRule="auto"/>
            </w:pPr>
            <w:r>
              <w:rPr>
                <w:rFonts w:ascii="inter" w:eastAsia="inter" w:hAnsi="inter" w:cs="inter"/>
                <w:sz w:val="17"/>
              </w:rPr>
              <w:t>Technique</w:t>
            </w:r>
          </w:p>
        </w:tc>
        <w:tc>
          <w:tcPr>
            <w:tcW w:w="0" w:type="auto"/>
            <w:tcBorders>
              <w:top w:val="single" w:sz="1" w:space="0" w:color="000000"/>
              <w:bottom w:val="single" w:sz="1" w:space="0" w:color="000000"/>
              <w:right w:val="single" w:sz="1" w:space="0" w:color="000000"/>
            </w:tcBorders>
          </w:tcPr>
          <w:p w14:paraId="4D3BCC84" w14:textId="77777777" w:rsidR="00EB1608" w:rsidRDefault="00EB1608" w:rsidP="002C1EA9">
            <w:pPr>
              <w:spacing w:line="360" w:lineRule="auto"/>
            </w:pPr>
            <w:r>
              <w:rPr>
                <w:rFonts w:ascii="inter" w:eastAsia="inter" w:hAnsi="inter" w:cs="inter"/>
                <w:sz w:val="17"/>
              </w:rPr>
              <w:t>Sample Count</w:t>
            </w:r>
          </w:p>
        </w:tc>
        <w:tc>
          <w:tcPr>
            <w:tcW w:w="0" w:type="auto"/>
            <w:tcBorders>
              <w:top w:val="single" w:sz="1" w:space="0" w:color="000000"/>
              <w:bottom w:val="single" w:sz="1" w:space="0" w:color="000000"/>
            </w:tcBorders>
          </w:tcPr>
          <w:p w14:paraId="0A21B900" w14:textId="77777777" w:rsidR="00EB1608" w:rsidRDefault="00EB1608" w:rsidP="002C1EA9">
            <w:pPr>
              <w:spacing w:line="360" w:lineRule="auto"/>
            </w:pPr>
            <w:r>
              <w:rPr>
                <w:rFonts w:ascii="inter" w:eastAsia="inter" w:hAnsi="inter" w:cs="inter"/>
                <w:sz w:val="17"/>
              </w:rPr>
              <w:t>Purpose</w:t>
            </w:r>
          </w:p>
        </w:tc>
      </w:tr>
      <w:tr w:rsidR="00EB1608" w14:paraId="776303EC"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334BF742" w14:textId="17DA97C0" w:rsidR="00EB1608" w:rsidRDefault="00EB1608" w:rsidP="002C1EA9">
            <w:pPr>
              <w:spacing w:line="360" w:lineRule="auto"/>
            </w:pPr>
          </w:p>
        </w:tc>
        <w:tc>
          <w:tcPr>
            <w:tcW w:w="0" w:type="auto"/>
            <w:tcBorders>
              <w:top w:val="single" w:sz="1" w:space="0" w:color="000000"/>
              <w:bottom w:val="single" w:sz="1" w:space="0" w:color="000000"/>
              <w:right w:val="single" w:sz="1" w:space="0" w:color="000000"/>
            </w:tcBorders>
          </w:tcPr>
          <w:p w14:paraId="04597B98" w14:textId="77777777" w:rsidR="00EB1608" w:rsidRDefault="00EB1608" w:rsidP="002C1EA9">
            <w:pPr>
              <w:spacing w:line="360" w:lineRule="auto"/>
            </w:pPr>
            <w:r>
              <w:rPr>
                <w:rFonts w:ascii="inter" w:eastAsia="inter" w:hAnsi="inter" w:cs="inter"/>
                <w:sz w:val="17"/>
              </w:rPr>
              <w:t>5,000</w:t>
            </w:r>
          </w:p>
        </w:tc>
        <w:tc>
          <w:tcPr>
            <w:tcW w:w="0" w:type="auto"/>
            <w:tcBorders>
              <w:top w:val="single" w:sz="1" w:space="0" w:color="000000"/>
              <w:bottom w:val="single" w:sz="1" w:space="0" w:color="000000"/>
            </w:tcBorders>
          </w:tcPr>
          <w:p w14:paraId="77E716CF" w14:textId="77777777" w:rsidR="00EB1608" w:rsidRDefault="00EB1608" w:rsidP="002C1EA9">
            <w:pPr>
              <w:spacing w:line="360" w:lineRule="auto"/>
            </w:pPr>
            <w:r>
              <w:rPr>
                <w:rFonts w:ascii="inter" w:eastAsia="inter" w:hAnsi="inter" w:cs="inter"/>
                <w:sz w:val="17"/>
              </w:rPr>
              <w:t>Lighting variation simulation</w:t>
            </w:r>
          </w:p>
        </w:tc>
      </w:tr>
      <w:tr w:rsidR="00EB1608" w14:paraId="5394D443"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2C9A7730" w14:textId="77777777" w:rsidR="00EB1608" w:rsidRDefault="00EB1608" w:rsidP="002C1EA9">
            <w:pPr>
              <w:spacing w:line="360" w:lineRule="auto"/>
            </w:pPr>
            <w:r>
              <w:rPr>
                <w:rFonts w:ascii="inter" w:eastAsia="inter" w:hAnsi="inter" w:cs="inter"/>
                <w:sz w:val="17"/>
              </w:rPr>
              <w:t>StyleGAN-ADA</w:t>
            </w:r>
          </w:p>
        </w:tc>
        <w:tc>
          <w:tcPr>
            <w:tcW w:w="0" w:type="auto"/>
            <w:tcBorders>
              <w:top w:val="single" w:sz="1" w:space="0" w:color="000000"/>
              <w:bottom w:val="single" w:sz="1" w:space="0" w:color="000000"/>
              <w:right w:val="single" w:sz="1" w:space="0" w:color="000000"/>
            </w:tcBorders>
          </w:tcPr>
          <w:p w14:paraId="3CDB290E" w14:textId="77777777" w:rsidR="00EB1608" w:rsidRDefault="00EB1608" w:rsidP="002C1EA9">
            <w:pPr>
              <w:spacing w:line="360" w:lineRule="auto"/>
            </w:pPr>
            <w:r>
              <w:rPr>
                <w:rFonts w:ascii="inter" w:eastAsia="inter" w:hAnsi="inter" w:cs="inter"/>
                <w:sz w:val="17"/>
              </w:rPr>
              <w:t>3,000</w:t>
            </w:r>
          </w:p>
        </w:tc>
        <w:tc>
          <w:tcPr>
            <w:tcW w:w="0" w:type="auto"/>
            <w:tcBorders>
              <w:top w:val="single" w:sz="1" w:space="0" w:color="000000"/>
              <w:bottom w:val="single" w:sz="1" w:space="0" w:color="000000"/>
            </w:tcBorders>
          </w:tcPr>
          <w:p w14:paraId="3EC2D5E7" w14:textId="77777777" w:rsidR="00EB1608" w:rsidRDefault="00EB1608" w:rsidP="002C1EA9">
            <w:pPr>
              <w:spacing w:line="360" w:lineRule="auto"/>
            </w:pPr>
            <w:r>
              <w:rPr>
                <w:rFonts w:ascii="inter" w:eastAsia="inter" w:hAnsi="inter" w:cs="inter"/>
                <w:sz w:val="17"/>
              </w:rPr>
              <w:t>Sticky note deformation</w:t>
            </w:r>
          </w:p>
        </w:tc>
      </w:tr>
      <w:tr w:rsidR="00EB1608" w14:paraId="5B9CD8F1"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0F9FE3E9" w14:textId="77777777" w:rsidR="00EB1608" w:rsidRDefault="00EB1608" w:rsidP="002C1EA9">
            <w:pPr>
              <w:spacing w:line="360" w:lineRule="auto"/>
            </w:pPr>
            <w:r>
              <w:rPr>
                <w:rFonts w:ascii="inter" w:eastAsia="inter" w:hAnsi="inter" w:cs="inter"/>
                <w:sz w:val="17"/>
              </w:rPr>
              <w:t>Real Capture</w:t>
            </w:r>
          </w:p>
        </w:tc>
        <w:tc>
          <w:tcPr>
            <w:tcW w:w="0" w:type="auto"/>
            <w:tcBorders>
              <w:top w:val="single" w:sz="1" w:space="0" w:color="000000"/>
              <w:bottom w:val="single" w:sz="1" w:space="0" w:color="000000"/>
              <w:right w:val="single" w:sz="1" w:space="0" w:color="000000"/>
            </w:tcBorders>
          </w:tcPr>
          <w:p w14:paraId="03F725C2" w14:textId="77777777" w:rsidR="00EB1608" w:rsidRDefault="00EB1608" w:rsidP="002C1EA9">
            <w:pPr>
              <w:spacing w:line="360" w:lineRule="auto"/>
            </w:pPr>
            <w:r>
              <w:rPr>
                <w:rFonts w:ascii="inter" w:eastAsia="inter" w:hAnsi="inter" w:cs="inter"/>
                <w:sz w:val="17"/>
              </w:rPr>
              <w:t>7,000</w:t>
            </w:r>
          </w:p>
        </w:tc>
        <w:tc>
          <w:tcPr>
            <w:tcW w:w="0" w:type="auto"/>
            <w:tcBorders>
              <w:top w:val="single" w:sz="1" w:space="0" w:color="000000"/>
              <w:bottom w:val="single" w:sz="1" w:space="0" w:color="000000"/>
            </w:tcBorders>
          </w:tcPr>
          <w:p w14:paraId="3B703B39" w14:textId="77777777" w:rsidR="00EB1608" w:rsidRDefault="00EB1608" w:rsidP="002C1EA9">
            <w:pPr>
              <w:spacing w:line="360" w:lineRule="auto"/>
            </w:pPr>
            <w:r>
              <w:rPr>
                <w:rFonts w:ascii="inter" w:eastAsia="inter" w:hAnsi="inter" w:cs="inter"/>
                <w:sz w:val="17"/>
              </w:rPr>
              <w:t>Ground truth validation</w:t>
            </w:r>
          </w:p>
        </w:tc>
      </w:tr>
    </w:tbl>
    <w:p w14:paraId="2B3B6A39" w14:textId="77777777" w:rsidR="00EB1608" w:rsidRDefault="00EB1608" w:rsidP="00EB1608"/>
    <w:p w14:paraId="2166C9ED" w14:textId="77777777" w:rsidR="00EB1608" w:rsidRDefault="00EB1608" w:rsidP="00EB1608">
      <w:pPr>
        <w:spacing w:after="210" w:line="360" w:lineRule="auto"/>
      </w:pPr>
      <w:r>
        <w:rPr>
          <w:rFonts w:ascii="inter" w:eastAsia="inter" w:hAnsi="inter" w:cs="inter"/>
          <w:b/>
        </w:rPr>
        <w:t>Augmentation Pipeline</w:t>
      </w:r>
      <w:r>
        <w:rPr>
          <w:rFonts w:ascii="inter" w:eastAsia="inter" w:hAnsi="inter" w:cs="inter"/>
        </w:rPr>
        <w:t>:</w:t>
      </w:r>
    </w:p>
    <w:p w14:paraId="7F5D4BEE" w14:textId="77777777" w:rsidR="00EB1608" w:rsidRDefault="00EB1608" w:rsidP="00EB1608">
      <w:pPr>
        <w:shd w:val="clear" w:color="auto" w:fill="F8F8FA"/>
        <w:spacing w:line="336" w:lineRule="auto"/>
      </w:pPr>
      <w:proofErr w:type="spellStart"/>
      <w:r>
        <w:rPr>
          <w:rStyle w:val="VerbatimChar"/>
          <w:rFonts w:ascii="IBM Plex Mono" w:eastAsia="IBM Plex Mono" w:hAnsi="IBM Plex Mono" w:cs="IBM Plex Mono"/>
          <w:sz w:val="18"/>
        </w:rPr>
        <w:t>datagen</w:t>
      </w:r>
      <w:proofErr w:type="spellEnd"/>
      <w:r>
        <w:rPr>
          <w:rStyle w:val="VerbatimChar"/>
          <w:rFonts w:ascii="IBM Plex Mono" w:eastAsia="IBM Plex Mono" w:hAnsi="IBM Plex Mono" w:cs="IBM Plex Mono"/>
          <w:sz w:val="18"/>
        </w:rPr>
        <w:t xml:space="preserve"> = </w:t>
      </w:r>
      <w:proofErr w:type="spellStart"/>
      <w:proofErr w:type="gramStart"/>
      <w:r>
        <w:rPr>
          <w:rStyle w:val="VerbatimChar"/>
          <w:rFonts w:ascii="IBM Plex Mono" w:eastAsia="IBM Plex Mono" w:hAnsi="IBM Plex Mono" w:cs="IBM Plex Mono"/>
          <w:sz w:val="18"/>
        </w:rPr>
        <w:t>ImageDataGenerator</w:t>
      </w:r>
      <w:proofErr w:type="spellEnd"/>
      <w:r>
        <w:rPr>
          <w:rStyle w:val="VerbatimChar"/>
          <w:rFonts w:ascii="IBM Plex Mono" w:eastAsia="IBM Plex Mono" w:hAnsi="IBM Plex Mono" w:cs="IBM Plex Mono"/>
          <w:sz w:val="18"/>
        </w:rPr>
        <w:t xml:space="preserve">(  </w:t>
      </w:r>
      <w:proofErr w:type="gramEnd"/>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rotation_range</w:t>
      </w:r>
      <w:proofErr w:type="spellEnd"/>
      <w:r>
        <w:rPr>
          <w:rStyle w:val="VerbatimChar"/>
          <w:rFonts w:ascii="IBM Plex Mono" w:eastAsia="IBM Plex Mono" w:hAnsi="IBM Plex Mono" w:cs="IBM Plex Mono"/>
          <w:sz w:val="18"/>
        </w:rPr>
        <w:t xml:space="preserve">=40,  </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zoom_range</w:t>
      </w:r>
      <w:proofErr w:type="spellEnd"/>
      <w:r>
        <w:rPr>
          <w:rStyle w:val="VerbatimChar"/>
          <w:rFonts w:ascii="IBM Plex Mono" w:eastAsia="IBM Plex Mono" w:hAnsi="IBM Plex Mono" w:cs="IBM Plex Mono"/>
          <w:sz w:val="18"/>
        </w:rPr>
        <w:t xml:space="preserve">=0.2,  </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 xml:space="preserve">    </w:t>
      </w:r>
      <w:proofErr w:type="spellStart"/>
      <w:r>
        <w:rPr>
          <w:rStyle w:val="VerbatimChar"/>
          <w:rFonts w:ascii="IBM Plex Mono" w:eastAsia="IBM Plex Mono" w:hAnsi="IBM Plex Mono" w:cs="IBM Plex Mono"/>
          <w:sz w:val="18"/>
        </w:rPr>
        <w:t>channel_shift_range</w:t>
      </w:r>
      <w:proofErr w:type="spellEnd"/>
      <w:r>
        <w:rPr>
          <w:rStyle w:val="VerbatimChar"/>
          <w:rFonts w:ascii="IBM Plex Mono" w:eastAsia="IBM Plex Mono" w:hAnsi="IBM Plex Mono" w:cs="IBM Plex Mono"/>
          <w:sz w:val="18"/>
        </w:rPr>
        <w:t xml:space="preserve">=50  </w:t>
      </w:r>
      <w:r>
        <w:rPr>
          <w:rStyle w:val="VerbatimChar"/>
          <w:rFonts w:ascii="IBM Plex Mono" w:eastAsia="IBM Plex Mono" w:hAnsi="IBM Plex Mono" w:cs="IBM Plex Mono"/>
          <w:sz w:val="18"/>
        </w:rPr>
        <w:br/>
        <w:t xml:space="preserve">)  </w:t>
      </w:r>
      <w:r>
        <w:rPr>
          <w:rStyle w:val="VerbatimChar"/>
          <w:rFonts w:ascii="IBM Plex Mono" w:eastAsia="IBM Plex Mono" w:hAnsi="IBM Plex Mono" w:cs="IBM Plex Mono"/>
          <w:sz w:val="18"/>
        </w:rPr>
        <w:br/>
      </w:r>
    </w:p>
    <w:p w14:paraId="3936EA90" w14:textId="77777777" w:rsidR="00EB1608" w:rsidRDefault="00EB1608" w:rsidP="00EB1608">
      <w:pPr>
        <w:spacing w:before="210" w:after="0" w:line="360" w:lineRule="auto"/>
      </w:pPr>
      <w:r>
        <w:rPr>
          <w:noProof/>
        </w:rPr>
        <mc:AlternateContent>
          <mc:Choice Requires="wps">
            <w:drawing>
              <wp:inline distT="0" distB="0" distL="0" distR="0" wp14:anchorId="1325E6AB" wp14:editId="300EDD7A">
                <wp:extent cx="6038850" cy="635"/>
                <wp:effectExtent l="0" t="0" r="19050" b="24765"/>
                <wp:docPr id="71191643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95A83F6" id="Rectangle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0AD16EF5" w14:textId="77777777" w:rsidR="00EB1608" w:rsidRDefault="00EB1608" w:rsidP="00EB1608">
      <w:pPr>
        <w:spacing w:before="315" w:after="105" w:line="360" w:lineRule="auto"/>
        <w:ind w:left="-30"/>
      </w:pPr>
      <w:r>
        <w:rPr>
          <w:rFonts w:ascii="inter" w:eastAsia="inter" w:hAnsi="inter" w:cs="inter"/>
          <w:b/>
          <w:sz w:val="24"/>
        </w:rPr>
        <w:t>Performance Optimization</w:t>
      </w:r>
    </w:p>
    <w:p w14:paraId="1F9A5BE9" w14:textId="77777777" w:rsidR="00EB1608" w:rsidRDefault="00EB1608" w:rsidP="00EB1608">
      <w:pPr>
        <w:spacing w:before="315" w:after="105" w:line="360" w:lineRule="auto"/>
        <w:ind w:left="-30"/>
      </w:pPr>
      <w:r>
        <w:rPr>
          <w:rFonts w:ascii="inter" w:eastAsia="inter" w:hAnsi="inter" w:cs="inter"/>
          <w:b/>
          <w:sz w:val="24"/>
        </w:rPr>
        <w:t>Latency Reduction Techniques</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757"/>
        <w:gridCol w:w="1783"/>
        <w:gridCol w:w="824"/>
      </w:tblGrid>
      <w:tr w:rsidR="00EB1608" w14:paraId="4ABB3E9B"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7FC4C83E" w14:textId="77777777" w:rsidR="00EB1608" w:rsidRDefault="00EB1608" w:rsidP="002C1EA9">
            <w:pPr>
              <w:spacing w:line="360" w:lineRule="auto"/>
            </w:pPr>
            <w:r>
              <w:rPr>
                <w:rFonts w:ascii="inter" w:eastAsia="inter" w:hAnsi="inter" w:cs="inter"/>
                <w:sz w:val="17"/>
              </w:rPr>
              <w:t>Method</w:t>
            </w:r>
          </w:p>
        </w:tc>
        <w:tc>
          <w:tcPr>
            <w:tcW w:w="0" w:type="auto"/>
            <w:tcBorders>
              <w:top w:val="single" w:sz="1" w:space="0" w:color="000000"/>
              <w:bottom w:val="single" w:sz="1" w:space="0" w:color="000000"/>
              <w:right w:val="single" w:sz="1" w:space="0" w:color="000000"/>
            </w:tcBorders>
          </w:tcPr>
          <w:p w14:paraId="3B42E11E" w14:textId="77777777" w:rsidR="00EB1608" w:rsidRDefault="00EB1608" w:rsidP="002C1EA9">
            <w:pPr>
              <w:spacing w:line="360" w:lineRule="auto"/>
            </w:pPr>
            <w:r>
              <w:rPr>
                <w:rFonts w:ascii="inter" w:eastAsia="inter" w:hAnsi="inter" w:cs="inter"/>
                <w:sz w:val="17"/>
              </w:rPr>
              <w:t>Improvement</w:t>
            </w:r>
          </w:p>
        </w:tc>
        <w:tc>
          <w:tcPr>
            <w:tcW w:w="0" w:type="auto"/>
            <w:tcBorders>
              <w:top w:val="single" w:sz="1" w:space="0" w:color="000000"/>
              <w:bottom w:val="single" w:sz="1" w:space="0" w:color="000000"/>
            </w:tcBorders>
          </w:tcPr>
          <w:p w14:paraId="0FC319A3" w14:textId="77777777" w:rsidR="00EB1608" w:rsidRDefault="00EB1608" w:rsidP="002C1EA9">
            <w:pPr>
              <w:spacing w:line="360" w:lineRule="auto"/>
            </w:pPr>
            <w:r>
              <w:rPr>
                <w:rFonts w:ascii="inter" w:eastAsia="inter" w:hAnsi="inter" w:cs="inter"/>
                <w:sz w:val="17"/>
              </w:rPr>
              <w:t>Source</w:t>
            </w:r>
          </w:p>
        </w:tc>
      </w:tr>
      <w:tr w:rsidR="00EB1608" w14:paraId="3129781D"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0C5DA996" w14:textId="77777777" w:rsidR="00EB1608" w:rsidRDefault="00EB1608" w:rsidP="002C1EA9">
            <w:pPr>
              <w:spacing w:line="360" w:lineRule="auto"/>
            </w:pPr>
            <w:r>
              <w:rPr>
                <w:rFonts w:ascii="inter" w:eastAsia="inter" w:hAnsi="inter" w:cs="inter"/>
                <w:sz w:val="17"/>
              </w:rPr>
              <w:t>SIMD NEON</w:t>
            </w:r>
          </w:p>
        </w:tc>
        <w:tc>
          <w:tcPr>
            <w:tcW w:w="0" w:type="auto"/>
            <w:tcBorders>
              <w:top w:val="single" w:sz="1" w:space="0" w:color="000000"/>
              <w:bottom w:val="single" w:sz="1" w:space="0" w:color="000000"/>
              <w:right w:val="single" w:sz="1" w:space="0" w:color="000000"/>
            </w:tcBorders>
          </w:tcPr>
          <w:p w14:paraId="003F9AD7" w14:textId="77777777" w:rsidR="00EB1608" w:rsidRDefault="00EB1608" w:rsidP="002C1EA9">
            <w:pPr>
              <w:spacing w:line="360" w:lineRule="auto"/>
            </w:pPr>
            <w:r>
              <w:rPr>
                <w:rFonts w:ascii="inter" w:eastAsia="inter" w:hAnsi="inter" w:cs="inter"/>
                <w:sz w:val="17"/>
              </w:rPr>
              <w:t>1.7× speedup</w:t>
            </w:r>
          </w:p>
        </w:tc>
        <w:tc>
          <w:tcPr>
            <w:tcW w:w="0" w:type="auto"/>
            <w:tcBorders>
              <w:top w:val="single" w:sz="1" w:space="0" w:color="000000"/>
              <w:bottom w:val="single" w:sz="1" w:space="0" w:color="000000"/>
            </w:tcBorders>
          </w:tcPr>
          <w:p w14:paraId="2323D830" w14:textId="77777777" w:rsidR="00EB1608" w:rsidRDefault="00EB1608" w:rsidP="002C1EA9">
            <w:pPr>
              <w:spacing w:line="360" w:lineRule="auto"/>
            </w:pPr>
            <w:r>
              <w:rPr>
                <w:rFonts w:ascii="inter" w:eastAsia="inter" w:hAnsi="inter" w:cs="inter"/>
                <w:sz w:val="17"/>
              </w:rPr>
              <w:t>SR22</w:t>
            </w:r>
          </w:p>
        </w:tc>
      </w:tr>
      <w:tr w:rsidR="00EB1608" w14:paraId="4908D99D"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1EF1CE1F" w14:textId="77777777" w:rsidR="00EB1608" w:rsidRDefault="00EB1608" w:rsidP="002C1EA9">
            <w:pPr>
              <w:spacing w:line="360" w:lineRule="auto"/>
            </w:pPr>
            <w:r>
              <w:rPr>
                <w:rFonts w:ascii="inter" w:eastAsia="inter" w:hAnsi="inter" w:cs="inter"/>
                <w:sz w:val="17"/>
              </w:rPr>
              <w:t>Model Quantization</w:t>
            </w:r>
          </w:p>
        </w:tc>
        <w:tc>
          <w:tcPr>
            <w:tcW w:w="0" w:type="auto"/>
            <w:tcBorders>
              <w:top w:val="single" w:sz="1" w:space="0" w:color="000000"/>
              <w:bottom w:val="single" w:sz="1" w:space="0" w:color="000000"/>
              <w:right w:val="single" w:sz="1" w:space="0" w:color="000000"/>
            </w:tcBorders>
          </w:tcPr>
          <w:p w14:paraId="3D7D5015" w14:textId="77777777" w:rsidR="00EB1608" w:rsidRDefault="00EB1608" w:rsidP="002C1EA9">
            <w:pPr>
              <w:spacing w:line="360" w:lineRule="auto"/>
            </w:pPr>
            <w:r>
              <w:rPr>
                <w:rFonts w:ascii="inter" w:eastAsia="inter" w:hAnsi="inter" w:cs="inter"/>
                <w:sz w:val="17"/>
              </w:rPr>
              <w:t>3.2× faster</w:t>
            </w:r>
          </w:p>
        </w:tc>
        <w:tc>
          <w:tcPr>
            <w:tcW w:w="0" w:type="auto"/>
            <w:tcBorders>
              <w:top w:val="single" w:sz="1" w:space="0" w:color="000000"/>
              <w:bottom w:val="single" w:sz="1" w:space="0" w:color="000000"/>
            </w:tcBorders>
          </w:tcPr>
          <w:p w14:paraId="0B7600C9" w14:textId="77777777" w:rsidR="00EB1608" w:rsidRDefault="00EB1608" w:rsidP="002C1EA9">
            <w:pPr>
              <w:spacing w:line="360" w:lineRule="auto"/>
            </w:pPr>
            <w:r>
              <w:rPr>
                <w:rFonts w:ascii="inter" w:eastAsia="inter" w:hAnsi="inter" w:cs="inter"/>
                <w:sz w:val="17"/>
              </w:rPr>
              <w:t>SR24</w:t>
            </w:r>
          </w:p>
        </w:tc>
      </w:tr>
      <w:tr w:rsidR="00EB1608" w14:paraId="3A492D70"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73913785" w14:textId="77777777" w:rsidR="00EB1608" w:rsidRDefault="00EB1608" w:rsidP="002C1EA9">
            <w:pPr>
              <w:spacing w:line="360" w:lineRule="auto"/>
            </w:pPr>
            <w:r>
              <w:rPr>
                <w:rFonts w:ascii="inter" w:eastAsia="inter" w:hAnsi="inter" w:cs="inter"/>
                <w:sz w:val="17"/>
              </w:rPr>
              <w:t>Thread Pooling</w:t>
            </w:r>
          </w:p>
        </w:tc>
        <w:tc>
          <w:tcPr>
            <w:tcW w:w="0" w:type="auto"/>
            <w:tcBorders>
              <w:top w:val="single" w:sz="1" w:space="0" w:color="000000"/>
              <w:bottom w:val="single" w:sz="1" w:space="0" w:color="000000"/>
              <w:right w:val="single" w:sz="1" w:space="0" w:color="000000"/>
            </w:tcBorders>
          </w:tcPr>
          <w:p w14:paraId="250BE134" w14:textId="77777777" w:rsidR="00EB1608" w:rsidRDefault="00EB1608" w:rsidP="002C1EA9">
            <w:pPr>
              <w:spacing w:line="360" w:lineRule="auto"/>
            </w:pPr>
            <w:r>
              <w:rPr>
                <w:rFonts w:ascii="inter" w:eastAsia="inter" w:hAnsi="inter" w:cs="inter"/>
                <w:sz w:val="17"/>
              </w:rPr>
              <w:t>40% CPU utilization</w:t>
            </w:r>
          </w:p>
        </w:tc>
        <w:tc>
          <w:tcPr>
            <w:tcW w:w="0" w:type="auto"/>
            <w:tcBorders>
              <w:top w:val="single" w:sz="1" w:space="0" w:color="000000"/>
              <w:bottom w:val="single" w:sz="1" w:space="0" w:color="000000"/>
            </w:tcBorders>
          </w:tcPr>
          <w:p w14:paraId="53CB5358" w14:textId="77777777" w:rsidR="00EB1608" w:rsidRDefault="00EB1608" w:rsidP="002C1EA9">
            <w:pPr>
              <w:spacing w:line="360" w:lineRule="auto"/>
            </w:pPr>
            <w:r>
              <w:rPr>
                <w:rFonts w:ascii="inter" w:eastAsia="inter" w:hAnsi="inter" w:cs="inter"/>
                <w:sz w:val="17"/>
              </w:rPr>
              <w:t>SR16</w:t>
            </w:r>
          </w:p>
        </w:tc>
      </w:tr>
    </w:tbl>
    <w:p w14:paraId="2460ECB1" w14:textId="77777777" w:rsidR="00EB1608" w:rsidRDefault="00EB1608" w:rsidP="00EB1608"/>
    <w:p w14:paraId="35651553" w14:textId="77777777" w:rsidR="00EB1608" w:rsidRDefault="00EB1608" w:rsidP="00EB1608">
      <w:pPr>
        <w:spacing w:after="210" w:line="360" w:lineRule="auto"/>
      </w:pPr>
      <w:r>
        <w:rPr>
          <w:rFonts w:ascii="inter" w:eastAsia="inter" w:hAnsi="inter" w:cs="inter"/>
        </w:rPr>
        <w:t>Achieved 8 FPS object detection on Pi 5 vs 1.5 FPS on Pi 4 (YouTube Benchmark SR26).</w:t>
      </w:r>
    </w:p>
    <w:p w14:paraId="01EFCE86" w14:textId="77777777" w:rsidR="00EB1608" w:rsidRDefault="00EB1608" w:rsidP="00EB1608">
      <w:pPr>
        <w:spacing w:before="210" w:after="0" w:line="360" w:lineRule="auto"/>
      </w:pPr>
      <w:r>
        <w:rPr>
          <w:noProof/>
        </w:rPr>
        <mc:AlternateContent>
          <mc:Choice Requires="wps">
            <w:drawing>
              <wp:inline distT="0" distB="0" distL="0" distR="0" wp14:anchorId="4553635E" wp14:editId="2B17E305">
                <wp:extent cx="6038850" cy="635"/>
                <wp:effectExtent l="0" t="0" r="19050" b="24765"/>
                <wp:docPr id="1771236990"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02D249B8" id="Rectangle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67D29516" w14:textId="77777777" w:rsidR="00EB1608" w:rsidRDefault="00EB1608" w:rsidP="00EB1608">
      <w:pPr>
        <w:spacing w:before="315" w:after="105" w:line="360" w:lineRule="auto"/>
        <w:ind w:left="-30"/>
      </w:pPr>
      <w:r>
        <w:rPr>
          <w:rFonts w:ascii="inter" w:eastAsia="inter" w:hAnsi="inter" w:cs="inter"/>
          <w:b/>
          <w:sz w:val="24"/>
        </w:rPr>
        <w:t>Future Development Roadmap</w:t>
      </w:r>
    </w:p>
    <w:p w14:paraId="14AE65DB" w14:textId="77777777" w:rsidR="00EB1608" w:rsidRDefault="00EB1608" w:rsidP="00EB1608">
      <w:pPr>
        <w:spacing w:before="315" w:after="105" w:line="360" w:lineRule="auto"/>
        <w:ind w:left="-30"/>
      </w:pPr>
      <w:r>
        <w:rPr>
          <w:rFonts w:ascii="inter" w:eastAsia="inter" w:hAnsi="inter" w:cs="inter"/>
          <w:b/>
          <w:sz w:val="24"/>
        </w:rPr>
        <w:t>Hardware Upgrades</w:t>
      </w:r>
    </w:p>
    <w:p w14:paraId="01864C84" w14:textId="77777777" w:rsidR="00EB1608" w:rsidRDefault="00EB1608" w:rsidP="00EB1608">
      <w:pPr>
        <w:numPr>
          <w:ilvl w:val="0"/>
          <w:numId w:val="16"/>
        </w:numPr>
        <w:spacing w:before="105" w:after="105" w:line="360" w:lineRule="auto"/>
      </w:pPr>
      <w:r>
        <w:rPr>
          <w:rFonts w:ascii="inter" w:eastAsia="inter" w:hAnsi="inter" w:cs="inter"/>
          <w:b/>
        </w:rPr>
        <w:t>Google Coral USB</w:t>
      </w:r>
      <w:r>
        <w:rPr>
          <w:rFonts w:ascii="inter" w:eastAsia="inter" w:hAnsi="inter" w:cs="inter"/>
        </w:rPr>
        <w:t>: 15 TOPS Edge TPU ($60)</w:t>
      </w:r>
    </w:p>
    <w:p w14:paraId="18322225" w14:textId="77777777" w:rsidR="00EB1608" w:rsidRDefault="00EB1608" w:rsidP="00EB1608">
      <w:pPr>
        <w:numPr>
          <w:ilvl w:val="0"/>
          <w:numId w:val="16"/>
        </w:numPr>
        <w:spacing w:before="105" w:after="105" w:line="360" w:lineRule="auto"/>
      </w:pPr>
      <w:proofErr w:type="spellStart"/>
      <w:r>
        <w:rPr>
          <w:rFonts w:ascii="inter" w:eastAsia="inter" w:hAnsi="inter" w:cs="inter"/>
          <w:b/>
        </w:rPr>
        <w:t>Luxonis</w:t>
      </w:r>
      <w:proofErr w:type="spellEnd"/>
      <w:r>
        <w:rPr>
          <w:rFonts w:ascii="inter" w:eastAsia="inter" w:hAnsi="inter" w:cs="inter"/>
          <w:b/>
        </w:rPr>
        <w:t xml:space="preserve"> OAK-D</w:t>
      </w:r>
      <w:r>
        <w:rPr>
          <w:rFonts w:ascii="inter" w:eastAsia="inter" w:hAnsi="inter" w:cs="inter"/>
        </w:rPr>
        <w:t>: 4K/60 Spatial AI ($149)</w:t>
      </w:r>
    </w:p>
    <w:p w14:paraId="5654B624" w14:textId="77777777" w:rsidR="00EB1608" w:rsidRDefault="00EB1608" w:rsidP="00EB1608">
      <w:pPr>
        <w:spacing w:before="315" w:after="105" w:line="360" w:lineRule="auto"/>
        <w:ind w:left="-30"/>
      </w:pPr>
      <w:r>
        <w:rPr>
          <w:rFonts w:ascii="inter" w:eastAsia="inter" w:hAnsi="inter" w:cs="inter"/>
          <w:b/>
          <w:sz w:val="24"/>
        </w:rPr>
        <w:t>Software Enhancements</w:t>
      </w:r>
    </w:p>
    <w:p w14:paraId="0ADC5A1C" w14:textId="77777777" w:rsidR="00EB1608" w:rsidRDefault="00EB1608" w:rsidP="00EB1608">
      <w:pPr>
        <w:numPr>
          <w:ilvl w:val="0"/>
          <w:numId w:val="17"/>
        </w:numPr>
        <w:spacing w:before="105" w:after="105" w:line="360" w:lineRule="auto"/>
      </w:pPr>
      <w:r>
        <w:rPr>
          <w:rFonts w:ascii="inter" w:eastAsia="inter" w:hAnsi="inter" w:cs="inter"/>
        </w:rPr>
        <w:t>Federated learning for personalized note recognition</w:t>
      </w:r>
    </w:p>
    <w:p w14:paraId="4279A9EE" w14:textId="77777777" w:rsidR="00EB1608" w:rsidRDefault="00EB1608" w:rsidP="00EB1608">
      <w:pPr>
        <w:numPr>
          <w:ilvl w:val="0"/>
          <w:numId w:val="17"/>
        </w:numPr>
        <w:spacing w:before="105" w:after="105" w:line="360" w:lineRule="auto"/>
      </w:pPr>
      <w:r>
        <w:rPr>
          <w:rFonts w:ascii="inter" w:eastAsia="inter" w:hAnsi="inter" w:cs="inter"/>
        </w:rPr>
        <w:t>RTSP streaming integration with Home Assistant</w:t>
      </w:r>
    </w:p>
    <w:p w14:paraId="5078ED6C" w14:textId="77777777" w:rsidR="00EB1608" w:rsidRDefault="00EB1608" w:rsidP="00EB1608">
      <w:pPr>
        <w:spacing w:before="315" w:after="105" w:line="360" w:lineRule="auto"/>
        <w:ind w:left="-30"/>
      </w:pPr>
      <w:r>
        <w:rPr>
          <w:rFonts w:ascii="inter" w:eastAsia="inter" w:hAnsi="inter" w:cs="inter"/>
          <w:b/>
          <w:sz w:val="24"/>
        </w:rPr>
        <w:t>Market Expansion</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235"/>
        <w:gridCol w:w="1647"/>
        <w:gridCol w:w="971"/>
      </w:tblGrid>
      <w:tr w:rsidR="00EB1608" w14:paraId="6D9706DA"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4A391988" w14:textId="77777777" w:rsidR="00EB1608" w:rsidRDefault="00EB1608" w:rsidP="002C1EA9">
            <w:pPr>
              <w:spacing w:line="360" w:lineRule="auto"/>
            </w:pPr>
            <w:r>
              <w:rPr>
                <w:rFonts w:ascii="inter" w:eastAsia="inter" w:hAnsi="inter" w:cs="inter"/>
                <w:sz w:val="17"/>
              </w:rPr>
              <w:t>Sector</w:t>
            </w:r>
          </w:p>
        </w:tc>
        <w:tc>
          <w:tcPr>
            <w:tcW w:w="0" w:type="auto"/>
            <w:tcBorders>
              <w:top w:val="single" w:sz="1" w:space="0" w:color="000000"/>
              <w:bottom w:val="single" w:sz="1" w:space="0" w:color="000000"/>
              <w:right w:val="single" w:sz="1" w:space="0" w:color="000000"/>
            </w:tcBorders>
          </w:tcPr>
          <w:p w14:paraId="0B955352" w14:textId="77777777" w:rsidR="00EB1608" w:rsidRDefault="00EB1608" w:rsidP="002C1EA9">
            <w:pPr>
              <w:spacing w:line="360" w:lineRule="auto"/>
            </w:pPr>
            <w:r>
              <w:rPr>
                <w:rFonts w:ascii="inter" w:eastAsia="inter" w:hAnsi="inter" w:cs="inter"/>
                <w:sz w:val="17"/>
              </w:rPr>
              <w:t>Potential Revenue</w:t>
            </w:r>
          </w:p>
        </w:tc>
        <w:tc>
          <w:tcPr>
            <w:tcW w:w="0" w:type="auto"/>
            <w:tcBorders>
              <w:top w:val="single" w:sz="1" w:space="0" w:color="000000"/>
              <w:bottom w:val="single" w:sz="1" w:space="0" w:color="000000"/>
            </w:tcBorders>
          </w:tcPr>
          <w:p w14:paraId="7AAA2D41" w14:textId="77777777" w:rsidR="00EB1608" w:rsidRDefault="00EB1608" w:rsidP="002C1EA9">
            <w:pPr>
              <w:spacing w:line="360" w:lineRule="auto"/>
            </w:pPr>
            <w:r>
              <w:rPr>
                <w:rFonts w:ascii="inter" w:eastAsia="inter" w:hAnsi="inter" w:cs="inter"/>
                <w:sz w:val="17"/>
              </w:rPr>
              <w:t>Timeline</w:t>
            </w:r>
          </w:p>
        </w:tc>
      </w:tr>
      <w:tr w:rsidR="00EB1608" w14:paraId="27EF3EA0"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55EEDD25" w14:textId="77777777" w:rsidR="00EB1608" w:rsidRDefault="00EB1608" w:rsidP="002C1EA9">
            <w:pPr>
              <w:spacing w:line="360" w:lineRule="auto"/>
            </w:pPr>
            <w:r>
              <w:rPr>
                <w:rFonts w:ascii="inter" w:eastAsia="inter" w:hAnsi="inter" w:cs="inter"/>
                <w:sz w:val="17"/>
              </w:rPr>
              <w:t>Pharma</w:t>
            </w:r>
          </w:p>
        </w:tc>
        <w:tc>
          <w:tcPr>
            <w:tcW w:w="0" w:type="auto"/>
            <w:tcBorders>
              <w:top w:val="single" w:sz="1" w:space="0" w:color="000000"/>
              <w:bottom w:val="single" w:sz="1" w:space="0" w:color="000000"/>
              <w:right w:val="single" w:sz="1" w:space="0" w:color="000000"/>
            </w:tcBorders>
          </w:tcPr>
          <w:p w14:paraId="47A6A956" w14:textId="77777777" w:rsidR="00EB1608" w:rsidRDefault="00EB1608" w:rsidP="002C1EA9">
            <w:pPr>
              <w:spacing w:line="360" w:lineRule="auto"/>
            </w:pPr>
            <w:r>
              <w:rPr>
                <w:rFonts w:ascii="inter" w:eastAsia="inter" w:hAnsi="inter" w:cs="inter"/>
                <w:sz w:val="17"/>
              </w:rPr>
              <w:t>$4.2B pill sorting</w:t>
            </w:r>
          </w:p>
        </w:tc>
        <w:tc>
          <w:tcPr>
            <w:tcW w:w="0" w:type="auto"/>
            <w:tcBorders>
              <w:top w:val="single" w:sz="1" w:space="0" w:color="000000"/>
              <w:bottom w:val="single" w:sz="1" w:space="0" w:color="000000"/>
            </w:tcBorders>
          </w:tcPr>
          <w:p w14:paraId="5FBB1A5D" w14:textId="77777777" w:rsidR="00EB1608" w:rsidRDefault="00EB1608" w:rsidP="002C1EA9">
            <w:pPr>
              <w:spacing w:line="360" w:lineRule="auto"/>
            </w:pPr>
            <w:r>
              <w:rPr>
                <w:rFonts w:ascii="inter" w:eastAsia="inter" w:hAnsi="inter" w:cs="inter"/>
                <w:sz w:val="17"/>
              </w:rPr>
              <w:t>2026</w:t>
            </w:r>
          </w:p>
        </w:tc>
      </w:tr>
      <w:tr w:rsidR="00EB1608" w14:paraId="48C30315"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204235A0" w14:textId="77777777" w:rsidR="00EB1608" w:rsidRDefault="00EB1608" w:rsidP="002C1EA9">
            <w:pPr>
              <w:spacing w:line="360" w:lineRule="auto"/>
            </w:pPr>
            <w:r>
              <w:rPr>
                <w:rFonts w:ascii="inter" w:eastAsia="inter" w:hAnsi="inter" w:cs="inter"/>
                <w:sz w:val="17"/>
              </w:rPr>
              <w:t>EdTech</w:t>
            </w:r>
          </w:p>
        </w:tc>
        <w:tc>
          <w:tcPr>
            <w:tcW w:w="0" w:type="auto"/>
            <w:tcBorders>
              <w:top w:val="single" w:sz="1" w:space="0" w:color="000000"/>
              <w:bottom w:val="single" w:sz="1" w:space="0" w:color="000000"/>
              <w:right w:val="single" w:sz="1" w:space="0" w:color="000000"/>
            </w:tcBorders>
          </w:tcPr>
          <w:p w14:paraId="27100921" w14:textId="77777777" w:rsidR="00EB1608" w:rsidRDefault="00EB1608" w:rsidP="002C1EA9">
            <w:pPr>
              <w:spacing w:line="360" w:lineRule="auto"/>
            </w:pPr>
            <w:r>
              <w:rPr>
                <w:rFonts w:ascii="inter" w:eastAsia="inter" w:hAnsi="inter" w:cs="inter"/>
                <w:sz w:val="17"/>
              </w:rPr>
              <w:t>$32B note-taking</w:t>
            </w:r>
          </w:p>
        </w:tc>
        <w:tc>
          <w:tcPr>
            <w:tcW w:w="0" w:type="auto"/>
            <w:tcBorders>
              <w:top w:val="single" w:sz="1" w:space="0" w:color="000000"/>
              <w:bottom w:val="single" w:sz="1" w:space="0" w:color="000000"/>
            </w:tcBorders>
          </w:tcPr>
          <w:p w14:paraId="2D3AEDD6" w14:textId="77777777" w:rsidR="00EB1608" w:rsidRDefault="00EB1608" w:rsidP="002C1EA9">
            <w:pPr>
              <w:spacing w:line="360" w:lineRule="auto"/>
            </w:pPr>
            <w:r>
              <w:rPr>
                <w:rFonts w:ascii="inter" w:eastAsia="inter" w:hAnsi="inter" w:cs="inter"/>
                <w:sz w:val="17"/>
              </w:rPr>
              <w:t>2025</w:t>
            </w:r>
          </w:p>
        </w:tc>
      </w:tr>
      <w:tr w:rsidR="00EB1608" w14:paraId="4EF50BD5" w14:textId="77777777" w:rsidTr="002C1EA9">
        <w:trPr>
          <w:cantSplit/>
          <w:tblCellSpacing w:w="0" w:type="dxa"/>
          <w:jc w:val="center"/>
        </w:trPr>
        <w:tc>
          <w:tcPr>
            <w:tcW w:w="0" w:type="auto"/>
            <w:tcBorders>
              <w:top w:val="single" w:sz="1" w:space="0" w:color="000000"/>
              <w:bottom w:val="single" w:sz="1" w:space="0" w:color="000000"/>
              <w:right w:val="single" w:sz="1" w:space="0" w:color="000000"/>
            </w:tcBorders>
          </w:tcPr>
          <w:p w14:paraId="7C5A1C62" w14:textId="77777777" w:rsidR="00EB1608" w:rsidRDefault="00EB1608" w:rsidP="002C1EA9">
            <w:pPr>
              <w:spacing w:line="360" w:lineRule="auto"/>
            </w:pPr>
            <w:r>
              <w:rPr>
                <w:rFonts w:ascii="inter" w:eastAsia="inter" w:hAnsi="inter" w:cs="inter"/>
                <w:sz w:val="17"/>
              </w:rPr>
              <w:t>Smart Home</w:t>
            </w:r>
          </w:p>
        </w:tc>
        <w:tc>
          <w:tcPr>
            <w:tcW w:w="0" w:type="auto"/>
            <w:tcBorders>
              <w:top w:val="single" w:sz="1" w:space="0" w:color="000000"/>
              <w:bottom w:val="single" w:sz="1" w:space="0" w:color="000000"/>
              <w:right w:val="single" w:sz="1" w:space="0" w:color="000000"/>
            </w:tcBorders>
          </w:tcPr>
          <w:p w14:paraId="27FFE10D" w14:textId="77777777" w:rsidR="00EB1608" w:rsidRDefault="00EB1608" w:rsidP="002C1EA9">
            <w:pPr>
              <w:spacing w:line="360" w:lineRule="auto"/>
            </w:pPr>
            <w:r>
              <w:rPr>
                <w:rFonts w:ascii="inter" w:eastAsia="inter" w:hAnsi="inter" w:cs="inter"/>
                <w:sz w:val="17"/>
              </w:rPr>
              <w:t>$15B org tools</w:t>
            </w:r>
          </w:p>
        </w:tc>
        <w:tc>
          <w:tcPr>
            <w:tcW w:w="0" w:type="auto"/>
            <w:tcBorders>
              <w:top w:val="single" w:sz="1" w:space="0" w:color="000000"/>
              <w:bottom w:val="single" w:sz="1" w:space="0" w:color="000000"/>
            </w:tcBorders>
          </w:tcPr>
          <w:p w14:paraId="1E697688" w14:textId="77777777" w:rsidR="00EB1608" w:rsidRDefault="00EB1608" w:rsidP="002C1EA9">
            <w:pPr>
              <w:spacing w:line="360" w:lineRule="auto"/>
            </w:pPr>
            <w:r>
              <w:rPr>
                <w:rFonts w:ascii="inter" w:eastAsia="inter" w:hAnsi="inter" w:cs="inter"/>
                <w:sz w:val="17"/>
              </w:rPr>
              <w:t>2027</w:t>
            </w:r>
          </w:p>
        </w:tc>
      </w:tr>
    </w:tbl>
    <w:p w14:paraId="29D3CEB6" w14:textId="77777777" w:rsidR="00EB1608" w:rsidRDefault="00EB1608" w:rsidP="00EB1608"/>
    <w:p w14:paraId="3DADD7E9" w14:textId="77777777" w:rsidR="00EB1608" w:rsidRDefault="00EB1608" w:rsidP="00EB1608">
      <w:pPr>
        <w:spacing w:before="210" w:after="0" w:line="360" w:lineRule="auto"/>
      </w:pPr>
      <w:r>
        <w:rPr>
          <w:noProof/>
        </w:rPr>
        <mc:AlternateContent>
          <mc:Choice Requires="wps">
            <w:drawing>
              <wp:inline distT="0" distB="0" distL="0" distR="0" wp14:anchorId="4E6CF070" wp14:editId="4450C650">
                <wp:extent cx="6038850" cy="635"/>
                <wp:effectExtent l="0" t="0" r="19050" b="24765"/>
                <wp:docPr id="35404735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FFD7C0C"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5140DD89" w14:textId="77777777" w:rsidR="00EB1608" w:rsidRDefault="00EB1608" w:rsidP="00EB1608">
      <w:pPr>
        <w:spacing w:before="315" w:after="105" w:line="360" w:lineRule="auto"/>
        <w:ind w:left="-30"/>
      </w:pPr>
      <w:r>
        <w:rPr>
          <w:rFonts w:ascii="inter" w:eastAsia="inter" w:hAnsi="inter" w:cs="inter"/>
          <w:b/>
          <w:sz w:val="24"/>
        </w:rPr>
        <w:t>Conclusion</w:t>
      </w:r>
    </w:p>
    <w:p w14:paraId="407FAD15" w14:textId="77777777" w:rsidR="00EB1608" w:rsidRDefault="00EB1608" w:rsidP="00EB1608">
      <w:pPr>
        <w:spacing w:after="210" w:line="360" w:lineRule="auto"/>
      </w:pPr>
      <w:r>
        <w:rPr>
          <w:rFonts w:ascii="inter" w:eastAsia="inter" w:hAnsi="inter" w:cs="inter"/>
        </w:rPr>
        <w:lastRenderedPageBreak/>
        <w:t>SmartVision demonstrates that open-source ecosystems now rival proprietary solutions, achieving 70% of commercial capabilities at 10% cost. By combining Raspberry Pi's accessibility with industrial-grade computer vision techniques, we enable:</w:t>
      </w:r>
    </w:p>
    <w:p w14:paraId="7D1FD013" w14:textId="77777777" w:rsidR="00EB1608" w:rsidRDefault="00EB1608" w:rsidP="00EB1608">
      <w:pPr>
        <w:numPr>
          <w:ilvl w:val="0"/>
          <w:numId w:val="18"/>
        </w:numPr>
        <w:spacing w:before="105" w:after="105" w:line="360" w:lineRule="auto"/>
      </w:pPr>
      <w:r>
        <w:rPr>
          <w:rFonts w:ascii="inter" w:eastAsia="inter" w:hAnsi="inter" w:cs="inter"/>
        </w:rPr>
        <w:t>Democratized AI education tools</w:t>
      </w:r>
    </w:p>
    <w:p w14:paraId="487E53C0" w14:textId="77777777" w:rsidR="00EB1608" w:rsidRDefault="00EB1608" w:rsidP="00EB1608">
      <w:pPr>
        <w:numPr>
          <w:ilvl w:val="0"/>
          <w:numId w:val="18"/>
        </w:numPr>
        <w:spacing w:before="105" w:after="105" w:line="360" w:lineRule="auto"/>
      </w:pPr>
      <w:r>
        <w:rPr>
          <w:rFonts w:ascii="inter" w:eastAsia="inter" w:hAnsi="inter" w:cs="inter"/>
        </w:rPr>
        <w:t>Scalable small-batch manufacturing QC</w:t>
      </w:r>
    </w:p>
    <w:p w14:paraId="315FC757" w14:textId="77777777" w:rsidR="00EB1608" w:rsidRDefault="00EB1608" w:rsidP="00EB1608">
      <w:pPr>
        <w:numPr>
          <w:ilvl w:val="0"/>
          <w:numId w:val="18"/>
        </w:numPr>
        <w:spacing w:before="105" w:after="105" w:line="360" w:lineRule="auto"/>
      </w:pPr>
      <w:r>
        <w:rPr>
          <w:rFonts w:ascii="inter" w:eastAsia="inter" w:hAnsi="inter" w:cs="inter"/>
        </w:rPr>
        <w:t>Affordable assistive technologies</w:t>
      </w:r>
    </w:p>
    <w:p w14:paraId="426F1F3C" w14:textId="77777777" w:rsidR="00EB1608" w:rsidRDefault="00EB1608" w:rsidP="00EB1608">
      <w:pPr>
        <w:spacing w:after="210" w:line="360" w:lineRule="auto"/>
      </w:pPr>
      <w:r>
        <w:rPr>
          <w:rFonts w:ascii="inter" w:eastAsia="inter" w:hAnsi="inter" w:cs="inter"/>
          <w:b/>
        </w:rPr>
        <w:t>Next Steps</w:t>
      </w:r>
      <w:r>
        <w:rPr>
          <w:rFonts w:ascii="inter" w:eastAsia="inter" w:hAnsi="inter" w:cs="inter"/>
        </w:rPr>
        <w:t>: FDA 510(k) submission for medical applications and classroom deployments at 50+ universities.</w:t>
      </w:r>
    </w:p>
    <w:p w14:paraId="3C0E1757" w14:textId="77777777" w:rsidR="00EB1608" w:rsidRDefault="00EB1608" w:rsidP="00EB1608">
      <w:pPr>
        <w:spacing w:before="210" w:after="0" w:line="360" w:lineRule="auto"/>
      </w:pPr>
      <w:r>
        <w:rPr>
          <w:noProof/>
        </w:rPr>
        <mc:AlternateContent>
          <mc:Choice Requires="wps">
            <w:drawing>
              <wp:inline distT="0" distB="0" distL="0" distR="0" wp14:anchorId="69D4CBCB" wp14:editId="239B17B2">
                <wp:extent cx="6038850" cy="635"/>
                <wp:effectExtent l="0" t="0" r="19050" b="24765"/>
                <wp:docPr id="141096515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332279DE"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03A23695" w14:textId="77777777" w:rsidR="00EB1608" w:rsidRDefault="00EB1608" w:rsidP="00EB1608">
      <w:pPr>
        <w:spacing w:after="210" w:line="360" w:lineRule="auto"/>
      </w:pPr>
      <w:r>
        <w:rPr>
          <w:rFonts w:ascii="inter" w:eastAsia="inter" w:hAnsi="inter" w:cs="inter"/>
          <w:b/>
        </w:rPr>
        <w:t>Appendix A</w:t>
      </w:r>
      <w:r>
        <w:rPr>
          <w:rFonts w:ascii="inter" w:eastAsia="inter" w:hAnsi="inter" w:cs="inter"/>
        </w:rPr>
        <w:t>: Full Bill of Materials</w:t>
      </w:r>
      <w:r>
        <w:rPr>
          <w:rFonts w:ascii="inter" w:eastAsia="inter" w:hAnsi="inter" w:cs="inter"/>
        </w:rPr>
        <w:br/>
      </w:r>
      <w:r>
        <w:rPr>
          <w:rFonts w:ascii="inter" w:eastAsia="inter" w:hAnsi="inter" w:cs="inter"/>
          <w:b/>
        </w:rPr>
        <w:t>Appendix B</w:t>
      </w:r>
      <w:r>
        <w:rPr>
          <w:rFonts w:ascii="inter" w:eastAsia="inter" w:hAnsi="inter" w:cs="inter"/>
        </w:rPr>
        <w:t>: Dataset Annotation Guidelines</w:t>
      </w:r>
      <w:r>
        <w:rPr>
          <w:rFonts w:ascii="inter" w:eastAsia="inter" w:hAnsi="inter" w:cs="inter"/>
        </w:rPr>
        <w:br/>
      </w:r>
      <w:r>
        <w:rPr>
          <w:rFonts w:ascii="inter" w:eastAsia="inter" w:hAnsi="inter" w:cs="inter"/>
          <w:b/>
        </w:rPr>
        <w:t>Appendix C</w:t>
      </w:r>
      <w:r>
        <w:rPr>
          <w:rFonts w:ascii="inter" w:eastAsia="inter" w:hAnsi="inter" w:cs="inter"/>
        </w:rPr>
        <w:t>: ROS2 Node Architecture Diagrams</w:t>
      </w:r>
    </w:p>
    <w:p w14:paraId="01149AAB" w14:textId="77777777" w:rsidR="00EB1608" w:rsidRDefault="00EB1608" w:rsidP="00EB1608">
      <w:pPr>
        <w:spacing w:after="210" w:line="360" w:lineRule="auto"/>
      </w:pPr>
      <w:r>
        <w:rPr>
          <w:rFonts w:ascii="inter" w:eastAsia="inter" w:hAnsi="inter" w:cs="inter"/>
          <w:i/>
        </w:rPr>
        <w:t>(Word Count: 1,850 | Including Technical Appendices)</w:t>
      </w:r>
    </w:p>
    <w:p w14:paraId="0E7E4FDE" w14:textId="77777777" w:rsidR="00EB1608" w:rsidRDefault="00EB1608" w:rsidP="00EB1608">
      <w:pPr>
        <w:spacing w:line="360" w:lineRule="auto"/>
        <w:jc w:val="center"/>
      </w:pPr>
      <w:r>
        <w:rPr>
          <w:rFonts w:ascii="inter" w:eastAsia="inter" w:hAnsi="inter" w:cs="inter"/>
        </w:rPr>
        <w:t>⁂</w:t>
      </w:r>
    </w:p>
    <w:p w14:paraId="3C574643" w14:textId="77777777" w:rsidR="00EB1608" w:rsidRDefault="00EB1608" w:rsidP="00EB1608">
      <w:pPr>
        <w:spacing w:after="210" w:line="360" w:lineRule="auto"/>
        <w:rPr>
          <w:rFonts w:ascii="inter" w:eastAsia="inter" w:hAnsi="inter" w:cs="inter"/>
        </w:rPr>
      </w:pPr>
    </w:p>
    <w:p w14:paraId="5FAD34AF" w14:textId="77777777" w:rsidR="00EB1608" w:rsidRDefault="00EB1608" w:rsidP="00EB1608">
      <w:pPr>
        <w:spacing w:after="210" w:line="360" w:lineRule="auto"/>
        <w:rPr>
          <w:rFonts w:ascii="inter" w:eastAsia="inter" w:hAnsi="inter" w:cs="inter"/>
        </w:rPr>
      </w:pPr>
    </w:p>
    <w:p w14:paraId="146D768A" w14:textId="77777777" w:rsidR="00EB1608" w:rsidRDefault="00EB1608" w:rsidP="00EB1608">
      <w:pPr>
        <w:spacing w:after="210" w:line="360" w:lineRule="auto"/>
        <w:rPr>
          <w:rFonts w:ascii="inter" w:eastAsia="inter" w:hAnsi="inter" w:cs="inter"/>
        </w:rPr>
      </w:pPr>
    </w:p>
    <w:p w14:paraId="4E5E197B" w14:textId="77777777" w:rsidR="00EB1608" w:rsidRDefault="00EB1608" w:rsidP="00EB1608">
      <w:pPr>
        <w:spacing w:after="210" w:line="360" w:lineRule="auto"/>
        <w:rPr>
          <w:rFonts w:ascii="inter" w:eastAsia="inter" w:hAnsi="inter" w:cs="inter"/>
        </w:rPr>
      </w:pPr>
    </w:p>
    <w:p w14:paraId="43F75329" w14:textId="77777777" w:rsidR="00EB1608" w:rsidRDefault="00EB1608" w:rsidP="00EB1608">
      <w:pPr>
        <w:spacing w:after="210" w:line="360" w:lineRule="auto"/>
        <w:rPr>
          <w:rFonts w:ascii="inter" w:eastAsia="inter" w:hAnsi="inter" w:cs="inter"/>
        </w:rPr>
      </w:pPr>
    </w:p>
    <w:p w14:paraId="22C20B6C" w14:textId="77777777" w:rsidR="00EB1608" w:rsidRDefault="00EB1608" w:rsidP="00EB1608">
      <w:pPr>
        <w:spacing w:after="210" w:line="360" w:lineRule="auto"/>
        <w:rPr>
          <w:rFonts w:ascii="inter" w:eastAsia="inter" w:hAnsi="inter" w:cs="inter"/>
        </w:rPr>
      </w:pPr>
    </w:p>
    <w:p w14:paraId="033E02AC" w14:textId="77777777" w:rsidR="00EB1608" w:rsidRDefault="00EB1608" w:rsidP="00EB1608">
      <w:pPr>
        <w:spacing w:after="210" w:line="360" w:lineRule="auto"/>
        <w:rPr>
          <w:rFonts w:ascii="inter" w:eastAsia="inter" w:hAnsi="inter" w:cs="inter"/>
        </w:rPr>
      </w:pPr>
    </w:p>
    <w:p w14:paraId="7CF27111" w14:textId="77777777" w:rsidR="00EB1608" w:rsidRDefault="00EB1608" w:rsidP="00EB1608">
      <w:pPr>
        <w:spacing w:after="210" w:line="360" w:lineRule="auto"/>
        <w:rPr>
          <w:rFonts w:ascii="inter" w:eastAsia="inter" w:hAnsi="inter" w:cs="inter"/>
        </w:rPr>
      </w:pPr>
    </w:p>
    <w:p w14:paraId="258A6D67" w14:textId="77777777" w:rsidR="00EB1608" w:rsidRDefault="00EB1608" w:rsidP="00EB1608">
      <w:pPr>
        <w:spacing w:after="210" w:line="360" w:lineRule="auto"/>
        <w:rPr>
          <w:rFonts w:ascii="inter" w:eastAsia="inter" w:hAnsi="inter" w:cs="inter"/>
        </w:rPr>
      </w:pPr>
    </w:p>
    <w:p w14:paraId="20BE9050" w14:textId="77777777" w:rsidR="00EB1608" w:rsidRPr="00EB1608" w:rsidRDefault="00EB1608" w:rsidP="00EB1608">
      <w:pPr>
        <w:spacing w:after="210" w:line="360" w:lineRule="auto"/>
        <w:rPr>
          <w:rFonts w:ascii="inter" w:eastAsia="inter" w:hAnsi="inter" w:cs="inter"/>
        </w:rPr>
      </w:pPr>
    </w:p>
    <w:p w14:paraId="58B10FBA" w14:textId="77777777" w:rsidR="00324CAB" w:rsidRDefault="00324CAB" w:rsidP="00774BD6">
      <w:pPr>
        <w:pStyle w:val="Heading1"/>
        <w:spacing w:line="240" w:lineRule="auto"/>
        <w:ind w:left="-5"/>
        <w:rPr>
          <w:b/>
          <w:bCs/>
          <w:sz w:val="21"/>
        </w:rPr>
      </w:pPr>
    </w:p>
    <w:p w14:paraId="0F8CB44C" w14:textId="77777777" w:rsidR="00324CAB" w:rsidRDefault="00324CAB" w:rsidP="00774BD6">
      <w:pPr>
        <w:pStyle w:val="Heading1"/>
        <w:spacing w:line="240" w:lineRule="auto"/>
        <w:ind w:left="-5"/>
        <w:rPr>
          <w:b/>
          <w:bCs/>
          <w:sz w:val="21"/>
        </w:rPr>
      </w:pPr>
    </w:p>
    <w:p w14:paraId="757DC141" w14:textId="1BB52658" w:rsidR="00774BD6" w:rsidRPr="00774BD6" w:rsidRDefault="00774BD6" w:rsidP="00774BD6">
      <w:pPr>
        <w:pStyle w:val="Heading1"/>
        <w:spacing w:line="240" w:lineRule="auto"/>
        <w:ind w:left="-5"/>
        <w:rPr>
          <w:sz w:val="21"/>
        </w:rPr>
      </w:pPr>
      <w:r w:rsidRPr="00774BD6">
        <w:rPr>
          <w:b/>
          <w:bCs/>
          <w:sz w:val="21"/>
        </w:rPr>
        <w:t>SmartVision</w:t>
      </w:r>
      <w:r w:rsidRPr="00774BD6">
        <w:rPr>
          <w:sz w:val="21"/>
        </w:rPr>
        <w:t xml:space="preserve"> is a modular, open-source robotic vision system built on Raspberry Pi and a robotic arm, using computer vision and machine learning to detect, analyze, and categorize colored objects (e.g., sticky notes, tools) in real time. The system leverages:</w:t>
      </w:r>
    </w:p>
    <w:p w14:paraId="746BC070" w14:textId="2ACAD95E" w:rsidR="00774BD6" w:rsidRPr="00774BD6" w:rsidRDefault="00774BD6" w:rsidP="00774BD6">
      <w:pPr>
        <w:pStyle w:val="Heading1"/>
        <w:numPr>
          <w:ilvl w:val="0"/>
          <w:numId w:val="10"/>
        </w:numPr>
        <w:spacing w:line="240" w:lineRule="auto"/>
        <w:rPr>
          <w:sz w:val="21"/>
        </w:rPr>
      </w:pPr>
      <w:r w:rsidRPr="00774BD6">
        <w:rPr>
          <w:sz w:val="21"/>
        </w:rPr>
        <w:t>OpenCV for fast color recognition and image processing.</w:t>
      </w:r>
    </w:p>
    <w:p w14:paraId="64C28331" w14:textId="31DB7E87" w:rsidR="00774BD6" w:rsidRPr="00774BD6" w:rsidRDefault="00774BD6" w:rsidP="00774BD6">
      <w:pPr>
        <w:pStyle w:val="Heading1"/>
        <w:numPr>
          <w:ilvl w:val="0"/>
          <w:numId w:val="10"/>
        </w:numPr>
        <w:spacing w:line="240" w:lineRule="auto"/>
        <w:rPr>
          <w:sz w:val="21"/>
        </w:rPr>
      </w:pPr>
      <w:r w:rsidRPr="00774BD6">
        <w:rPr>
          <w:sz w:val="21"/>
        </w:rPr>
        <w:t>TensorFlow Lite for object and text detection.</w:t>
      </w:r>
    </w:p>
    <w:p w14:paraId="152FEE68" w14:textId="126D02F1" w:rsidR="00774BD6" w:rsidRPr="00774BD6" w:rsidRDefault="00774BD6" w:rsidP="00774BD6">
      <w:pPr>
        <w:pStyle w:val="Heading1"/>
        <w:numPr>
          <w:ilvl w:val="0"/>
          <w:numId w:val="10"/>
        </w:numPr>
        <w:spacing w:line="240" w:lineRule="auto"/>
        <w:rPr>
          <w:sz w:val="21"/>
        </w:rPr>
      </w:pPr>
      <w:r w:rsidRPr="00774BD6">
        <w:rPr>
          <w:sz w:val="21"/>
        </w:rPr>
        <w:t>Custom Jupyter Notebooks for iterative development and user interaction.</w:t>
      </w:r>
    </w:p>
    <w:p w14:paraId="31658BC8" w14:textId="2A9E4031" w:rsidR="00774BD6" w:rsidRDefault="00774BD6" w:rsidP="00774BD6">
      <w:pPr>
        <w:pStyle w:val="Heading1"/>
        <w:numPr>
          <w:ilvl w:val="0"/>
          <w:numId w:val="10"/>
        </w:numPr>
        <w:spacing w:line="240" w:lineRule="auto"/>
        <w:rPr>
          <w:sz w:val="21"/>
        </w:rPr>
      </w:pPr>
      <w:r w:rsidRPr="00774BD6">
        <w:rPr>
          <w:sz w:val="21"/>
        </w:rPr>
        <w:t>Automated dataset synthesis (real + simulated images) for robust model training.</w:t>
      </w:r>
    </w:p>
    <w:p w14:paraId="48395D92" w14:textId="77777777" w:rsidR="00774BD6" w:rsidRDefault="00774BD6" w:rsidP="00774BD6">
      <w:pPr>
        <w:pStyle w:val="Heading1"/>
        <w:ind w:left="-5"/>
        <w:rPr>
          <w:sz w:val="21"/>
        </w:rPr>
      </w:pPr>
    </w:p>
    <w:p w14:paraId="1163473B" w14:textId="77777777" w:rsidR="00EB1608" w:rsidRDefault="00EB1608" w:rsidP="00EB1608"/>
    <w:p w14:paraId="136BD453" w14:textId="77777777" w:rsidR="00EB1608" w:rsidRDefault="00EB1608" w:rsidP="00EB1608"/>
    <w:p w14:paraId="3547416E" w14:textId="77777777" w:rsidR="00EB1608" w:rsidRDefault="00EB1608" w:rsidP="00EB1608"/>
    <w:p w14:paraId="3BB1730E" w14:textId="77777777" w:rsidR="00EB1608" w:rsidRDefault="00EB1608" w:rsidP="00EB1608"/>
    <w:p w14:paraId="52D34124" w14:textId="77777777" w:rsidR="00EB1608" w:rsidRDefault="00EB1608" w:rsidP="00EB1608"/>
    <w:p w14:paraId="2729D227" w14:textId="77777777" w:rsidR="00EB1608" w:rsidRDefault="00EB1608" w:rsidP="00EB1608"/>
    <w:p w14:paraId="0257EA9B" w14:textId="77777777" w:rsidR="00EB1608" w:rsidRDefault="00EB1608" w:rsidP="00EB1608"/>
    <w:p w14:paraId="1FAAB528" w14:textId="77777777" w:rsidR="00EB1608" w:rsidRDefault="00EB1608" w:rsidP="00EB1608"/>
    <w:p w14:paraId="2770F172" w14:textId="77777777" w:rsidR="00EB1608" w:rsidRDefault="00EB1608" w:rsidP="00EB1608"/>
    <w:p w14:paraId="0C477B1A" w14:textId="77777777" w:rsidR="00EB1608" w:rsidRDefault="00EB1608" w:rsidP="00EB1608"/>
    <w:p w14:paraId="18175EFE" w14:textId="77777777" w:rsidR="00EB1608" w:rsidRDefault="00EB1608" w:rsidP="00EB1608"/>
    <w:p w14:paraId="53876E32" w14:textId="77777777" w:rsidR="00EB1608" w:rsidRDefault="00EB1608" w:rsidP="00EB1608"/>
    <w:p w14:paraId="1B0942A8" w14:textId="77777777" w:rsidR="00EB1608" w:rsidRDefault="00EB1608" w:rsidP="00EB1608"/>
    <w:p w14:paraId="68351B76" w14:textId="77777777" w:rsidR="00EB1608" w:rsidRDefault="00EB1608" w:rsidP="00EB1608"/>
    <w:p w14:paraId="2C40E7B3" w14:textId="77777777" w:rsidR="00EB1608" w:rsidRDefault="00EB1608" w:rsidP="00EB1608"/>
    <w:p w14:paraId="5BA353B8" w14:textId="77777777" w:rsidR="00EB1608" w:rsidRDefault="00EB1608" w:rsidP="00EB1608"/>
    <w:p w14:paraId="709D4CFF" w14:textId="77777777" w:rsidR="00EB1608" w:rsidRDefault="00EB1608" w:rsidP="00EB1608"/>
    <w:p w14:paraId="57B3107D" w14:textId="77777777" w:rsidR="00EB1608" w:rsidRDefault="00EB1608" w:rsidP="00EB1608"/>
    <w:p w14:paraId="263FE0F7" w14:textId="77777777" w:rsidR="00EB1608" w:rsidRDefault="00EB1608" w:rsidP="00EB1608"/>
    <w:p w14:paraId="2F4DACFC" w14:textId="77777777" w:rsidR="00EB1608" w:rsidRDefault="00EB1608" w:rsidP="00EB1608"/>
    <w:p w14:paraId="4F4C0211" w14:textId="77777777" w:rsidR="00EB1608" w:rsidRDefault="00EB1608" w:rsidP="00EB1608"/>
    <w:p w14:paraId="19D0EA05" w14:textId="77777777" w:rsidR="00EB1608" w:rsidRDefault="00EB1608" w:rsidP="00EB1608"/>
    <w:p w14:paraId="08A52F97" w14:textId="77777777" w:rsidR="00EB1608" w:rsidRDefault="00EB1608" w:rsidP="00EB1608"/>
    <w:p w14:paraId="048F70C3" w14:textId="77777777" w:rsidR="00EB1608" w:rsidRPr="00EB1608" w:rsidRDefault="00EB1608" w:rsidP="00EB1608"/>
    <w:p w14:paraId="1888C8D1" w14:textId="1FB0444F" w:rsidR="00BE33B2" w:rsidRDefault="00000000" w:rsidP="00774BD6">
      <w:pPr>
        <w:pStyle w:val="Heading1"/>
        <w:ind w:left="-5"/>
      </w:pPr>
      <w:r>
        <w:t>Core Objective: Addressing Key Challenges</w:t>
      </w:r>
    </w:p>
    <w:p w14:paraId="4CD1C448" w14:textId="77777777" w:rsidR="00774BD6" w:rsidRDefault="00774BD6" w:rsidP="00774BD6"/>
    <w:p w14:paraId="326CC7FC" w14:textId="77777777" w:rsidR="00774BD6" w:rsidRDefault="00774BD6" w:rsidP="00774BD6">
      <w:pPr>
        <w:rPr>
          <w:b/>
          <w:bCs/>
        </w:rPr>
      </w:pPr>
      <w:r w:rsidRPr="00774BD6">
        <w:rPr>
          <w:b/>
          <w:bCs/>
        </w:rPr>
        <w:t>Key Technical Challenges Overcome</w:t>
      </w:r>
    </w:p>
    <w:p w14:paraId="5D1A41DD" w14:textId="77777777" w:rsidR="00774BD6" w:rsidRPr="00774BD6" w:rsidRDefault="00774BD6" w:rsidP="00774BD6">
      <w:pPr>
        <w:rPr>
          <w:b/>
          <w:bCs/>
        </w:rPr>
      </w:pPr>
    </w:p>
    <w:tbl>
      <w:tblPr>
        <w:tblW w:w="10014" w:type="dxa"/>
        <w:tblBorders>
          <w:top w:val="single" w:sz="6" w:space="0" w:color="auto"/>
          <w:left w:val="single" w:sz="6" w:space="0" w:color="auto"/>
          <w:bottom w:val="single" w:sz="6" w:space="0" w:color="auto"/>
          <w:right w:val="single" w:sz="6" w:space="0" w:color="auto"/>
        </w:tblBorders>
        <w:tblCellMar>
          <w:top w:w="15" w:type="dxa"/>
          <w:left w:w="15" w:type="dxa"/>
          <w:bottom w:w="15" w:type="dxa"/>
          <w:right w:w="15" w:type="dxa"/>
        </w:tblCellMar>
        <w:tblLook w:val="04A0" w:firstRow="1" w:lastRow="0" w:firstColumn="1" w:lastColumn="0" w:noHBand="0" w:noVBand="1"/>
      </w:tblPr>
      <w:tblGrid>
        <w:gridCol w:w="3007"/>
        <w:gridCol w:w="4130"/>
        <w:gridCol w:w="2877"/>
      </w:tblGrid>
      <w:tr w:rsidR="00774BD6" w:rsidRPr="00774BD6" w14:paraId="372A20B4" w14:textId="77777777" w:rsidTr="002C1EA9">
        <w:trPr>
          <w:tblHeader/>
        </w:trPr>
        <w:tc>
          <w:tcPr>
            <w:tcW w:w="0" w:type="auto"/>
            <w:tcBorders>
              <w:top w:val="single" w:sz="2" w:space="0" w:color="E5E7EB"/>
              <w:left w:val="single" w:sz="2" w:space="0" w:color="E5E7EB"/>
              <w:bottom w:val="single" w:sz="2" w:space="0" w:color="E5E7EB"/>
              <w:right w:val="single" w:sz="2" w:space="0" w:color="E5E7EB"/>
            </w:tcBorders>
            <w:hideMark/>
          </w:tcPr>
          <w:p w14:paraId="1240D1E9" w14:textId="77777777" w:rsidR="00774BD6" w:rsidRPr="00774BD6" w:rsidRDefault="00774BD6" w:rsidP="00774BD6">
            <w:pPr>
              <w:rPr>
                <w:b/>
                <w:bCs/>
              </w:rPr>
            </w:pPr>
            <w:r w:rsidRPr="00774BD6">
              <w:rPr>
                <w:b/>
                <w:bCs/>
              </w:rPr>
              <w:t>Challenge</w:t>
            </w:r>
          </w:p>
        </w:tc>
        <w:tc>
          <w:tcPr>
            <w:tcW w:w="0" w:type="auto"/>
            <w:tcBorders>
              <w:top w:val="single" w:sz="2" w:space="0" w:color="E5E7EB"/>
              <w:left w:val="single" w:sz="2" w:space="0" w:color="E5E7EB"/>
              <w:bottom w:val="single" w:sz="2" w:space="0" w:color="E5E7EB"/>
              <w:right w:val="single" w:sz="2" w:space="0" w:color="E5E7EB"/>
            </w:tcBorders>
            <w:hideMark/>
          </w:tcPr>
          <w:p w14:paraId="5BC1966F" w14:textId="77777777" w:rsidR="00774BD6" w:rsidRPr="00774BD6" w:rsidRDefault="00774BD6" w:rsidP="00774BD6">
            <w:pPr>
              <w:rPr>
                <w:b/>
                <w:bCs/>
              </w:rPr>
            </w:pPr>
            <w:r w:rsidRPr="00774BD6">
              <w:rPr>
                <w:b/>
                <w:bCs/>
              </w:rPr>
              <w:t>Solution</w:t>
            </w:r>
          </w:p>
        </w:tc>
        <w:tc>
          <w:tcPr>
            <w:tcW w:w="0" w:type="auto"/>
            <w:tcBorders>
              <w:top w:val="single" w:sz="2" w:space="0" w:color="E5E7EB"/>
              <w:left w:val="single" w:sz="2" w:space="0" w:color="E5E7EB"/>
              <w:bottom w:val="single" w:sz="2" w:space="0" w:color="E5E7EB"/>
              <w:right w:val="single" w:sz="2" w:space="0" w:color="E5E7EB"/>
            </w:tcBorders>
            <w:hideMark/>
          </w:tcPr>
          <w:p w14:paraId="2CB50268" w14:textId="77777777" w:rsidR="00774BD6" w:rsidRPr="00774BD6" w:rsidRDefault="00774BD6" w:rsidP="00774BD6">
            <w:pPr>
              <w:rPr>
                <w:b/>
                <w:bCs/>
              </w:rPr>
            </w:pPr>
            <w:r w:rsidRPr="00774BD6">
              <w:rPr>
                <w:b/>
                <w:bCs/>
              </w:rPr>
              <w:t>Impact</w:t>
            </w:r>
          </w:p>
        </w:tc>
      </w:tr>
      <w:tr w:rsidR="00774BD6" w:rsidRPr="00774BD6" w14:paraId="771B2598" w14:textId="77777777" w:rsidTr="002C1EA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63579D2" w14:textId="77777777" w:rsidR="00774BD6" w:rsidRPr="00774BD6" w:rsidRDefault="00774BD6" w:rsidP="00774BD6">
            <w:r w:rsidRPr="00774BD6">
              <w:t>Inconsistent environments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C8F64BA" w14:textId="77777777" w:rsidR="00774BD6" w:rsidRPr="00774BD6" w:rsidRDefault="00774BD6" w:rsidP="00774BD6">
            <w:proofErr w:type="spellStart"/>
            <w:r w:rsidRPr="00774BD6">
              <w:t>Dockerized</w:t>
            </w:r>
            <w:proofErr w:type="spellEnd"/>
            <w:r w:rsidRPr="00774BD6">
              <w:t xml:space="preserve"> Conda &amp; systemd auto-start scripts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417FB94" w14:textId="77777777" w:rsidR="00774BD6" w:rsidRPr="00774BD6" w:rsidRDefault="00774BD6" w:rsidP="00774BD6">
            <w:r w:rsidRPr="00774BD6">
              <w:t>1-click, reliable deployment</w:t>
            </w:r>
          </w:p>
        </w:tc>
      </w:tr>
      <w:tr w:rsidR="00774BD6" w:rsidRPr="00774BD6" w14:paraId="070BB160" w14:textId="77777777" w:rsidTr="002C1EA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77E2756" w14:textId="77777777" w:rsidR="00774BD6" w:rsidRPr="00774BD6" w:rsidRDefault="00774BD6" w:rsidP="00774BD6">
            <w:r w:rsidRPr="00774BD6">
              <w:t>USB camera &amp; servo power issues</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DB7F677" w14:textId="77777777" w:rsidR="00774BD6" w:rsidRPr="00774BD6" w:rsidRDefault="00774BD6" w:rsidP="00774BD6">
            <w:r w:rsidRPr="00774BD6">
              <w:t>Isolated power rails, capacitors, active cooling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5772678" w14:textId="77777777" w:rsidR="00774BD6" w:rsidRPr="00774BD6" w:rsidRDefault="00774BD6" w:rsidP="00774BD6">
            <w:r w:rsidRPr="00774BD6">
              <w:t>98% reliability, no disconnects</w:t>
            </w:r>
          </w:p>
        </w:tc>
      </w:tr>
      <w:tr w:rsidR="00774BD6" w:rsidRPr="00774BD6" w14:paraId="6DD2DFF3" w14:textId="77777777" w:rsidTr="002C1EA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66A052F0" w14:textId="77777777" w:rsidR="00774BD6" w:rsidRPr="00774BD6" w:rsidRDefault="00774BD6" w:rsidP="00774BD6">
            <w:r w:rsidRPr="00774BD6">
              <w:lastRenderedPageBreak/>
              <w:t>Real-time ML on Pi</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2F9AC1B1" w14:textId="77777777" w:rsidR="00774BD6" w:rsidRPr="00774BD6" w:rsidRDefault="00774BD6" w:rsidP="00774BD6">
            <w:r w:rsidRPr="00774BD6">
              <w:t>Hybrid OpenCV/TF Lite pipeline, quantization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5F056A7B" w14:textId="77777777" w:rsidR="00774BD6" w:rsidRPr="00774BD6" w:rsidRDefault="00774BD6" w:rsidP="00774BD6">
            <w:r w:rsidRPr="00774BD6">
              <w:t>30 FPS color, 8 FPS object detect</w:t>
            </w:r>
          </w:p>
        </w:tc>
      </w:tr>
      <w:tr w:rsidR="00774BD6" w:rsidRPr="00774BD6" w14:paraId="24582BA2" w14:textId="77777777" w:rsidTr="002C1EA9">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4DE6635D" w14:textId="77777777" w:rsidR="00774BD6" w:rsidRPr="00774BD6" w:rsidRDefault="00774BD6" w:rsidP="00774BD6">
            <w:r w:rsidRPr="00774BD6">
              <w:t>Data scarcity for training</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1A7ECAD1" w14:textId="77777777" w:rsidR="00774BD6" w:rsidRPr="00774BD6" w:rsidRDefault="00774BD6" w:rsidP="00774BD6">
            <w:r w:rsidRPr="00774BD6">
              <w:t>Automated real/simulated image generation</w:t>
            </w:r>
          </w:p>
        </w:tc>
        <w:tc>
          <w:tcPr>
            <w:tcW w:w="0" w:type="auto"/>
            <w:tcBorders>
              <w:top w:val="single" w:sz="6" w:space="0" w:color="auto"/>
              <w:left w:val="single" w:sz="6" w:space="0" w:color="auto"/>
              <w:bottom w:val="single" w:sz="6" w:space="0" w:color="auto"/>
              <w:right w:val="single" w:sz="6" w:space="0" w:color="auto"/>
            </w:tcBorders>
            <w:tcMar>
              <w:top w:w="137" w:type="dxa"/>
              <w:left w:w="15" w:type="dxa"/>
              <w:bottom w:w="137" w:type="dxa"/>
              <w:right w:w="15" w:type="dxa"/>
            </w:tcMar>
            <w:vAlign w:val="bottom"/>
            <w:hideMark/>
          </w:tcPr>
          <w:p w14:paraId="0D377A36" w14:textId="77777777" w:rsidR="00774BD6" w:rsidRPr="00774BD6" w:rsidRDefault="00774BD6" w:rsidP="00774BD6">
            <w:r w:rsidRPr="00774BD6">
              <w:t>Robust, generalizable models</w:t>
            </w:r>
          </w:p>
        </w:tc>
      </w:tr>
    </w:tbl>
    <w:p w14:paraId="658E9A4D" w14:textId="77777777" w:rsidR="00774BD6" w:rsidRPr="00774BD6" w:rsidRDefault="00774BD6" w:rsidP="00774BD6">
      <w:pPr>
        <w:rPr>
          <w:b/>
          <w:bCs/>
        </w:rPr>
      </w:pPr>
    </w:p>
    <w:p w14:paraId="5D3FFBE1" w14:textId="77777777" w:rsidR="00774BD6" w:rsidRPr="00774BD6" w:rsidRDefault="00774BD6" w:rsidP="00774BD6"/>
    <w:p w14:paraId="528CB006" w14:textId="77777777" w:rsidR="00BE33B2" w:rsidRDefault="00000000">
      <w:pPr>
        <w:spacing w:after="207"/>
        <w:ind w:right="27"/>
      </w:pPr>
      <w:r>
        <w:t>The SmartVision project aims to address several key challenges in the field of machine learning and computer vision, particularly in educational settings. By focusing on practical applications and hands-on learning experiences, the project seeks to overcome the following challenges:</w:t>
      </w:r>
    </w:p>
    <w:p w14:paraId="7A49B58F" w14:textId="77777777" w:rsidR="00BE33B2" w:rsidRDefault="00000000">
      <w:pPr>
        <w:spacing w:after="207"/>
        <w:ind w:left="587" w:right="27" w:hanging="120"/>
      </w:pPr>
      <w:r>
        <w:t>. Bridging the Gap Between Theory and Practice: Many learners struggle to connect theoretical knowledge of machine learning and computer vision with practical applications. This project provides a hands-on learning experience to bridge this gap.</w:t>
      </w:r>
    </w:p>
    <w:p w14:paraId="78C737EA" w14:textId="77777777" w:rsidR="00BE33B2" w:rsidRDefault="00000000">
      <w:pPr>
        <w:spacing w:after="207"/>
        <w:ind w:left="587" w:right="27" w:hanging="120"/>
      </w:pPr>
      <w:r>
        <w:t>. Enhancing Accessibility to Advanced Tools: Open-source tools and affordable hardware often lack comprehensive documentation and beginner-friendly examples. By creating a modular, AI-powered camera system, this project aims to make advanced computer vision techniques more accessible to learners and developers.</w:t>
      </w:r>
    </w:p>
    <w:p w14:paraId="0DB90DB6" w14:textId="77777777" w:rsidR="00BE33B2" w:rsidRDefault="00000000">
      <w:pPr>
        <w:spacing w:after="207"/>
        <w:ind w:left="587" w:right="27" w:hanging="120"/>
      </w:pPr>
      <w:r>
        <w:t>. Improving Visual Learning Techniques: Students often face difficulties in organizing and categorizing information effectively. This project introduces an automated system to detect, analyze, and categorize visual data, enhancing memory retention and learning efficiency.</w:t>
      </w:r>
    </w:p>
    <w:p w14:paraId="0F4FC2C8" w14:textId="77777777" w:rsidR="00BE33B2" w:rsidRDefault="00000000">
      <w:pPr>
        <w:ind w:left="587" w:right="27" w:hanging="120"/>
      </w:pPr>
      <w:r>
        <w:t>. Demonstrating Real-World Applications: By integrating open-source software like OpenCV and TensorFlow Lite with affordable hardware such as Raspberry Pi, the project showcases practical, scalable solutions for real-world problems in education, healthcare, and industry.</w:t>
      </w:r>
    </w:p>
    <w:p w14:paraId="01F026F6" w14:textId="77777777" w:rsidR="00BE33B2" w:rsidRDefault="00000000">
      <w:pPr>
        <w:spacing w:after="207"/>
        <w:ind w:left="587" w:right="27" w:hanging="120"/>
      </w:pPr>
      <w:r>
        <w:t>. Encouraging Innovation and Creativity: The modular design of the system empowers users to experiment with and develop unique solutions, fostering innovation and creativity in the application of AI and computer vision technologies.</w:t>
      </w:r>
    </w:p>
    <w:p w14:paraId="75135699" w14:textId="77777777" w:rsidR="00BE33B2" w:rsidRDefault="00000000">
      <w:pPr>
        <w:spacing w:after="297"/>
        <w:ind w:right="27"/>
      </w:pPr>
      <w:r>
        <w:t>By addressing these challenges, the project not only provides a robust learning platform but also demonstrates the potential of accessible technology to solve diverse, real-world problems.</w:t>
      </w:r>
    </w:p>
    <w:p w14:paraId="01EE245F" w14:textId="77777777" w:rsidR="00BE33B2" w:rsidRDefault="00000000">
      <w:pPr>
        <w:pStyle w:val="Heading1"/>
        <w:ind w:left="-5"/>
      </w:pPr>
      <w:r>
        <w:t>Table of Contents</w:t>
      </w:r>
    </w:p>
    <w:p w14:paraId="27F6136D" w14:textId="77777777" w:rsidR="00BE33B2" w:rsidRDefault="00000000">
      <w:pPr>
        <w:spacing w:after="53" w:line="259" w:lineRule="auto"/>
        <w:ind w:left="612" w:right="4147" w:hanging="10"/>
      </w:pPr>
      <w:r>
        <w:rPr>
          <w:color w:val="0000EE"/>
        </w:rPr>
        <w:t>Proof of Concept: AI-Powered Robotic Vision System</w:t>
      </w:r>
    </w:p>
    <w:p w14:paraId="2653F7F2" w14:textId="77777777" w:rsidR="00BE33B2" w:rsidRDefault="00000000">
      <w:pPr>
        <w:spacing w:after="53" w:line="259" w:lineRule="auto"/>
        <w:ind w:left="1197" w:right="4147" w:hanging="10"/>
      </w:pPr>
      <w:r>
        <w:rPr>
          <w:color w:val="0000EE"/>
        </w:rPr>
        <w:t>Core Objective: Addressing Key Challenges</w:t>
      </w:r>
    </w:p>
    <w:p w14:paraId="7E5BC3FF" w14:textId="77777777" w:rsidR="00BE33B2" w:rsidRDefault="00000000">
      <w:pPr>
        <w:spacing w:after="53" w:line="259" w:lineRule="auto"/>
        <w:ind w:left="1197" w:right="4147" w:hanging="10"/>
      </w:pPr>
      <w:r>
        <w:rPr>
          <w:color w:val="0000EE"/>
        </w:rPr>
        <w:t>Table of Contents</w:t>
      </w:r>
    </w:p>
    <w:p w14:paraId="217AF99C" w14:textId="77777777" w:rsidR="00BE33B2" w:rsidRDefault="00000000">
      <w:pPr>
        <w:spacing w:after="53" w:line="259" w:lineRule="auto"/>
        <w:ind w:left="1197" w:right="4147" w:hanging="10"/>
      </w:pPr>
      <w:r>
        <w:rPr>
          <w:color w:val="0000EE"/>
        </w:rPr>
        <w:t>Introduction</w:t>
      </w:r>
    </w:p>
    <w:p w14:paraId="05C6A5C6" w14:textId="77777777" w:rsidR="00BE33B2" w:rsidRDefault="00000000">
      <w:pPr>
        <w:spacing w:after="53" w:line="259" w:lineRule="auto"/>
        <w:ind w:left="1197" w:right="4147" w:hanging="10"/>
      </w:pPr>
      <w:r>
        <w:rPr>
          <w:color w:val="0000EE"/>
        </w:rPr>
        <w:t>Executive Summary</w:t>
      </w:r>
    </w:p>
    <w:p w14:paraId="30D25713" w14:textId="77777777" w:rsidR="00BE33B2" w:rsidRDefault="00000000">
      <w:pPr>
        <w:spacing w:after="53" w:line="259" w:lineRule="auto"/>
        <w:ind w:left="1197" w:right="4147" w:hanging="10"/>
      </w:pPr>
      <w:r>
        <w:rPr>
          <w:color w:val="0000EE"/>
        </w:rPr>
        <w:t>Core Specifications</w:t>
      </w:r>
    </w:p>
    <w:p w14:paraId="10634BF2" w14:textId="77777777" w:rsidR="00BE33B2" w:rsidRDefault="00000000">
      <w:pPr>
        <w:spacing w:after="53" w:line="259" w:lineRule="auto"/>
        <w:ind w:left="1197" w:right="4147" w:hanging="10"/>
      </w:pPr>
      <w:r>
        <w:rPr>
          <w:color w:val="0000EE"/>
        </w:rPr>
        <w:t>The Problem We're Solving</w:t>
      </w:r>
    </w:p>
    <w:p w14:paraId="4C6546CC" w14:textId="77777777" w:rsidR="00BE33B2" w:rsidRDefault="00000000">
      <w:pPr>
        <w:spacing w:after="53" w:line="259" w:lineRule="auto"/>
        <w:ind w:left="1197" w:right="4147" w:hanging="10"/>
      </w:pPr>
      <w:r>
        <w:rPr>
          <w:color w:val="0000EE"/>
        </w:rPr>
        <w:t>Technical Challenges Overcome</w:t>
      </w:r>
    </w:p>
    <w:p w14:paraId="6459EFAD" w14:textId="77777777" w:rsidR="00BE33B2" w:rsidRDefault="00000000">
      <w:pPr>
        <w:spacing w:after="53" w:line="259" w:lineRule="auto"/>
        <w:ind w:left="1812" w:right="4147" w:hanging="10"/>
      </w:pPr>
      <w:r>
        <w:rPr>
          <w:color w:val="0000EE"/>
        </w:rPr>
        <w:t>Hardware Integration Challenges</w:t>
      </w:r>
    </w:p>
    <w:p w14:paraId="694CAB71" w14:textId="77777777" w:rsidR="00BE33B2" w:rsidRDefault="00000000">
      <w:pPr>
        <w:spacing w:after="53" w:line="259" w:lineRule="auto"/>
        <w:ind w:left="1812" w:right="4147" w:hanging="10"/>
      </w:pPr>
      <w:r>
        <w:rPr>
          <w:color w:val="0000EE"/>
        </w:rPr>
        <w:t>Software Development Challenges</w:t>
      </w:r>
    </w:p>
    <w:p w14:paraId="3D5A07F6" w14:textId="77777777" w:rsidR="00BE33B2" w:rsidRDefault="00000000">
      <w:pPr>
        <w:spacing w:after="53" w:line="259" w:lineRule="auto"/>
        <w:ind w:left="1197" w:right="4147" w:hanging="10"/>
      </w:pPr>
      <w:r>
        <w:rPr>
          <w:color w:val="0000EE"/>
        </w:rPr>
        <w:t>Applications</w:t>
      </w:r>
    </w:p>
    <w:p w14:paraId="41F03026" w14:textId="77777777" w:rsidR="00BE33B2" w:rsidRDefault="00000000">
      <w:pPr>
        <w:spacing w:after="53" w:line="259" w:lineRule="auto"/>
        <w:ind w:left="1197" w:right="4147" w:hanging="10"/>
      </w:pPr>
      <w:r>
        <w:rPr>
          <w:color w:val="0000EE"/>
        </w:rPr>
        <w:t>Potential Impact</w:t>
      </w:r>
    </w:p>
    <w:p w14:paraId="3673FC18" w14:textId="77777777" w:rsidR="00BE33B2" w:rsidRDefault="00000000">
      <w:pPr>
        <w:spacing w:after="344" w:line="259" w:lineRule="auto"/>
        <w:ind w:left="1787" w:right="4147" w:hanging="600"/>
      </w:pPr>
      <w:r>
        <w:rPr>
          <w:noProof/>
          <w:sz w:val="22"/>
        </w:rPr>
        <w:lastRenderedPageBreak/>
        <mc:AlternateContent>
          <mc:Choice Requires="wpg">
            <w:drawing>
              <wp:anchor distT="0" distB="0" distL="114300" distR="114300" simplePos="0" relativeHeight="251658240" behindDoc="1" locked="0" layoutInCell="1" allowOverlap="1" wp14:anchorId="163093FF" wp14:editId="60AA5F59">
                <wp:simplePos x="0" y="0"/>
                <wp:positionH relativeFrom="column">
                  <wp:posOffset>230275</wp:posOffset>
                </wp:positionH>
                <wp:positionV relativeFrom="paragraph">
                  <wp:posOffset>-2454237</wp:posOffset>
                </wp:positionV>
                <wp:extent cx="809625" cy="2771774"/>
                <wp:effectExtent l="0" t="0" r="0" b="0"/>
                <wp:wrapNone/>
                <wp:docPr id="43598" name="Group 43598"/>
                <wp:cNvGraphicFramePr/>
                <a:graphic xmlns:a="http://schemas.openxmlformats.org/drawingml/2006/main">
                  <a:graphicData uri="http://schemas.microsoft.com/office/word/2010/wordprocessingGroup">
                    <wpg:wgp>
                      <wpg:cNvGrpSpPr/>
                      <wpg:grpSpPr>
                        <a:xfrm>
                          <a:off x="0" y="0"/>
                          <a:ext cx="809625" cy="2771774"/>
                          <a:chOff x="0" y="0"/>
                          <a:chExt cx="809625" cy="2771774"/>
                        </a:xfrm>
                      </wpg:grpSpPr>
                      <wps:wsp>
                        <wps:cNvPr id="1482" name="Shape 1482"/>
                        <wps:cNvSpPr/>
                        <wps:spPr>
                          <a:xfrm>
                            <a:off x="0" y="0"/>
                            <a:ext cx="47625" cy="47625"/>
                          </a:xfrm>
                          <a:custGeom>
                            <a:avLst/>
                            <a:gdLst/>
                            <a:ahLst/>
                            <a:cxnLst/>
                            <a:rect l="0" t="0" r="0" b="0"/>
                            <a:pathLst>
                              <a:path w="47625" h="47625">
                                <a:moveTo>
                                  <a:pt x="23813" y="0"/>
                                </a:moveTo>
                                <a:cubicBezTo>
                                  <a:pt x="26970" y="0"/>
                                  <a:pt x="30008" y="603"/>
                                  <a:pt x="32925" y="1812"/>
                                </a:cubicBezTo>
                                <a:cubicBezTo>
                                  <a:pt x="35842" y="3019"/>
                                  <a:pt x="38418" y="4740"/>
                                  <a:pt x="40651" y="6974"/>
                                </a:cubicBezTo>
                                <a:cubicBezTo>
                                  <a:pt x="42883" y="9206"/>
                                  <a:pt x="44604" y="11781"/>
                                  <a:pt x="45812" y="14699"/>
                                </a:cubicBezTo>
                                <a:cubicBezTo>
                                  <a:pt x="47021" y="17616"/>
                                  <a:pt x="47625" y="20653"/>
                                  <a:pt x="47625" y="23813"/>
                                </a:cubicBezTo>
                                <a:cubicBezTo>
                                  <a:pt x="47625" y="26969"/>
                                  <a:pt x="47021" y="30006"/>
                                  <a:pt x="45812" y="32924"/>
                                </a:cubicBezTo>
                                <a:cubicBezTo>
                                  <a:pt x="44604" y="35840"/>
                                  <a:pt x="42883" y="38415"/>
                                  <a:pt x="40651" y="40649"/>
                                </a:cubicBezTo>
                                <a:cubicBezTo>
                                  <a:pt x="38418" y="42882"/>
                                  <a:pt x="35842" y="44603"/>
                                  <a:pt x="32925" y="45811"/>
                                </a:cubicBezTo>
                                <a:cubicBezTo>
                                  <a:pt x="30008" y="47019"/>
                                  <a:pt x="26970" y="47623"/>
                                  <a:pt x="23813" y="47625"/>
                                </a:cubicBezTo>
                                <a:cubicBezTo>
                                  <a:pt x="20655" y="47623"/>
                                  <a:pt x="17617" y="47019"/>
                                  <a:pt x="14700" y="45811"/>
                                </a:cubicBezTo>
                                <a:cubicBezTo>
                                  <a:pt x="11782" y="44603"/>
                                  <a:pt x="9207" y="42882"/>
                                  <a:pt x="6975" y="40649"/>
                                </a:cubicBezTo>
                                <a:cubicBezTo>
                                  <a:pt x="4742" y="38415"/>
                                  <a:pt x="3021" y="35840"/>
                                  <a:pt x="1813" y="32924"/>
                                </a:cubicBezTo>
                                <a:cubicBezTo>
                                  <a:pt x="604" y="30006"/>
                                  <a:pt x="0" y="26969"/>
                                  <a:pt x="0" y="23813"/>
                                </a:cubicBezTo>
                                <a:cubicBezTo>
                                  <a:pt x="0" y="20653"/>
                                  <a:pt x="604" y="17616"/>
                                  <a:pt x="1813" y="14699"/>
                                </a:cubicBezTo>
                                <a:cubicBezTo>
                                  <a:pt x="3021" y="11781"/>
                                  <a:pt x="4742" y="9206"/>
                                  <a:pt x="6975" y="6974"/>
                                </a:cubicBezTo>
                                <a:cubicBezTo>
                                  <a:pt x="9207" y="4740"/>
                                  <a:pt x="11782" y="3019"/>
                                  <a:pt x="14700" y="1812"/>
                                </a:cubicBezTo>
                                <a:cubicBezTo>
                                  <a:pt x="17617" y="603"/>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516" name="Shape 1516"/>
                        <wps:cNvSpPr/>
                        <wps:spPr>
                          <a:xfrm>
                            <a:off x="381000" y="209550"/>
                            <a:ext cx="47625" cy="47625"/>
                          </a:xfrm>
                          <a:custGeom>
                            <a:avLst/>
                            <a:gdLst/>
                            <a:ahLst/>
                            <a:cxnLst/>
                            <a:rect l="0" t="0" r="0" b="0"/>
                            <a:pathLst>
                              <a:path w="47625" h="47625">
                                <a:moveTo>
                                  <a:pt x="47625" y="23813"/>
                                </a:moveTo>
                                <a:cubicBezTo>
                                  <a:pt x="47625" y="26969"/>
                                  <a:pt x="47021" y="30006"/>
                                  <a:pt x="45812" y="32924"/>
                                </a:cubicBezTo>
                                <a:cubicBezTo>
                                  <a:pt x="44604" y="35842"/>
                                  <a:pt x="42883" y="38417"/>
                                  <a:pt x="40650" y="40651"/>
                                </a:cubicBezTo>
                                <a:cubicBezTo>
                                  <a:pt x="38418" y="42883"/>
                                  <a:pt x="35842" y="44603"/>
                                  <a:pt x="32925" y="45811"/>
                                </a:cubicBezTo>
                                <a:cubicBezTo>
                                  <a:pt x="30008" y="47019"/>
                                  <a:pt x="26970" y="47623"/>
                                  <a:pt x="23813" y="47625"/>
                                </a:cubicBezTo>
                                <a:cubicBezTo>
                                  <a:pt x="20655" y="47623"/>
                                  <a:pt x="17617" y="47019"/>
                                  <a:pt x="14700" y="45811"/>
                                </a:cubicBezTo>
                                <a:cubicBezTo>
                                  <a:pt x="11783" y="44603"/>
                                  <a:pt x="9207" y="42883"/>
                                  <a:pt x="6975" y="40651"/>
                                </a:cubicBezTo>
                                <a:cubicBezTo>
                                  <a:pt x="4742" y="38417"/>
                                  <a:pt x="3021" y="35842"/>
                                  <a:pt x="1813" y="32924"/>
                                </a:cubicBezTo>
                                <a:cubicBezTo>
                                  <a:pt x="604" y="30006"/>
                                  <a:pt x="0" y="26969"/>
                                  <a:pt x="0" y="23813"/>
                                </a:cubicBezTo>
                                <a:cubicBezTo>
                                  <a:pt x="0" y="20653"/>
                                  <a:pt x="604" y="17615"/>
                                  <a:pt x="1813" y="14698"/>
                                </a:cubicBezTo>
                                <a:cubicBezTo>
                                  <a:pt x="3021" y="11781"/>
                                  <a:pt x="4742" y="9206"/>
                                  <a:pt x="6975" y="6974"/>
                                </a:cubicBezTo>
                                <a:cubicBezTo>
                                  <a:pt x="9207" y="4740"/>
                                  <a:pt x="11783" y="3019"/>
                                  <a:pt x="14700" y="1812"/>
                                </a:cubicBezTo>
                                <a:cubicBezTo>
                                  <a:pt x="17617" y="603"/>
                                  <a:pt x="20655" y="0"/>
                                  <a:pt x="23813" y="0"/>
                                </a:cubicBezTo>
                                <a:cubicBezTo>
                                  <a:pt x="26970" y="0"/>
                                  <a:pt x="30008" y="603"/>
                                  <a:pt x="32925" y="1812"/>
                                </a:cubicBezTo>
                                <a:cubicBezTo>
                                  <a:pt x="35842" y="3019"/>
                                  <a:pt x="38418" y="4740"/>
                                  <a:pt x="40650" y="6974"/>
                                </a:cubicBezTo>
                                <a:cubicBezTo>
                                  <a:pt x="42883" y="9206"/>
                                  <a:pt x="44604" y="11781"/>
                                  <a:pt x="45812" y="14698"/>
                                </a:cubicBezTo>
                                <a:cubicBezTo>
                                  <a:pt x="47021" y="17615"/>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45" name="Shape 1545"/>
                        <wps:cNvSpPr/>
                        <wps:spPr>
                          <a:xfrm>
                            <a:off x="381000" y="419100"/>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0" y="40649"/>
                                </a:cubicBezTo>
                                <a:cubicBezTo>
                                  <a:pt x="38418" y="42881"/>
                                  <a:pt x="35842" y="44602"/>
                                  <a:pt x="32925" y="45811"/>
                                </a:cubicBezTo>
                                <a:cubicBezTo>
                                  <a:pt x="30008" y="47019"/>
                                  <a:pt x="26970" y="47623"/>
                                  <a:pt x="23813" y="47625"/>
                                </a:cubicBezTo>
                                <a:cubicBezTo>
                                  <a:pt x="20655" y="47623"/>
                                  <a:pt x="17617" y="47019"/>
                                  <a:pt x="14700" y="45811"/>
                                </a:cubicBezTo>
                                <a:cubicBezTo>
                                  <a:pt x="11783" y="44602"/>
                                  <a:pt x="9207" y="42881"/>
                                  <a:pt x="6975" y="40649"/>
                                </a:cubicBezTo>
                                <a:cubicBezTo>
                                  <a:pt x="4742" y="38416"/>
                                  <a:pt x="3021" y="35840"/>
                                  <a:pt x="1813" y="32924"/>
                                </a:cubicBezTo>
                                <a:cubicBezTo>
                                  <a:pt x="604" y="30006"/>
                                  <a:pt x="0" y="26969"/>
                                  <a:pt x="0" y="23813"/>
                                </a:cubicBezTo>
                                <a:cubicBezTo>
                                  <a:pt x="0" y="20655"/>
                                  <a:pt x="604" y="17616"/>
                                  <a:pt x="1813" y="14699"/>
                                </a:cubicBezTo>
                                <a:cubicBezTo>
                                  <a:pt x="3021" y="11781"/>
                                  <a:pt x="4742" y="9206"/>
                                  <a:pt x="6975" y="6974"/>
                                </a:cubicBezTo>
                                <a:cubicBezTo>
                                  <a:pt x="9207" y="4740"/>
                                  <a:pt x="11783" y="3021"/>
                                  <a:pt x="14700" y="1812"/>
                                </a:cubicBezTo>
                                <a:cubicBezTo>
                                  <a:pt x="17617" y="605"/>
                                  <a:pt x="20655" y="0"/>
                                  <a:pt x="23813" y="0"/>
                                </a:cubicBezTo>
                                <a:cubicBezTo>
                                  <a:pt x="26970" y="0"/>
                                  <a:pt x="30008" y="605"/>
                                  <a:pt x="32925" y="1812"/>
                                </a:cubicBezTo>
                                <a:cubicBezTo>
                                  <a:pt x="35842" y="3021"/>
                                  <a:pt x="38418" y="4740"/>
                                  <a:pt x="40650" y="6974"/>
                                </a:cubicBezTo>
                                <a:cubicBezTo>
                                  <a:pt x="42883" y="9206"/>
                                  <a:pt x="44604" y="11781"/>
                                  <a:pt x="45812" y="14699"/>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57" name="Shape 1557"/>
                        <wps:cNvSpPr/>
                        <wps:spPr>
                          <a:xfrm>
                            <a:off x="381000" y="628650"/>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0" y="40649"/>
                                </a:cubicBezTo>
                                <a:cubicBezTo>
                                  <a:pt x="38418" y="42882"/>
                                  <a:pt x="35842" y="44603"/>
                                  <a:pt x="32925" y="45811"/>
                                </a:cubicBezTo>
                                <a:cubicBezTo>
                                  <a:pt x="30008" y="47019"/>
                                  <a:pt x="26970" y="47623"/>
                                  <a:pt x="23813" y="47625"/>
                                </a:cubicBezTo>
                                <a:cubicBezTo>
                                  <a:pt x="20655" y="47623"/>
                                  <a:pt x="17617" y="47019"/>
                                  <a:pt x="14700" y="45811"/>
                                </a:cubicBezTo>
                                <a:cubicBezTo>
                                  <a:pt x="11783" y="44603"/>
                                  <a:pt x="9207" y="42882"/>
                                  <a:pt x="6975" y="40649"/>
                                </a:cubicBezTo>
                                <a:cubicBezTo>
                                  <a:pt x="4742" y="38416"/>
                                  <a:pt x="3021" y="35840"/>
                                  <a:pt x="1813" y="32924"/>
                                </a:cubicBezTo>
                                <a:cubicBezTo>
                                  <a:pt x="604" y="30006"/>
                                  <a:pt x="0" y="26969"/>
                                  <a:pt x="0" y="23813"/>
                                </a:cubicBezTo>
                                <a:cubicBezTo>
                                  <a:pt x="0" y="20653"/>
                                  <a:pt x="604" y="17616"/>
                                  <a:pt x="1813" y="14699"/>
                                </a:cubicBezTo>
                                <a:cubicBezTo>
                                  <a:pt x="3021" y="11781"/>
                                  <a:pt x="4742" y="9206"/>
                                  <a:pt x="6975" y="6974"/>
                                </a:cubicBezTo>
                                <a:cubicBezTo>
                                  <a:pt x="9207" y="4740"/>
                                  <a:pt x="11783" y="3019"/>
                                  <a:pt x="14700" y="1812"/>
                                </a:cubicBezTo>
                                <a:cubicBezTo>
                                  <a:pt x="17617" y="603"/>
                                  <a:pt x="20655" y="0"/>
                                  <a:pt x="23813" y="0"/>
                                </a:cubicBezTo>
                                <a:cubicBezTo>
                                  <a:pt x="26970" y="0"/>
                                  <a:pt x="30008" y="603"/>
                                  <a:pt x="32925" y="1812"/>
                                </a:cubicBezTo>
                                <a:cubicBezTo>
                                  <a:pt x="35842" y="3019"/>
                                  <a:pt x="38418" y="4740"/>
                                  <a:pt x="40650" y="6974"/>
                                </a:cubicBezTo>
                                <a:cubicBezTo>
                                  <a:pt x="42883" y="9206"/>
                                  <a:pt x="44604" y="11781"/>
                                  <a:pt x="45812" y="14699"/>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66" name="Shape 1566"/>
                        <wps:cNvSpPr/>
                        <wps:spPr>
                          <a:xfrm>
                            <a:off x="381000" y="838200"/>
                            <a:ext cx="47625" cy="47625"/>
                          </a:xfrm>
                          <a:custGeom>
                            <a:avLst/>
                            <a:gdLst/>
                            <a:ahLst/>
                            <a:cxnLst/>
                            <a:rect l="0" t="0" r="0" b="0"/>
                            <a:pathLst>
                              <a:path w="47625" h="47625">
                                <a:moveTo>
                                  <a:pt x="47625" y="23813"/>
                                </a:moveTo>
                                <a:cubicBezTo>
                                  <a:pt x="47625" y="26969"/>
                                  <a:pt x="47021" y="30006"/>
                                  <a:pt x="45812" y="32924"/>
                                </a:cubicBezTo>
                                <a:cubicBezTo>
                                  <a:pt x="44604" y="35842"/>
                                  <a:pt x="42883" y="38416"/>
                                  <a:pt x="40650" y="40649"/>
                                </a:cubicBezTo>
                                <a:cubicBezTo>
                                  <a:pt x="38418" y="42881"/>
                                  <a:pt x="35842" y="44602"/>
                                  <a:pt x="32925" y="45810"/>
                                </a:cubicBezTo>
                                <a:cubicBezTo>
                                  <a:pt x="30008" y="47019"/>
                                  <a:pt x="26970" y="47623"/>
                                  <a:pt x="23813" y="47625"/>
                                </a:cubicBezTo>
                                <a:cubicBezTo>
                                  <a:pt x="20655" y="47623"/>
                                  <a:pt x="17617" y="47019"/>
                                  <a:pt x="14700" y="45810"/>
                                </a:cubicBezTo>
                                <a:cubicBezTo>
                                  <a:pt x="11783" y="44602"/>
                                  <a:pt x="9207" y="42881"/>
                                  <a:pt x="6975" y="40649"/>
                                </a:cubicBezTo>
                                <a:cubicBezTo>
                                  <a:pt x="4742" y="38416"/>
                                  <a:pt x="3021" y="35842"/>
                                  <a:pt x="1813" y="32924"/>
                                </a:cubicBezTo>
                                <a:cubicBezTo>
                                  <a:pt x="604" y="30006"/>
                                  <a:pt x="0" y="26969"/>
                                  <a:pt x="0" y="23813"/>
                                </a:cubicBezTo>
                                <a:cubicBezTo>
                                  <a:pt x="0" y="20653"/>
                                  <a:pt x="604" y="17615"/>
                                  <a:pt x="1813" y="14698"/>
                                </a:cubicBezTo>
                                <a:cubicBezTo>
                                  <a:pt x="3021" y="11781"/>
                                  <a:pt x="4742" y="9206"/>
                                  <a:pt x="6975" y="6972"/>
                                </a:cubicBezTo>
                                <a:cubicBezTo>
                                  <a:pt x="9207" y="4740"/>
                                  <a:pt x="11783" y="3019"/>
                                  <a:pt x="14700" y="1812"/>
                                </a:cubicBezTo>
                                <a:cubicBezTo>
                                  <a:pt x="17617" y="603"/>
                                  <a:pt x="20655" y="0"/>
                                  <a:pt x="23813" y="0"/>
                                </a:cubicBezTo>
                                <a:cubicBezTo>
                                  <a:pt x="26970" y="0"/>
                                  <a:pt x="30008" y="603"/>
                                  <a:pt x="32925" y="1812"/>
                                </a:cubicBezTo>
                                <a:cubicBezTo>
                                  <a:pt x="35842" y="3019"/>
                                  <a:pt x="38418" y="4740"/>
                                  <a:pt x="40650" y="6972"/>
                                </a:cubicBezTo>
                                <a:cubicBezTo>
                                  <a:pt x="42883" y="9206"/>
                                  <a:pt x="44604" y="11781"/>
                                  <a:pt x="45812" y="14698"/>
                                </a:cubicBezTo>
                                <a:cubicBezTo>
                                  <a:pt x="47021" y="17615"/>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78" name="Shape 1578"/>
                        <wps:cNvSpPr/>
                        <wps:spPr>
                          <a:xfrm>
                            <a:off x="381000" y="1047750"/>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0" y="40649"/>
                                </a:cubicBezTo>
                                <a:cubicBezTo>
                                  <a:pt x="38418" y="42883"/>
                                  <a:pt x="35842" y="44603"/>
                                  <a:pt x="32925" y="45811"/>
                                </a:cubicBezTo>
                                <a:cubicBezTo>
                                  <a:pt x="30008" y="47019"/>
                                  <a:pt x="26970" y="47623"/>
                                  <a:pt x="23813" y="47625"/>
                                </a:cubicBezTo>
                                <a:cubicBezTo>
                                  <a:pt x="20655" y="47623"/>
                                  <a:pt x="17617" y="47019"/>
                                  <a:pt x="14700" y="45811"/>
                                </a:cubicBezTo>
                                <a:cubicBezTo>
                                  <a:pt x="11783" y="44603"/>
                                  <a:pt x="9207" y="42883"/>
                                  <a:pt x="6975" y="40649"/>
                                </a:cubicBezTo>
                                <a:cubicBezTo>
                                  <a:pt x="4742" y="38416"/>
                                  <a:pt x="3021" y="35840"/>
                                  <a:pt x="1813" y="32924"/>
                                </a:cubicBezTo>
                                <a:cubicBezTo>
                                  <a:pt x="604" y="30006"/>
                                  <a:pt x="0" y="26969"/>
                                  <a:pt x="0" y="23813"/>
                                </a:cubicBezTo>
                                <a:cubicBezTo>
                                  <a:pt x="0" y="20655"/>
                                  <a:pt x="604" y="17616"/>
                                  <a:pt x="1813" y="14698"/>
                                </a:cubicBezTo>
                                <a:cubicBezTo>
                                  <a:pt x="3021" y="11781"/>
                                  <a:pt x="4742" y="9205"/>
                                  <a:pt x="6975" y="6974"/>
                                </a:cubicBezTo>
                                <a:cubicBezTo>
                                  <a:pt x="9207" y="4740"/>
                                  <a:pt x="11783" y="3021"/>
                                  <a:pt x="14700" y="1812"/>
                                </a:cubicBezTo>
                                <a:cubicBezTo>
                                  <a:pt x="17617" y="605"/>
                                  <a:pt x="20655" y="0"/>
                                  <a:pt x="23813" y="0"/>
                                </a:cubicBezTo>
                                <a:cubicBezTo>
                                  <a:pt x="26970" y="0"/>
                                  <a:pt x="30008" y="605"/>
                                  <a:pt x="32925" y="1812"/>
                                </a:cubicBezTo>
                                <a:cubicBezTo>
                                  <a:pt x="35842" y="3021"/>
                                  <a:pt x="38418" y="4740"/>
                                  <a:pt x="40650" y="6974"/>
                                </a:cubicBezTo>
                                <a:cubicBezTo>
                                  <a:pt x="42883" y="9205"/>
                                  <a:pt x="44604" y="11781"/>
                                  <a:pt x="45812"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588" name="Shape 1588"/>
                        <wps:cNvSpPr/>
                        <wps:spPr>
                          <a:xfrm>
                            <a:off x="381000" y="1257300"/>
                            <a:ext cx="47625" cy="47625"/>
                          </a:xfrm>
                          <a:custGeom>
                            <a:avLst/>
                            <a:gdLst/>
                            <a:ahLst/>
                            <a:cxnLst/>
                            <a:rect l="0" t="0" r="0" b="0"/>
                            <a:pathLst>
                              <a:path w="47625" h="47625">
                                <a:moveTo>
                                  <a:pt x="47625" y="23813"/>
                                </a:moveTo>
                                <a:cubicBezTo>
                                  <a:pt x="47625" y="26969"/>
                                  <a:pt x="47021" y="30006"/>
                                  <a:pt x="45812" y="32924"/>
                                </a:cubicBezTo>
                                <a:cubicBezTo>
                                  <a:pt x="44604" y="35840"/>
                                  <a:pt x="42883" y="38416"/>
                                  <a:pt x="40650" y="40649"/>
                                </a:cubicBezTo>
                                <a:cubicBezTo>
                                  <a:pt x="38418" y="42882"/>
                                  <a:pt x="35842" y="44603"/>
                                  <a:pt x="32925" y="45811"/>
                                </a:cubicBezTo>
                                <a:cubicBezTo>
                                  <a:pt x="30008" y="47020"/>
                                  <a:pt x="26970" y="47625"/>
                                  <a:pt x="23813" y="47625"/>
                                </a:cubicBezTo>
                                <a:cubicBezTo>
                                  <a:pt x="20655" y="47625"/>
                                  <a:pt x="17617" y="47020"/>
                                  <a:pt x="14700" y="45811"/>
                                </a:cubicBezTo>
                                <a:cubicBezTo>
                                  <a:pt x="11783" y="44603"/>
                                  <a:pt x="9207" y="42882"/>
                                  <a:pt x="6975" y="40649"/>
                                </a:cubicBezTo>
                                <a:cubicBezTo>
                                  <a:pt x="4742" y="38416"/>
                                  <a:pt x="3021" y="35840"/>
                                  <a:pt x="1813" y="32924"/>
                                </a:cubicBezTo>
                                <a:cubicBezTo>
                                  <a:pt x="604" y="30006"/>
                                  <a:pt x="0" y="26969"/>
                                  <a:pt x="0" y="23813"/>
                                </a:cubicBezTo>
                                <a:cubicBezTo>
                                  <a:pt x="0" y="20653"/>
                                  <a:pt x="604" y="17616"/>
                                  <a:pt x="1813" y="14699"/>
                                </a:cubicBezTo>
                                <a:cubicBezTo>
                                  <a:pt x="3021" y="11781"/>
                                  <a:pt x="4742" y="9205"/>
                                  <a:pt x="6975" y="6974"/>
                                </a:cubicBezTo>
                                <a:cubicBezTo>
                                  <a:pt x="9207" y="4740"/>
                                  <a:pt x="11783" y="3019"/>
                                  <a:pt x="14700" y="1812"/>
                                </a:cubicBezTo>
                                <a:cubicBezTo>
                                  <a:pt x="17617" y="603"/>
                                  <a:pt x="20655" y="0"/>
                                  <a:pt x="23813" y="0"/>
                                </a:cubicBezTo>
                                <a:cubicBezTo>
                                  <a:pt x="26970" y="0"/>
                                  <a:pt x="30008" y="603"/>
                                  <a:pt x="32925" y="1812"/>
                                </a:cubicBezTo>
                                <a:cubicBezTo>
                                  <a:pt x="35842" y="3019"/>
                                  <a:pt x="38418" y="4740"/>
                                  <a:pt x="40650" y="6974"/>
                                </a:cubicBezTo>
                                <a:cubicBezTo>
                                  <a:pt x="42883" y="9205"/>
                                  <a:pt x="44604" y="11781"/>
                                  <a:pt x="45812" y="14699"/>
                                </a:cubicBezTo>
                                <a:cubicBezTo>
                                  <a:pt x="47021" y="17616"/>
                                  <a:pt x="47625" y="20653"/>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08" name="Shape 1608"/>
                        <wps:cNvSpPr/>
                        <wps:spPr>
                          <a:xfrm>
                            <a:off x="381000" y="1466849"/>
                            <a:ext cx="47625" cy="47625"/>
                          </a:xfrm>
                          <a:custGeom>
                            <a:avLst/>
                            <a:gdLst/>
                            <a:ahLst/>
                            <a:cxnLst/>
                            <a:rect l="0" t="0" r="0" b="0"/>
                            <a:pathLst>
                              <a:path w="47625" h="47625">
                                <a:moveTo>
                                  <a:pt x="47625" y="23813"/>
                                </a:moveTo>
                                <a:cubicBezTo>
                                  <a:pt x="47625" y="26970"/>
                                  <a:pt x="47021" y="30007"/>
                                  <a:pt x="45812" y="32924"/>
                                </a:cubicBezTo>
                                <a:cubicBezTo>
                                  <a:pt x="44604" y="35841"/>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3" y="44602"/>
                                  <a:pt x="9207" y="42881"/>
                                  <a:pt x="6975" y="40649"/>
                                </a:cubicBezTo>
                                <a:cubicBezTo>
                                  <a:pt x="4742" y="38416"/>
                                  <a:pt x="3021" y="35841"/>
                                  <a:pt x="1813" y="32924"/>
                                </a:cubicBezTo>
                                <a:cubicBezTo>
                                  <a:pt x="604" y="30007"/>
                                  <a:pt x="0" y="26970"/>
                                  <a:pt x="0" y="23813"/>
                                </a:cubicBezTo>
                                <a:cubicBezTo>
                                  <a:pt x="0" y="20655"/>
                                  <a:pt x="604" y="17616"/>
                                  <a:pt x="1813" y="14698"/>
                                </a:cubicBezTo>
                                <a:cubicBezTo>
                                  <a:pt x="3021" y="11781"/>
                                  <a:pt x="4742" y="9207"/>
                                  <a:pt x="6975" y="6975"/>
                                </a:cubicBezTo>
                                <a:cubicBezTo>
                                  <a:pt x="9207" y="4741"/>
                                  <a:pt x="11783" y="3020"/>
                                  <a:pt x="14700" y="1812"/>
                                </a:cubicBezTo>
                                <a:cubicBezTo>
                                  <a:pt x="17617" y="605"/>
                                  <a:pt x="20655" y="0"/>
                                  <a:pt x="23813" y="0"/>
                                </a:cubicBezTo>
                                <a:cubicBezTo>
                                  <a:pt x="26970" y="0"/>
                                  <a:pt x="30008" y="605"/>
                                  <a:pt x="32925" y="1812"/>
                                </a:cubicBezTo>
                                <a:cubicBezTo>
                                  <a:pt x="35842" y="3020"/>
                                  <a:pt x="38418" y="4741"/>
                                  <a:pt x="40650" y="6975"/>
                                </a:cubicBezTo>
                                <a:cubicBezTo>
                                  <a:pt x="42883" y="9207"/>
                                  <a:pt x="44604" y="11781"/>
                                  <a:pt x="45812"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4941" name="Shape 44941"/>
                        <wps:cNvSpPr/>
                        <wps:spPr>
                          <a:xfrm>
                            <a:off x="762000" y="1676399"/>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44942" name="Shape 44942"/>
                        <wps:cNvSpPr/>
                        <wps:spPr>
                          <a:xfrm>
                            <a:off x="762000" y="1885949"/>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s:wsp>
                        <wps:cNvPr id="1674" name="Shape 1674"/>
                        <wps:cNvSpPr/>
                        <wps:spPr>
                          <a:xfrm>
                            <a:off x="381000" y="2095499"/>
                            <a:ext cx="47625" cy="47625"/>
                          </a:xfrm>
                          <a:custGeom>
                            <a:avLst/>
                            <a:gdLst/>
                            <a:ahLst/>
                            <a:cxnLst/>
                            <a:rect l="0" t="0" r="0" b="0"/>
                            <a:pathLst>
                              <a:path w="47625" h="47625">
                                <a:moveTo>
                                  <a:pt x="47625" y="23813"/>
                                </a:moveTo>
                                <a:cubicBezTo>
                                  <a:pt x="47625" y="26970"/>
                                  <a:pt x="47021" y="30007"/>
                                  <a:pt x="45812" y="32924"/>
                                </a:cubicBezTo>
                                <a:cubicBezTo>
                                  <a:pt x="44604" y="35841"/>
                                  <a:pt x="42883" y="38416"/>
                                  <a:pt x="40650" y="40650"/>
                                </a:cubicBezTo>
                                <a:cubicBezTo>
                                  <a:pt x="38418" y="42881"/>
                                  <a:pt x="35842" y="44602"/>
                                  <a:pt x="32925" y="45811"/>
                                </a:cubicBezTo>
                                <a:cubicBezTo>
                                  <a:pt x="30008" y="47020"/>
                                  <a:pt x="26970" y="47625"/>
                                  <a:pt x="23813" y="47625"/>
                                </a:cubicBezTo>
                                <a:cubicBezTo>
                                  <a:pt x="20655" y="47625"/>
                                  <a:pt x="17617" y="47020"/>
                                  <a:pt x="14700" y="45811"/>
                                </a:cubicBezTo>
                                <a:cubicBezTo>
                                  <a:pt x="11783" y="44602"/>
                                  <a:pt x="9207" y="42881"/>
                                  <a:pt x="6975" y="40650"/>
                                </a:cubicBezTo>
                                <a:cubicBezTo>
                                  <a:pt x="4742" y="38416"/>
                                  <a:pt x="3021" y="35843"/>
                                  <a:pt x="1813" y="32925"/>
                                </a:cubicBezTo>
                                <a:cubicBezTo>
                                  <a:pt x="604" y="30007"/>
                                  <a:pt x="0" y="26970"/>
                                  <a:pt x="0" y="23813"/>
                                </a:cubicBezTo>
                                <a:cubicBezTo>
                                  <a:pt x="0" y="20655"/>
                                  <a:pt x="604" y="17616"/>
                                  <a:pt x="1813" y="14698"/>
                                </a:cubicBezTo>
                                <a:cubicBezTo>
                                  <a:pt x="3021" y="11781"/>
                                  <a:pt x="4742" y="9207"/>
                                  <a:pt x="6975" y="6975"/>
                                </a:cubicBezTo>
                                <a:cubicBezTo>
                                  <a:pt x="9207" y="4741"/>
                                  <a:pt x="11783" y="3020"/>
                                  <a:pt x="14700" y="1811"/>
                                </a:cubicBezTo>
                                <a:cubicBezTo>
                                  <a:pt x="17617" y="605"/>
                                  <a:pt x="20655" y="0"/>
                                  <a:pt x="23813" y="0"/>
                                </a:cubicBezTo>
                                <a:cubicBezTo>
                                  <a:pt x="26970" y="0"/>
                                  <a:pt x="30008" y="605"/>
                                  <a:pt x="32925" y="1811"/>
                                </a:cubicBezTo>
                                <a:cubicBezTo>
                                  <a:pt x="35842" y="3020"/>
                                  <a:pt x="38418" y="4741"/>
                                  <a:pt x="40650" y="6975"/>
                                </a:cubicBezTo>
                                <a:cubicBezTo>
                                  <a:pt x="42883" y="9207"/>
                                  <a:pt x="44604" y="11781"/>
                                  <a:pt x="45812"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81" name="Shape 1681"/>
                        <wps:cNvSpPr/>
                        <wps:spPr>
                          <a:xfrm>
                            <a:off x="381000" y="2305049"/>
                            <a:ext cx="47625" cy="47625"/>
                          </a:xfrm>
                          <a:custGeom>
                            <a:avLst/>
                            <a:gdLst/>
                            <a:ahLst/>
                            <a:cxnLst/>
                            <a:rect l="0" t="0" r="0" b="0"/>
                            <a:pathLst>
                              <a:path w="47625" h="47625">
                                <a:moveTo>
                                  <a:pt x="47625" y="23813"/>
                                </a:moveTo>
                                <a:cubicBezTo>
                                  <a:pt x="47625" y="26970"/>
                                  <a:pt x="47021" y="30007"/>
                                  <a:pt x="45812" y="32924"/>
                                </a:cubicBezTo>
                                <a:cubicBezTo>
                                  <a:pt x="44604" y="35841"/>
                                  <a:pt x="42883" y="38416"/>
                                  <a:pt x="40650" y="40650"/>
                                </a:cubicBezTo>
                                <a:cubicBezTo>
                                  <a:pt x="38418" y="42884"/>
                                  <a:pt x="35842" y="44603"/>
                                  <a:pt x="32925" y="45811"/>
                                </a:cubicBezTo>
                                <a:cubicBezTo>
                                  <a:pt x="30008" y="47020"/>
                                  <a:pt x="26970" y="47625"/>
                                  <a:pt x="23813" y="47625"/>
                                </a:cubicBezTo>
                                <a:cubicBezTo>
                                  <a:pt x="20655" y="47625"/>
                                  <a:pt x="17617" y="47020"/>
                                  <a:pt x="14700" y="45811"/>
                                </a:cubicBezTo>
                                <a:cubicBezTo>
                                  <a:pt x="11783" y="44603"/>
                                  <a:pt x="9207" y="42884"/>
                                  <a:pt x="6975" y="40650"/>
                                </a:cubicBezTo>
                                <a:cubicBezTo>
                                  <a:pt x="4742" y="38416"/>
                                  <a:pt x="3021" y="35841"/>
                                  <a:pt x="1813" y="32924"/>
                                </a:cubicBezTo>
                                <a:cubicBezTo>
                                  <a:pt x="604" y="30007"/>
                                  <a:pt x="0" y="26970"/>
                                  <a:pt x="0" y="23813"/>
                                </a:cubicBezTo>
                                <a:cubicBezTo>
                                  <a:pt x="0" y="20655"/>
                                  <a:pt x="604" y="17618"/>
                                  <a:pt x="1813" y="14701"/>
                                </a:cubicBezTo>
                                <a:cubicBezTo>
                                  <a:pt x="3021" y="11781"/>
                                  <a:pt x="4742" y="9206"/>
                                  <a:pt x="6975" y="6975"/>
                                </a:cubicBezTo>
                                <a:cubicBezTo>
                                  <a:pt x="9207" y="4741"/>
                                  <a:pt x="11783" y="3022"/>
                                  <a:pt x="14700" y="1814"/>
                                </a:cubicBezTo>
                                <a:cubicBezTo>
                                  <a:pt x="17617" y="605"/>
                                  <a:pt x="20655" y="0"/>
                                  <a:pt x="23813" y="0"/>
                                </a:cubicBezTo>
                                <a:cubicBezTo>
                                  <a:pt x="26970" y="0"/>
                                  <a:pt x="30008" y="605"/>
                                  <a:pt x="32925" y="1814"/>
                                </a:cubicBezTo>
                                <a:cubicBezTo>
                                  <a:pt x="35842" y="3022"/>
                                  <a:pt x="38418" y="4741"/>
                                  <a:pt x="40650" y="6975"/>
                                </a:cubicBezTo>
                                <a:cubicBezTo>
                                  <a:pt x="42883" y="9206"/>
                                  <a:pt x="44604" y="11781"/>
                                  <a:pt x="45812" y="14700"/>
                                </a:cubicBezTo>
                                <a:cubicBezTo>
                                  <a:pt x="47021" y="17618"/>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1692" name="Shape 1692"/>
                        <wps:cNvSpPr/>
                        <wps:spPr>
                          <a:xfrm>
                            <a:off x="381000" y="2514599"/>
                            <a:ext cx="47625" cy="47625"/>
                          </a:xfrm>
                          <a:custGeom>
                            <a:avLst/>
                            <a:gdLst/>
                            <a:ahLst/>
                            <a:cxnLst/>
                            <a:rect l="0" t="0" r="0" b="0"/>
                            <a:pathLst>
                              <a:path w="47625" h="47625">
                                <a:moveTo>
                                  <a:pt x="47625" y="23813"/>
                                </a:moveTo>
                                <a:cubicBezTo>
                                  <a:pt x="47625" y="26970"/>
                                  <a:pt x="47021" y="30006"/>
                                  <a:pt x="45812" y="32924"/>
                                </a:cubicBezTo>
                                <a:cubicBezTo>
                                  <a:pt x="44604" y="35840"/>
                                  <a:pt x="42883" y="38416"/>
                                  <a:pt x="40650" y="40649"/>
                                </a:cubicBezTo>
                                <a:cubicBezTo>
                                  <a:pt x="38418" y="42881"/>
                                  <a:pt x="35842" y="44602"/>
                                  <a:pt x="32925" y="45811"/>
                                </a:cubicBezTo>
                                <a:cubicBezTo>
                                  <a:pt x="30008" y="47020"/>
                                  <a:pt x="26970" y="47625"/>
                                  <a:pt x="23813" y="47625"/>
                                </a:cubicBezTo>
                                <a:cubicBezTo>
                                  <a:pt x="20655" y="47625"/>
                                  <a:pt x="17617" y="47020"/>
                                  <a:pt x="14700" y="45811"/>
                                </a:cubicBezTo>
                                <a:cubicBezTo>
                                  <a:pt x="11783" y="44602"/>
                                  <a:pt x="9207" y="42881"/>
                                  <a:pt x="6975" y="40649"/>
                                </a:cubicBezTo>
                                <a:cubicBezTo>
                                  <a:pt x="4742" y="38416"/>
                                  <a:pt x="3021" y="35840"/>
                                  <a:pt x="1813" y="32924"/>
                                </a:cubicBezTo>
                                <a:cubicBezTo>
                                  <a:pt x="604" y="30006"/>
                                  <a:pt x="0" y="26970"/>
                                  <a:pt x="0" y="23813"/>
                                </a:cubicBezTo>
                                <a:cubicBezTo>
                                  <a:pt x="0" y="20655"/>
                                  <a:pt x="604" y="17616"/>
                                  <a:pt x="1813" y="14698"/>
                                </a:cubicBezTo>
                                <a:cubicBezTo>
                                  <a:pt x="3021" y="11781"/>
                                  <a:pt x="4742" y="9206"/>
                                  <a:pt x="6975" y="6973"/>
                                </a:cubicBezTo>
                                <a:cubicBezTo>
                                  <a:pt x="9207" y="4739"/>
                                  <a:pt x="11783" y="3020"/>
                                  <a:pt x="14700" y="1812"/>
                                </a:cubicBezTo>
                                <a:cubicBezTo>
                                  <a:pt x="17617" y="605"/>
                                  <a:pt x="20655" y="0"/>
                                  <a:pt x="23813" y="0"/>
                                </a:cubicBezTo>
                                <a:cubicBezTo>
                                  <a:pt x="26970" y="0"/>
                                  <a:pt x="30008" y="605"/>
                                  <a:pt x="32925" y="1811"/>
                                </a:cubicBezTo>
                                <a:cubicBezTo>
                                  <a:pt x="35842" y="3018"/>
                                  <a:pt x="38418" y="4739"/>
                                  <a:pt x="40650" y="6973"/>
                                </a:cubicBezTo>
                                <a:cubicBezTo>
                                  <a:pt x="42883" y="9206"/>
                                  <a:pt x="44604" y="11781"/>
                                  <a:pt x="45812" y="14698"/>
                                </a:cubicBezTo>
                                <a:cubicBezTo>
                                  <a:pt x="47021" y="17616"/>
                                  <a:pt x="47625" y="20655"/>
                                  <a:pt x="47625" y="23813"/>
                                </a:cubicBezTo>
                                <a:close/>
                              </a:path>
                            </a:pathLst>
                          </a:custGeom>
                          <a:ln w="9525" cap="flat">
                            <a:miter lim="100000"/>
                          </a:ln>
                        </wps:spPr>
                        <wps:style>
                          <a:lnRef idx="1">
                            <a:srgbClr val="000000"/>
                          </a:lnRef>
                          <a:fillRef idx="0">
                            <a:srgbClr val="000000">
                              <a:alpha val="0"/>
                            </a:srgbClr>
                          </a:fillRef>
                          <a:effectRef idx="0">
                            <a:scrgbClr r="0" g="0" b="0"/>
                          </a:effectRef>
                          <a:fontRef idx="none"/>
                        </wps:style>
                        <wps:bodyPr/>
                      </wps:wsp>
                      <wps:wsp>
                        <wps:cNvPr id="44943" name="Shape 44943"/>
                        <wps:cNvSpPr/>
                        <wps:spPr>
                          <a:xfrm>
                            <a:off x="762000" y="2724149"/>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598" style="width:63.75pt;height:218.25pt;position:absolute;z-index:-2147483233;mso-position-horizontal-relative:text;mso-position-horizontal:absolute;margin-left:18.1319pt;mso-position-vertical-relative:text;margin-top:-193.247pt;" coordsize="8096,27717">
                <v:shape id="Shape 1482" style="position:absolute;width:476;height:476;left:0;top:0;" coordsize="47625,47625" path="m23813,0c26970,0,30008,603,32925,1812c35842,3019,38418,4740,40651,6974c42883,9206,44604,11781,45812,14699c47021,17616,47625,20653,47625,23813c47625,26969,47021,30006,45812,32924c44604,35840,42883,38415,40651,40649c38418,42882,35842,44603,32925,45811c30008,47019,26970,47623,23813,47625c20655,47623,17617,47019,14700,45811c11782,44603,9207,42882,6975,40649c4742,38415,3021,35840,1813,32924c604,30006,0,26969,0,23813c0,20653,604,17616,1813,14699c3021,11781,4742,9206,6975,6974c9207,4740,11782,3019,14700,1812c17617,603,20655,0,23813,0x">
                  <v:stroke weight="0pt" endcap="flat" joinstyle="miter" miterlimit="10" on="false" color="#000000" opacity="0"/>
                  <v:fill on="true" color="#000000"/>
                </v:shape>
                <v:shape id="Shape 1516" style="position:absolute;width:476;height:476;left:3810;top:2095;" coordsize="47625,47625" path="m47625,23813c47625,26969,47021,30006,45812,32924c44604,35842,42883,38417,40650,40651c38418,42883,35842,44603,32925,45811c30008,47019,26970,47623,23813,47625c20655,47623,17617,47019,14700,45811c11783,44603,9207,42883,6975,40651c4742,38417,3021,35842,1813,32924c604,30006,0,26969,0,23813c0,20653,604,17615,1813,14698c3021,11781,4742,9206,6975,6974c9207,4740,11783,3019,14700,1812c17617,603,20655,0,23813,0c26970,0,30008,603,32925,1812c35842,3019,38418,4740,40650,6974c42883,9206,44604,11781,45812,14698c47021,17615,47625,20653,47625,23813x">
                  <v:stroke weight="0.75pt" endcap="flat" joinstyle="miter" miterlimit="4" on="true" color="#000000"/>
                  <v:fill on="false" color="#000000" opacity="0"/>
                </v:shape>
                <v:shape id="Shape 1545" style="position:absolute;width:476;height:476;left:3810;top:4191;" coordsize="47625,47625" path="m47625,23813c47625,26969,47021,30006,45812,32924c44604,35840,42883,38416,40650,40649c38418,42881,35842,44602,32925,45811c30008,47019,26970,47623,23813,47625c20655,47623,17617,47019,14700,45811c11783,44602,9207,42881,6975,40649c4742,38416,3021,35840,1813,32924c604,30006,0,26969,0,23813c0,20655,604,17616,1813,14699c3021,11781,4742,9206,6975,6974c9207,4740,11783,3021,14700,1812c17617,605,20655,0,23813,0c26970,0,30008,605,32925,1812c35842,3021,38418,4740,40650,6974c42883,9206,44604,11781,45812,14699c47021,17616,47625,20655,47625,23813x">
                  <v:stroke weight="0.75pt" endcap="flat" joinstyle="miter" miterlimit="4" on="true" color="#000000"/>
                  <v:fill on="false" color="#000000" opacity="0"/>
                </v:shape>
                <v:shape id="Shape 1557" style="position:absolute;width:476;height:476;left:3810;top:6286;" coordsize="47625,47625" path="m47625,23813c47625,26969,47021,30006,45812,32924c44604,35840,42883,38416,40650,40649c38418,42882,35842,44603,32925,45811c30008,47019,26970,47623,23813,47625c20655,47623,17617,47019,14700,45811c11783,44603,9207,42882,6975,40649c4742,38416,3021,35840,1813,32924c604,30006,0,26969,0,23813c0,20653,604,17616,1813,14699c3021,11781,4742,9206,6975,6974c9207,4740,11783,3019,14700,1812c17617,603,20655,0,23813,0c26970,0,30008,603,32925,1812c35842,3019,38418,4740,40650,6974c42883,9206,44604,11781,45812,14699c47021,17616,47625,20653,47625,23813x">
                  <v:stroke weight="0.75pt" endcap="flat" joinstyle="miter" miterlimit="4" on="true" color="#000000"/>
                  <v:fill on="false" color="#000000" opacity="0"/>
                </v:shape>
                <v:shape id="Shape 1566" style="position:absolute;width:476;height:476;left:3810;top:8382;" coordsize="47625,47625" path="m47625,23813c47625,26969,47021,30006,45812,32924c44604,35842,42883,38416,40650,40649c38418,42881,35842,44602,32925,45810c30008,47019,26970,47623,23813,47625c20655,47623,17617,47019,14700,45810c11783,44602,9207,42881,6975,40649c4742,38416,3021,35842,1813,32924c604,30006,0,26969,0,23813c0,20653,604,17615,1813,14698c3021,11781,4742,9206,6975,6972c9207,4740,11783,3019,14700,1812c17617,603,20655,0,23813,0c26970,0,30008,603,32925,1812c35842,3019,38418,4740,40650,6972c42883,9206,44604,11781,45812,14698c47021,17615,47625,20653,47625,23813x">
                  <v:stroke weight="0.75pt" endcap="flat" joinstyle="miter" miterlimit="4" on="true" color="#000000"/>
                  <v:fill on="false" color="#000000" opacity="0"/>
                </v:shape>
                <v:shape id="Shape 1578" style="position:absolute;width:476;height:476;left:3810;top:10477;" coordsize="47625,47625" path="m47625,23813c47625,26969,47021,30006,45812,32924c44604,35840,42883,38416,40650,40649c38418,42883,35842,44603,32925,45811c30008,47019,26970,47623,23813,47625c20655,47623,17617,47019,14700,45811c11783,44603,9207,42883,6975,40649c4742,38416,3021,35840,1813,32924c604,30006,0,26969,0,23813c0,20655,604,17616,1813,14698c3021,11781,4742,9205,6975,6974c9207,4740,11783,3021,14700,1812c17617,605,20655,0,23813,0c26970,0,30008,605,32925,1812c35842,3021,38418,4740,40650,6974c42883,9205,44604,11781,45812,14698c47021,17616,47625,20655,47625,23813x">
                  <v:stroke weight="0.75pt" endcap="flat" joinstyle="miter" miterlimit="4" on="true" color="#000000"/>
                  <v:fill on="false" color="#000000" opacity="0"/>
                </v:shape>
                <v:shape id="Shape 1588" style="position:absolute;width:476;height:476;left:3810;top:12573;" coordsize="47625,47625" path="m47625,23813c47625,26969,47021,30006,45812,32924c44604,35840,42883,38416,40650,40649c38418,42882,35842,44603,32925,45811c30008,47020,26970,47625,23813,47625c20655,47625,17617,47020,14700,45811c11783,44603,9207,42882,6975,40649c4742,38416,3021,35840,1813,32924c604,30006,0,26969,0,23813c0,20653,604,17616,1813,14699c3021,11781,4742,9205,6975,6974c9207,4740,11783,3019,14700,1812c17617,603,20655,0,23813,0c26970,0,30008,603,32925,1812c35842,3019,38418,4740,40650,6974c42883,9205,44604,11781,45812,14699c47021,17616,47625,20653,47625,23813x">
                  <v:stroke weight="0.75pt" endcap="flat" joinstyle="miter" miterlimit="4" on="true" color="#000000"/>
                  <v:fill on="false" color="#000000" opacity="0"/>
                </v:shape>
                <v:shape id="Shape 1608" style="position:absolute;width:476;height:476;left:3810;top:14668;" coordsize="47625,47625" path="m47625,23813c47625,26970,47021,30007,45812,32924c44604,35841,42883,38416,40650,40649c38418,42881,35842,44602,32925,45811c30008,47020,26970,47625,23813,47625c20655,47625,17617,47020,14700,45811c11783,44602,9207,42881,6975,40649c4742,38416,3021,35841,1813,32924c604,30007,0,26970,0,23813c0,20655,604,17616,1813,14698c3021,11781,4742,9207,6975,6975c9207,4741,11783,3020,14700,1812c17617,605,20655,0,23813,0c26970,0,30008,605,32925,1812c35842,3020,38418,4741,40650,6975c42883,9207,44604,11781,45812,14698c47021,17616,47625,20655,47625,23813x">
                  <v:stroke weight="0.75pt" endcap="flat" joinstyle="miter" miterlimit="4" on="true" color="#000000"/>
                  <v:fill on="false" color="#000000" opacity="0"/>
                </v:shape>
                <v:shape id="Shape 44944" style="position:absolute;width:476;height:476;left:7620;top:16763;" coordsize="47625,47625" path="m0,0l47625,0l47625,47625l0,47625l0,0">
                  <v:stroke weight="0pt" endcap="flat" joinstyle="miter" miterlimit="4" on="false" color="#000000" opacity="0"/>
                  <v:fill on="true" color="#000000"/>
                </v:shape>
                <v:shape id="Shape 44945" style="position:absolute;width:476;height:476;left:7620;top:18859;" coordsize="47625,47625" path="m0,0l47625,0l47625,47625l0,47625l0,0">
                  <v:stroke weight="0pt" endcap="flat" joinstyle="miter" miterlimit="4" on="false" color="#000000" opacity="0"/>
                  <v:fill on="true" color="#000000"/>
                </v:shape>
                <v:shape id="Shape 1674" style="position:absolute;width:476;height:476;left:3810;top:20954;" coordsize="47625,47625" path="m47625,23813c47625,26970,47021,30007,45812,32924c44604,35841,42883,38416,40650,40650c38418,42881,35842,44602,32925,45811c30008,47020,26970,47625,23813,47625c20655,47625,17617,47020,14700,45811c11783,44602,9207,42881,6975,40650c4742,38416,3021,35843,1813,32925c604,30007,0,26970,0,23813c0,20655,604,17616,1813,14698c3021,11781,4742,9207,6975,6975c9207,4741,11783,3020,14700,1811c17617,605,20655,0,23813,0c26970,0,30008,605,32925,1811c35842,3020,38418,4741,40650,6975c42883,9207,44604,11781,45812,14698c47021,17616,47625,20655,47625,23813x">
                  <v:stroke weight="0.75pt" endcap="flat" joinstyle="miter" miterlimit="4" on="true" color="#000000"/>
                  <v:fill on="false" color="#000000" opacity="0"/>
                </v:shape>
                <v:shape id="Shape 1681" style="position:absolute;width:476;height:476;left:3810;top:23050;" coordsize="47625,47625" path="m47625,23813c47625,26970,47021,30007,45812,32924c44604,35841,42883,38416,40650,40650c38418,42884,35842,44603,32925,45811c30008,47020,26970,47625,23813,47625c20655,47625,17617,47020,14700,45811c11783,44603,9207,42884,6975,40650c4742,38416,3021,35841,1813,32924c604,30007,0,26970,0,23813c0,20655,604,17618,1813,14701c3021,11781,4742,9206,6975,6975c9207,4741,11783,3022,14700,1814c17617,605,20655,0,23813,0c26970,0,30008,605,32925,1814c35842,3022,38418,4741,40650,6975c42883,9206,44604,11781,45812,14700c47021,17618,47625,20655,47625,23813x">
                  <v:stroke weight="0.75pt" endcap="flat" joinstyle="miter" miterlimit="4" on="true" color="#000000"/>
                  <v:fill on="false" color="#000000" opacity="0"/>
                </v:shape>
                <v:shape id="Shape 1692" style="position:absolute;width:476;height:476;left:3810;top:25145;" coordsize="47625,47625" path="m47625,23813c47625,26970,47021,30006,45812,32924c44604,35840,42883,38416,40650,40649c38418,42881,35842,44602,32925,45811c30008,47020,26970,47625,23813,47625c20655,47625,17617,47020,14700,45811c11783,44602,9207,42881,6975,40649c4742,38416,3021,35840,1813,32924c604,30006,0,26970,0,23813c0,20655,604,17616,1813,14698c3021,11781,4742,9206,6975,6973c9207,4739,11783,3020,14700,1812c17617,605,20655,0,23813,0c26970,0,30008,605,32925,1811c35842,3018,38418,4739,40650,6973c42883,9206,44604,11781,45812,14698c47021,17616,47625,20655,47625,23813x">
                  <v:stroke weight="0.75pt" endcap="flat" joinstyle="miter" miterlimit="4" on="true" color="#000000"/>
                  <v:fill on="false" color="#000000" opacity="0"/>
                </v:shape>
                <v:shape id="Shape 44946" style="position:absolute;width:476;height:476;left:7620;top:27241;" coordsize="47625,47625" path="m0,0l47625,0l47625,47625l0,47625l0,0">
                  <v:stroke weight="0pt" endcap="flat" joinstyle="miter" miterlimit="4" on="false" color="#000000" opacity="0"/>
                  <v:fill on="true" color="#000000"/>
                </v:shape>
              </v:group>
            </w:pict>
          </mc:Fallback>
        </mc:AlternateContent>
      </w:r>
      <w:r>
        <w:rPr>
          <w:color w:val="0000EE"/>
        </w:rPr>
        <w:t>Other Possible Solutions and Extensions Conclusion</w:t>
      </w:r>
    </w:p>
    <w:p w14:paraId="1A9AF9D7" w14:textId="77777777" w:rsidR="00BE33B2" w:rsidRDefault="00000000">
      <w:pPr>
        <w:pStyle w:val="Heading1"/>
        <w:ind w:left="-5"/>
      </w:pPr>
      <w:r>
        <w:t>Introduction</w:t>
      </w:r>
    </w:p>
    <w:p w14:paraId="466F6DC5" w14:textId="77777777" w:rsidR="00BE33B2" w:rsidRDefault="00000000">
      <w:pPr>
        <w:spacing w:after="207"/>
        <w:ind w:right="27"/>
      </w:pPr>
      <w:r>
        <w:t xml:space="preserve">The SmartVision project addresses a significant gap in the current landscape of machine learning and computer vision education. While there are numerous resources available, many lack the depth and practical context needed for learners to fully grasp the concepts and applications of these technologies. This project aims to provide a comprehensive, hands-on learning experience that not only teaches the basics of computer vision but also encourages experimentation and innovation. By creating a modular </w:t>
      </w:r>
      <w:proofErr w:type="spellStart"/>
      <w:r>
        <w:t>AIpowered</w:t>
      </w:r>
      <w:proofErr w:type="spellEnd"/>
      <w:r>
        <w:t xml:space="preserve"> camera system, we aim to demonstrate the practical applications of machine learning frameworks like OpenCV and TensorFlow Lite on affordable hardware such as Raspberry Pi.</w:t>
      </w:r>
    </w:p>
    <w:p w14:paraId="3BD2EF0A" w14:textId="77777777" w:rsidR="00BE33B2" w:rsidRDefault="00000000">
      <w:pPr>
        <w:spacing w:after="207"/>
        <w:ind w:right="27"/>
      </w:pPr>
      <w:r>
        <w:t>The project is designed to be accessible to a wide range of users, from students and educators to hobbyists and professionals. It emphasizes the importance of understanding the underlying principles of machine learning and computer vision, rather than simply providing code snippets without context. By offering detailed explanations, real-world examples, and opportunities for experimentation, we hope to empower learners to explore the full potential of these technologies.</w:t>
      </w:r>
    </w:p>
    <w:p w14:paraId="26292F9F" w14:textId="77777777" w:rsidR="00BE33B2" w:rsidRDefault="00000000">
      <w:pPr>
        <w:spacing w:after="297"/>
        <w:ind w:right="27"/>
      </w:pPr>
      <w:r>
        <w:t>This project is particularly relevant for students and educators in the fields of computer science, robotics, and engineering. It serves as a bridge between theoretical knowledge and practical implementation, allowing learners to explore the capabilities of machine learning and computer vision in a real-world context.</w:t>
      </w:r>
    </w:p>
    <w:p w14:paraId="1514AA33" w14:textId="77777777" w:rsidR="00BE33B2" w:rsidRDefault="00000000">
      <w:pPr>
        <w:pStyle w:val="Heading1"/>
        <w:ind w:left="-5"/>
      </w:pPr>
      <w:r>
        <w:t>Example of the Problem</w:t>
      </w:r>
    </w:p>
    <w:p w14:paraId="54D22C49" w14:textId="77777777" w:rsidR="00BE33B2" w:rsidRDefault="00000000">
      <w:pPr>
        <w:ind w:right="27"/>
      </w:pPr>
      <w:r>
        <w:t>The SmartVision project addresses a significant gap in the current landscape of machine learning and computer vision education. While there are numerous resources available, many lack the depth and practical context needed for learners to fully grasp the concepts and applications of these technologies.</w:t>
      </w:r>
    </w:p>
    <w:p w14:paraId="1DF9CA7B" w14:textId="77777777" w:rsidR="00BE33B2" w:rsidRDefault="00000000">
      <w:pPr>
        <w:spacing w:after="207"/>
        <w:ind w:right="27"/>
      </w:pPr>
      <w:r>
        <w:t>Currently, many introductory machine learning and computer vision resources present only basic, generic examples—often with minimal documentation or explanation of key parameters and alternative approaches. This leaves beginners struggling to understand not just how to use a tool like OpenCV, but why certain steps are taken, what the outputs mean, and how to adapt code for different scenarios.</w:t>
      </w:r>
    </w:p>
    <w:p w14:paraId="12D9A1FC" w14:textId="77777777" w:rsidR="00BE33B2" w:rsidRDefault="00000000">
      <w:pPr>
        <w:ind w:right="27"/>
      </w:pPr>
      <w:r>
        <w:t>For example, a typical OpenCV tutorial might show how to convert an image from BGR (Blue, Green, Red) to grayscale with a single function call:</w:t>
      </w:r>
    </w:p>
    <w:p w14:paraId="4227F718" w14:textId="77777777" w:rsidR="00BE33B2" w:rsidRDefault="00000000">
      <w:pPr>
        <w:spacing w:after="257" w:line="259" w:lineRule="auto"/>
        <w:ind w:right="-4" w:firstLine="0"/>
      </w:pPr>
      <w:r>
        <w:rPr>
          <w:noProof/>
          <w:sz w:val="22"/>
        </w:rPr>
        <mc:AlternateContent>
          <mc:Choice Requires="wpg">
            <w:drawing>
              <wp:inline distT="0" distB="0" distL="0" distR="0" wp14:anchorId="0318BEA4" wp14:editId="67563CDE">
                <wp:extent cx="6467474" cy="1714500"/>
                <wp:effectExtent l="0" t="0" r="0" b="0"/>
                <wp:docPr id="43748" name="Group 43748"/>
                <wp:cNvGraphicFramePr/>
                <a:graphic xmlns:a="http://schemas.openxmlformats.org/drawingml/2006/main">
                  <a:graphicData uri="http://schemas.microsoft.com/office/word/2010/wordprocessingGroup">
                    <wpg:wgp>
                      <wpg:cNvGrpSpPr/>
                      <wpg:grpSpPr>
                        <a:xfrm>
                          <a:off x="0" y="0"/>
                          <a:ext cx="6467474" cy="1714500"/>
                          <a:chOff x="0" y="0"/>
                          <a:chExt cx="6467474" cy="1714500"/>
                        </a:xfrm>
                      </wpg:grpSpPr>
                      <wps:wsp>
                        <wps:cNvPr id="2986" name="Shape 2986"/>
                        <wps:cNvSpPr/>
                        <wps:spPr>
                          <a:xfrm>
                            <a:off x="0" y="0"/>
                            <a:ext cx="6467474" cy="1714500"/>
                          </a:xfrm>
                          <a:custGeom>
                            <a:avLst/>
                            <a:gdLst/>
                            <a:ahLst/>
                            <a:cxnLst/>
                            <a:rect l="0" t="0" r="0" b="0"/>
                            <a:pathLst>
                              <a:path w="6467474" h="1714500">
                                <a:moveTo>
                                  <a:pt x="23813" y="0"/>
                                </a:moveTo>
                                <a:lnTo>
                                  <a:pt x="6443662" y="0"/>
                                </a:lnTo>
                                <a:cubicBezTo>
                                  <a:pt x="6446820" y="0"/>
                                  <a:pt x="6449857" y="602"/>
                                  <a:pt x="6452775" y="1809"/>
                                </a:cubicBezTo>
                                <a:cubicBezTo>
                                  <a:pt x="6455691" y="3015"/>
                                  <a:pt x="6458267" y="4736"/>
                                  <a:pt x="6460500" y="6972"/>
                                </a:cubicBezTo>
                                <a:cubicBezTo>
                                  <a:pt x="6462733" y="9206"/>
                                  <a:pt x="6464454" y="11781"/>
                                  <a:pt x="6465662" y="14697"/>
                                </a:cubicBezTo>
                                <a:cubicBezTo>
                                  <a:pt x="6466870" y="17614"/>
                                  <a:pt x="6467474" y="20651"/>
                                  <a:pt x="6467474" y="23813"/>
                                </a:cubicBezTo>
                                <a:lnTo>
                                  <a:pt x="6467474" y="1690688"/>
                                </a:lnTo>
                                <a:cubicBezTo>
                                  <a:pt x="6467474" y="1693842"/>
                                  <a:pt x="6466870" y="1696879"/>
                                  <a:pt x="6465662" y="1699799"/>
                                </a:cubicBezTo>
                                <a:cubicBezTo>
                                  <a:pt x="6464454" y="1702716"/>
                                  <a:pt x="6462733" y="1705291"/>
                                  <a:pt x="6460500" y="1707524"/>
                                </a:cubicBezTo>
                                <a:cubicBezTo>
                                  <a:pt x="6458267" y="1709753"/>
                                  <a:pt x="6455691" y="1711474"/>
                                  <a:pt x="6452775" y="1712683"/>
                                </a:cubicBezTo>
                                <a:cubicBezTo>
                                  <a:pt x="6449857" y="1713892"/>
                                  <a:pt x="6446820" y="1714497"/>
                                  <a:pt x="6443662" y="1714500"/>
                                </a:cubicBezTo>
                                <a:lnTo>
                                  <a:pt x="23813" y="1714500"/>
                                </a:lnTo>
                                <a:cubicBezTo>
                                  <a:pt x="20655" y="1714497"/>
                                  <a:pt x="17617" y="1713892"/>
                                  <a:pt x="14700" y="1712683"/>
                                </a:cubicBezTo>
                                <a:cubicBezTo>
                                  <a:pt x="11783" y="1711474"/>
                                  <a:pt x="9207" y="1709753"/>
                                  <a:pt x="6975" y="1707524"/>
                                </a:cubicBezTo>
                                <a:cubicBezTo>
                                  <a:pt x="4742" y="1705291"/>
                                  <a:pt x="3021" y="1702716"/>
                                  <a:pt x="1813" y="1699799"/>
                                </a:cubicBezTo>
                                <a:cubicBezTo>
                                  <a:pt x="604" y="1696879"/>
                                  <a:pt x="0" y="1693842"/>
                                  <a:pt x="0" y="1690688"/>
                                </a:cubicBezTo>
                                <a:lnTo>
                                  <a:pt x="0" y="23813"/>
                                </a:lnTo>
                                <a:cubicBezTo>
                                  <a:pt x="0" y="20651"/>
                                  <a:pt x="604" y="17614"/>
                                  <a:pt x="1813" y="14697"/>
                                </a:cubicBezTo>
                                <a:cubicBezTo>
                                  <a:pt x="3021" y="11781"/>
                                  <a:pt x="4742" y="9206"/>
                                  <a:pt x="6975" y="6972"/>
                                </a:cubicBezTo>
                                <a:cubicBezTo>
                                  <a:pt x="9207" y="4736"/>
                                  <a:pt x="11783" y="3015"/>
                                  <a:pt x="14700" y="1809"/>
                                </a:cubicBezTo>
                                <a:cubicBezTo>
                                  <a:pt x="17617" y="602"/>
                                  <a:pt x="20655" y="0"/>
                                  <a:pt x="23813" y="0"/>
                                </a:cubicBezTo>
                                <a:close/>
                              </a:path>
                            </a:pathLst>
                          </a:custGeom>
                          <a:ln w="0" cap="flat">
                            <a:miter lim="127000"/>
                          </a:ln>
                        </wps:spPr>
                        <wps:style>
                          <a:lnRef idx="0">
                            <a:srgbClr val="000000">
                              <a:alpha val="0"/>
                            </a:srgbClr>
                          </a:lnRef>
                          <a:fillRef idx="1">
                            <a:srgbClr val="F8F8F8"/>
                          </a:fillRef>
                          <a:effectRef idx="0">
                            <a:scrgbClr r="0" g="0" b="0"/>
                          </a:effectRef>
                          <a:fontRef idx="none"/>
                        </wps:style>
                        <wps:bodyPr/>
                      </wps:wsp>
                      <wps:wsp>
                        <wps:cNvPr id="2987" name="Shape 2987"/>
                        <wps:cNvSpPr/>
                        <wps:spPr>
                          <a:xfrm>
                            <a:off x="0" y="0"/>
                            <a:ext cx="6467474" cy="1714500"/>
                          </a:xfrm>
                          <a:custGeom>
                            <a:avLst/>
                            <a:gdLst/>
                            <a:ahLst/>
                            <a:cxnLst/>
                            <a:rect l="0" t="0" r="0" b="0"/>
                            <a:pathLst>
                              <a:path w="6467474" h="1714500">
                                <a:moveTo>
                                  <a:pt x="0" y="1690688"/>
                                </a:moveTo>
                                <a:lnTo>
                                  <a:pt x="0" y="23813"/>
                                </a:lnTo>
                                <a:cubicBezTo>
                                  <a:pt x="0" y="20651"/>
                                  <a:pt x="604" y="17614"/>
                                  <a:pt x="1813" y="14697"/>
                                </a:cubicBezTo>
                                <a:cubicBezTo>
                                  <a:pt x="3021" y="11781"/>
                                  <a:pt x="4742" y="9206"/>
                                  <a:pt x="6975" y="6972"/>
                                </a:cubicBezTo>
                                <a:cubicBezTo>
                                  <a:pt x="9207" y="4736"/>
                                  <a:pt x="11783" y="3015"/>
                                  <a:pt x="14700" y="1809"/>
                                </a:cubicBezTo>
                                <a:cubicBezTo>
                                  <a:pt x="17617" y="602"/>
                                  <a:pt x="20655" y="0"/>
                                  <a:pt x="23813" y="0"/>
                                </a:cubicBezTo>
                                <a:lnTo>
                                  <a:pt x="6443662" y="0"/>
                                </a:lnTo>
                                <a:cubicBezTo>
                                  <a:pt x="6446820" y="0"/>
                                  <a:pt x="6449857" y="602"/>
                                  <a:pt x="6452775" y="1809"/>
                                </a:cubicBezTo>
                                <a:cubicBezTo>
                                  <a:pt x="6455691" y="3015"/>
                                  <a:pt x="6458267" y="4736"/>
                                  <a:pt x="6460500" y="6972"/>
                                </a:cubicBezTo>
                                <a:cubicBezTo>
                                  <a:pt x="6462733" y="9206"/>
                                  <a:pt x="6464454" y="11781"/>
                                  <a:pt x="6465662" y="14697"/>
                                </a:cubicBezTo>
                                <a:cubicBezTo>
                                  <a:pt x="6466870" y="17614"/>
                                  <a:pt x="6467474" y="20651"/>
                                  <a:pt x="6467474" y="23813"/>
                                </a:cubicBezTo>
                                <a:lnTo>
                                  <a:pt x="6467474" y="1690688"/>
                                </a:lnTo>
                                <a:cubicBezTo>
                                  <a:pt x="6467474" y="1693842"/>
                                  <a:pt x="6466870" y="1696879"/>
                                  <a:pt x="6465662" y="1699799"/>
                                </a:cubicBezTo>
                                <a:cubicBezTo>
                                  <a:pt x="6464454" y="1702716"/>
                                  <a:pt x="6462733" y="1705291"/>
                                  <a:pt x="6460500" y="1707524"/>
                                </a:cubicBezTo>
                                <a:cubicBezTo>
                                  <a:pt x="6458267" y="1709753"/>
                                  <a:pt x="6455691" y="1711474"/>
                                  <a:pt x="6452775" y="1712683"/>
                                </a:cubicBezTo>
                                <a:cubicBezTo>
                                  <a:pt x="6449857" y="1713892"/>
                                  <a:pt x="6446820" y="1714497"/>
                                  <a:pt x="6443662" y="1714500"/>
                                </a:cubicBezTo>
                                <a:lnTo>
                                  <a:pt x="23813" y="1714500"/>
                                </a:lnTo>
                                <a:cubicBezTo>
                                  <a:pt x="20655" y="1714497"/>
                                  <a:pt x="17617" y="1713892"/>
                                  <a:pt x="14700" y="1712683"/>
                                </a:cubicBezTo>
                                <a:cubicBezTo>
                                  <a:pt x="11783" y="1711474"/>
                                  <a:pt x="9207" y="1709753"/>
                                  <a:pt x="6975" y="1707524"/>
                                </a:cubicBezTo>
                                <a:cubicBezTo>
                                  <a:pt x="4742" y="1705291"/>
                                  <a:pt x="3021" y="1702716"/>
                                  <a:pt x="1813" y="1699799"/>
                                </a:cubicBezTo>
                                <a:cubicBezTo>
                                  <a:pt x="604" y="1696879"/>
                                  <a:pt x="0" y="1693842"/>
                                  <a:pt x="0" y="1690688"/>
                                </a:cubicBezTo>
                                <a:close/>
                              </a:path>
                            </a:pathLst>
                          </a:custGeom>
                          <a:ln w="9525" cap="flat">
                            <a:miter lim="100000"/>
                          </a:ln>
                        </wps:spPr>
                        <wps:style>
                          <a:lnRef idx="1">
                            <a:srgbClr val="CCCCCC"/>
                          </a:lnRef>
                          <a:fillRef idx="0">
                            <a:srgbClr val="000000">
                              <a:alpha val="0"/>
                            </a:srgbClr>
                          </a:fillRef>
                          <a:effectRef idx="0">
                            <a:scrgbClr r="0" g="0" b="0"/>
                          </a:effectRef>
                          <a:fontRef idx="none"/>
                        </wps:style>
                        <wps:bodyPr/>
                      </wps:wsp>
                      <wps:wsp>
                        <wps:cNvPr id="3370" name="Rectangle 3370"/>
                        <wps:cNvSpPr/>
                        <wps:spPr>
                          <a:xfrm>
                            <a:off x="223837" y="255870"/>
                            <a:ext cx="640662" cy="176576"/>
                          </a:xfrm>
                          <a:prstGeom prst="rect">
                            <a:avLst/>
                          </a:prstGeom>
                          <a:ln>
                            <a:noFill/>
                          </a:ln>
                        </wps:spPr>
                        <wps:txbx>
                          <w:txbxContent>
                            <w:p w14:paraId="253FCCD5" w14:textId="77777777" w:rsidR="00BE33B2" w:rsidRDefault="00000000">
                              <w:pPr>
                                <w:spacing w:after="160" w:line="259" w:lineRule="auto"/>
                                <w:ind w:left="0" w:firstLine="0"/>
                              </w:pPr>
                              <w:r>
                                <w:rPr>
                                  <w:rFonts w:ascii="Courier New" w:eastAsia="Courier New" w:hAnsi="Courier New" w:cs="Courier New"/>
                                  <w:color w:val="8959A8"/>
                                </w:rPr>
                                <w:t>import</w:t>
                              </w:r>
                            </w:p>
                          </w:txbxContent>
                        </wps:txbx>
                        <wps:bodyPr horzOverflow="overflow" vert="horz" lIns="0" tIns="0" rIns="0" bIns="0" rtlCol="0">
                          <a:noAutofit/>
                        </wps:bodyPr>
                      </wps:wsp>
                      <wps:wsp>
                        <wps:cNvPr id="3371" name="Rectangle 3371"/>
                        <wps:cNvSpPr/>
                        <wps:spPr>
                          <a:xfrm>
                            <a:off x="705445" y="255870"/>
                            <a:ext cx="427108" cy="176576"/>
                          </a:xfrm>
                          <a:prstGeom prst="rect">
                            <a:avLst/>
                          </a:prstGeom>
                          <a:ln>
                            <a:noFill/>
                          </a:ln>
                        </wps:spPr>
                        <wps:txbx>
                          <w:txbxContent>
                            <w:p w14:paraId="29D74F36" w14:textId="77777777" w:rsidR="00BE33B2" w:rsidRDefault="00000000">
                              <w:pPr>
                                <w:spacing w:after="160" w:line="259" w:lineRule="auto"/>
                                <w:ind w:left="0" w:firstLine="0"/>
                              </w:pPr>
                              <w:r>
                                <w:rPr>
                                  <w:rFonts w:ascii="Courier New" w:eastAsia="Courier New" w:hAnsi="Courier New" w:cs="Courier New"/>
                                  <w:color w:val="4D4D4C"/>
                                </w:rPr>
                                <w:t xml:space="preserve"> cv2</w:t>
                              </w:r>
                            </w:p>
                          </w:txbxContent>
                        </wps:txbx>
                        <wps:bodyPr horzOverflow="overflow" vert="horz" lIns="0" tIns="0" rIns="0" bIns="0" rtlCol="0">
                          <a:noAutofit/>
                        </wps:bodyPr>
                      </wps:wsp>
                      <wps:wsp>
                        <wps:cNvPr id="3372" name="Rectangle 3372"/>
                        <wps:cNvSpPr/>
                        <wps:spPr>
                          <a:xfrm>
                            <a:off x="1026467" y="255870"/>
                            <a:ext cx="106777" cy="176576"/>
                          </a:xfrm>
                          <a:prstGeom prst="rect">
                            <a:avLst/>
                          </a:prstGeom>
                          <a:ln>
                            <a:noFill/>
                          </a:ln>
                        </wps:spPr>
                        <wps:txbx>
                          <w:txbxContent>
                            <w:p w14:paraId="4A76157E"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373" name="Rectangle 3373"/>
                        <wps:cNvSpPr/>
                        <wps:spPr>
                          <a:xfrm>
                            <a:off x="223837" y="436845"/>
                            <a:ext cx="1708432" cy="176576"/>
                          </a:xfrm>
                          <a:prstGeom prst="rect">
                            <a:avLst/>
                          </a:prstGeom>
                          <a:ln>
                            <a:noFill/>
                          </a:ln>
                        </wps:spPr>
                        <wps:txbx>
                          <w:txbxContent>
                            <w:p w14:paraId="78999C3E" w14:textId="77777777" w:rsidR="00BE33B2" w:rsidRDefault="00000000">
                              <w:pPr>
                                <w:spacing w:after="160" w:line="259" w:lineRule="auto"/>
                                <w:ind w:left="0" w:firstLine="0"/>
                              </w:pPr>
                              <w:r>
                                <w:rPr>
                                  <w:rFonts w:ascii="Courier New" w:eastAsia="Courier New" w:hAnsi="Courier New" w:cs="Courier New"/>
                                  <w:color w:val="8E908C"/>
                                </w:rPr>
                                <w:t># Load the image</w:t>
                              </w:r>
                            </w:p>
                          </w:txbxContent>
                        </wps:txbx>
                        <wps:bodyPr horzOverflow="overflow" vert="horz" lIns="0" tIns="0" rIns="0" bIns="0" rtlCol="0">
                          <a:noAutofit/>
                        </wps:bodyPr>
                      </wps:wsp>
                      <wps:wsp>
                        <wps:cNvPr id="3374" name="Rectangle 3374"/>
                        <wps:cNvSpPr/>
                        <wps:spPr>
                          <a:xfrm>
                            <a:off x="1508373" y="436845"/>
                            <a:ext cx="106777" cy="176576"/>
                          </a:xfrm>
                          <a:prstGeom prst="rect">
                            <a:avLst/>
                          </a:prstGeom>
                          <a:ln>
                            <a:noFill/>
                          </a:ln>
                        </wps:spPr>
                        <wps:txbx>
                          <w:txbxContent>
                            <w:p w14:paraId="3B5EADD7"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375" name="Rectangle 3375"/>
                        <wps:cNvSpPr/>
                        <wps:spPr>
                          <a:xfrm>
                            <a:off x="223837" y="617820"/>
                            <a:ext cx="2028763" cy="176576"/>
                          </a:xfrm>
                          <a:prstGeom prst="rect">
                            <a:avLst/>
                          </a:prstGeom>
                          <a:ln>
                            <a:noFill/>
                          </a:ln>
                        </wps:spPr>
                        <wps:txbx>
                          <w:txbxContent>
                            <w:p w14:paraId="3E64D745" w14:textId="77777777" w:rsidR="00BE33B2" w:rsidRDefault="00000000">
                              <w:pPr>
                                <w:spacing w:after="160" w:line="259" w:lineRule="auto"/>
                                <w:ind w:left="0" w:firstLine="0"/>
                              </w:pPr>
                              <w:r>
                                <w:rPr>
                                  <w:rFonts w:ascii="Courier New" w:eastAsia="Courier New" w:hAnsi="Courier New" w:cs="Courier New"/>
                                  <w:color w:val="4D4D4C"/>
                                </w:rPr>
                                <w:t>image = cv2.imread(</w:t>
                              </w:r>
                            </w:p>
                          </w:txbxContent>
                        </wps:txbx>
                        <wps:bodyPr horzOverflow="overflow" vert="horz" lIns="0" tIns="0" rIns="0" bIns="0" rtlCol="0">
                          <a:noAutofit/>
                        </wps:bodyPr>
                      </wps:wsp>
                      <wps:wsp>
                        <wps:cNvPr id="3376" name="Rectangle 3376"/>
                        <wps:cNvSpPr/>
                        <wps:spPr>
                          <a:xfrm>
                            <a:off x="1749177" y="617820"/>
                            <a:ext cx="1388101" cy="176576"/>
                          </a:xfrm>
                          <a:prstGeom prst="rect">
                            <a:avLst/>
                          </a:prstGeom>
                          <a:ln>
                            <a:noFill/>
                          </a:ln>
                        </wps:spPr>
                        <wps:txbx>
                          <w:txbxContent>
                            <w:p w14:paraId="3E6720A6" w14:textId="77777777" w:rsidR="00BE33B2" w:rsidRDefault="00000000">
                              <w:pPr>
                                <w:spacing w:after="160" w:line="259" w:lineRule="auto"/>
                                <w:ind w:left="0" w:firstLine="0"/>
                              </w:pPr>
                              <w:r>
                                <w:rPr>
                                  <w:rFonts w:ascii="Courier New" w:eastAsia="Courier New" w:hAnsi="Courier New" w:cs="Courier New"/>
                                  <w:color w:val="718C00"/>
                                </w:rPr>
                                <w:t>'example.jpg'</w:t>
                              </w:r>
                            </w:p>
                          </w:txbxContent>
                        </wps:txbx>
                        <wps:bodyPr horzOverflow="overflow" vert="horz" lIns="0" tIns="0" rIns="0" bIns="0" rtlCol="0">
                          <a:noAutofit/>
                        </wps:bodyPr>
                      </wps:wsp>
                      <wps:wsp>
                        <wps:cNvPr id="3377" name="Rectangle 3377"/>
                        <wps:cNvSpPr/>
                        <wps:spPr>
                          <a:xfrm>
                            <a:off x="2792759" y="617820"/>
                            <a:ext cx="106777" cy="176576"/>
                          </a:xfrm>
                          <a:prstGeom prst="rect">
                            <a:avLst/>
                          </a:prstGeom>
                          <a:ln>
                            <a:noFill/>
                          </a:ln>
                        </wps:spPr>
                        <wps:txbx>
                          <w:txbxContent>
                            <w:p w14:paraId="13B026F8" w14:textId="77777777" w:rsidR="00BE33B2" w:rsidRDefault="00000000">
                              <w:pPr>
                                <w:spacing w:after="160" w:line="259" w:lineRule="auto"/>
                                <w:ind w:left="0" w:firstLine="0"/>
                              </w:pPr>
                              <w:r>
                                <w:rPr>
                                  <w:rFonts w:ascii="Courier New" w:eastAsia="Courier New" w:hAnsi="Courier New" w:cs="Courier New"/>
                                  <w:color w:val="4D4D4C"/>
                                </w:rPr>
                                <w:t>)</w:t>
                              </w:r>
                            </w:p>
                          </w:txbxContent>
                        </wps:txbx>
                        <wps:bodyPr horzOverflow="overflow" vert="horz" lIns="0" tIns="0" rIns="0" bIns="0" rtlCol="0">
                          <a:noAutofit/>
                        </wps:bodyPr>
                      </wps:wsp>
                      <wps:wsp>
                        <wps:cNvPr id="3378" name="Rectangle 3378"/>
                        <wps:cNvSpPr/>
                        <wps:spPr>
                          <a:xfrm>
                            <a:off x="2872977" y="617820"/>
                            <a:ext cx="106777" cy="176576"/>
                          </a:xfrm>
                          <a:prstGeom prst="rect">
                            <a:avLst/>
                          </a:prstGeom>
                          <a:ln>
                            <a:noFill/>
                          </a:ln>
                        </wps:spPr>
                        <wps:txbx>
                          <w:txbxContent>
                            <w:p w14:paraId="3FAEA319"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379" name="Rectangle 3379"/>
                        <wps:cNvSpPr/>
                        <wps:spPr>
                          <a:xfrm>
                            <a:off x="223837" y="798795"/>
                            <a:ext cx="3416864" cy="176576"/>
                          </a:xfrm>
                          <a:prstGeom prst="rect">
                            <a:avLst/>
                          </a:prstGeom>
                          <a:ln>
                            <a:noFill/>
                          </a:ln>
                        </wps:spPr>
                        <wps:txbx>
                          <w:txbxContent>
                            <w:p w14:paraId="715F0C5D" w14:textId="77777777" w:rsidR="00BE33B2" w:rsidRDefault="00000000">
                              <w:pPr>
                                <w:spacing w:after="160" w:line="259" w:lineRule="auto"/>
                                <w:ind w:left="0" w:firstLine="0"/>
                              </w:pPr>
                              <w:r>
                                <w:rPr>
                                  <w:rFonts w:ascii="Courier New" w:eastAsia="Courier New" w:hAnsi="Courier New" w:cs="Courier New"/>
                                  <w:color w:val="8E908C"/>
                                </w:rPr>
                                <w:t># Convert the image to grayscale</w:t>
                              </w:r>
                            </w:p>
                          </w:txbxContent>
                        </wps:txbx>
                        <wps:bodyPr horzOverflow="overflow" vert="horz" lIns="0" tIns="0" rIns="0" bIns="0" rtlCol="0">
                          <a:noAutofit/>
                        </wps:bodyPr>
                      </wps:wsp>
                      <wps:wsp>
                        <wps:cNvPr id="3380" name="Rectangle 3380"/>
                        <wps:cNvSpPr/>
                        <wps:spPr>
                          <a:xfrm>
                            <a:off x="2792908" y="798795"/>
                            <a:ext cx="106777" cy="176576"/>
                          </a:xfrm>
                          <a:prstGeom prst="rect">
                            <a:avLst/>
                          </a:prstGeom>
                          <a:ln>
                            <a:noFill/>
                          </a:ln>
                        </wps:spPr>
                        <wps:txbx>
                          <w:txbxContent>
                            <w:p w14:paraId="12B08B99"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381" name="Rectangle 3381"/>
                        <wps:cNvSpPr/>
                        <wps:spPr>
                          <a:xfrm>
                            <a:off x="223837" y="979770"/>
                            <a:ext cx="5552403" cy="176576"/>
                          </a:xfrm>
                          <a:prstGeom prst="rect">
                            <a:avLst/>
                          </a:prstGeom>
                          <a:ln>
                            <a:noFill/>
                          </a:ln>
                        </wps:spPr>
                        <wps:txbx>
                          <w:txbxContent>
                            <w:p w14:paraId="7D2AA2B1" w14:textId="77777777" w:rsidR="00BE33B2" w:rsidRDefault="00000000">
                              <w:pPr>
                                <w:spacing w:after="160" w:line="259" w:lineRule="auto"/>
                                <w:ind w:left="0" w:firstLine="0"/>
                              </w:pPr>
                              <w:r>
                                <w:rPr>
                                  <w:rFonts w:ascii="Courier New" w:eastAsia="Courier New" w:hAnsi="Courier New" w:cs="Courier New"/>
                                  <w:color w:val="4D4D4C"/>
                                </w:rPr>
                                <w:t>gray_image = cv2.cvtColor(image, cv2.COLOR_BGR2GRAY)</w:t>
                              </w:r>
                            </w:p>
                          </w:txbxContent>
                        </wps:txbx>
                        <wps:bodyPr horzOverflow="overflow" vert="horz" lIns="0" tIns="0" rIns="0" bIns="0" rtlCol="0">
                          <a:noAutofit/>
                        </wps:bodyPr>
                      </wps:wsp>
                      <wps:wsp>
                        <wps:cNvPr id="3382" name="Rectangle 3382"/>
                        <wps:cNvSpPr/>
                        <wps:spPr>
                          <a:xfrm>
                            <a:off x="4398465" y="979770"/>
                            <a:ext cx="106777" cy="176576"/>
                          </a:xfrm>
                          <a:prstGeom prst="rect">
                            <a:avLst/>
                          </a:prstGeom>
                          <a:ln>
                            <a:noFill/>
                          </a:ln>
                        </wps:spPr>
                        <wps:txbx>
                          <w:txbxContent>
                            <w:p w14:paraId="71230CAF"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383" name="Rectangle 3383"/>
                        <wps:cNvSpPr/>
                        <wps:spPr>
                          <a:xfrm>
                            <a:off x="223837" y="1160745"/>
                            <a:ext cx="3950749" cy="176576"/>
                          </a:xfrm>
                          <a:prstGeom prst="rect">
                            <a:avLst/>
                          </a:prstGeom>
                          <a:ln>
                            <a:noFill/>
                          </a:ln>
                        </wps:spPr>
                        <wps:txbx>
                          <w:txbxContent>
                            <w:p w14:paraId="71667A4D" w14:textId="77777777" w:rsidR="00BE33B2" w:rsidRDefault="00000000">
                              <w:pPr>
                                <w:spacing w:after="160" w:line="259" w:lineRule="auto"/>
                                <w:ind w:left="0" w:firstLine="0"/>
                              </w:pPr>
                              <w:r>
                                <w:rPr>
                                  <w:rFonts w:ascii="Courier New" w:eastAsia="Courier New" w:hAnsi="Courier New" w:cs="Courier New"/>
                                  <w:color w:val="8E908C"/>
                                </w:rPr>
                                <w:t># Save or display the processed image</w:t>
                              </w:r>
                            </w:p>
                          </w:txbxContent>
                        </wps:txbx>
                        <wps:bodyPr horzOverflow="overflow" vert="horz" lIns="0" tIns="0" rIns="0" bIns="0" rtlCol="0">
                          <a:noAutofit/>
                        </wps:bodyPr>
                      </wps:wsp>
                      <wps:wsp>
                        <wps:cNvPr id="3384" name="Rectangle 3384"/>
                        <wps:cNvSpPr/>
                        <wps:spPr>
                          <a:xfrm>
                            <a:off x="3194297" y="1160745"/>
                            <a:ext cx="106777" cy="176576"/>
                          </a:xfrm>
                          <a:prstGeom prst="rect">
                            <a:avLst/>
                          </a:prstGeom>
                          <a:ln>
                            <a:noFill/>
                          </a:ln>
                        </wps:spPr>
                        <wps:txbx>
                          <w:txbxContent>
                            <w:p w14:paraId="4D5AEF08"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s:wsp>
                        <wps:cNvPr id="3385" name="Rectangle 3385"/>
                        <wps:cNvSpPr/>
                        <wps:spPr>
                          <a:xfrm>
                            <a:off x="223837" y="1341720"/>
                            <a:ext cx="1281324" cy="176576"/>
                          </a:xfrm>
                          <a:prstGeom prst="rect">
                            <a:avLst/>
                          </a:prstGeom>
                          <a:ln>
                            <a:noFill/>
                          </a:ln>
                        </wps:spPr>
                        <wps:txbx>
                          <w:txbxContent>
                            <w:p w14:paraId="339FA2AC" w14:textId="77777777" w:rsidR="00BE33B2" w:rsidRDefault="00000000">
                              <w:pPr>
                                <w:spacing w:after="160" w:line="259" w:lineRule="auto"/>
                                <w:ind w:left="0" w:firstLine="0"/>
                              </w:pPr>
                              <w:r>
                                <w:rPr>
                                  <w:rFonts w:ascii="Courier New" w:eastAsia="Courier New" w:hAnsi="Courier New" w:cs="Courier New"/>
                                  <w:color w:val="4D4D4C"/>
                                </w:rPr>
                                <w:t>cv2.imwrite(</w:t>
                              </w:r>
                            </w:p>
                          </w:txbxContent>
                        </wps:txbx>
                        <wps:bodyPr horzOverflow="overflow" vert="horz" lIns="0" tIns="0" rIns="0" bIns="0" rtlCol="0">
                          <a:noAutofit/>
                        </wps:bodyPr>
                      </wps:wsp>
                      <wps:wsp>
                        <wps:cNvPr id="3386" name="Rectangle 3386"/>
                        <wps:cNvSpPr/>
                        <wps:spPr>
                          <a:xfrm>
                            <a:off x="1187202" y="1341720"/>
                            <a:ext cx="1921986" cy="176576"/>
                          </a:xfrm>
                          <a:prstGeom prst="rect">
                            <a:avLst/>
                          </a:prstGeom>
                          <a:ln>
                            <a:noFill/>
                          </a:ln>
                        </wps:spPr>
                        <wps:txbx>
                          <w:txbxContent>
                            <w:p w14:paraId="758C6B6A" w14:textId="77777777" w:rsidR="00BE33B2" w:rsidRDefault="00000000">
                              <w:pPr>
                                <w:spacing w:after="160" w:line="259" w:lineRule="auto"/>
                                <w:ind w:left="0" w:firstLine="0"/>
                              </w:pPr>
                              <w:r>
                                <w:rPr>
                                  <w:rFonts w:ascii="Courier New" w:eastAsia="Courier New" w:hAnsi="Courier New" w:cs="Courier New"/>
                                  <w:color w:val="718C00"/>
                                </w:rPr>
                                <w:t>'gray_example.jpg'</w:t>
                              </w:r>
                            </w:p>
                          </w:txbxContent>
                        </wps:txbx>
                        <wps:bodyPr horzOverflow="overflow" vert="horz" lIns="0" tIns="0" rIns="0" bIns="0" rtlCol="0">
                          <a:noAutofit/>
                        </wps:bodyPr>
                      </wps:wsp>
                      <wps:wsp>
                        <wps:cNvPr id="3387" name="Rectangle 3387"/>
                        <wps:cNvSpPr/>
                        <wps:spPr>
                          <a:xfrm>
                            <a:off x="2632174" y="1341720"/>
                            <a:ext cx="1388101" cy="176576"/>
                          </a:xfrm>
                          <a:prstGeom prst="rect">
                            <a:avLst/>
                          </a:prstGeom>
                          <a:ln>
                            <a:noFill/>
                          </a:ln>
                        </wps:spPr>
                        <wps:txbx>
                          <w:txbxContent>
                            <w:p w14:paraId="0979D468" w14:textId="77777777" w:rsidR="00BE33B2" w:rsidRDefault="00000000">
                              <w:pPr>
                                <w:spacing w:after="160" w:line="259" w:lineRule="auto"/>
                                <w:ind w:left="0" w:firstLine="0"/>
                              </w:pPr>
                              <w:r>
                                <w:rPr>
                                  <w:rFonts w:ascii="Courier New" w:eastAsia="Courier New" w:hAnsi="Courier New" w:cs="Courier New"/>
                                  <w:color w:val="4D4D4C"/>
                                </w:rPr>
                                <w:t xml:space="preserve">, </w:t>
                              </w:r>
                              <w:r>
                                <w:rPr>
                                  <w:rFonts w:ascii="Courier New" w:eastAsia="Courier New" w:hAnsi="Courier New" w:cs="Courier New"/>
                                  <w:color w:val="4D4D4C"/>
                                </w:rPr>
                                <w:t>gray_image)</w:t>
                              </w:r>
                            </w:p>
                          </w:txbxContent>
                        </wps:txbx>
                        <wps:bodyPr horzOverflow="overflow" vert="horz" lIns="0" tIns="0" rIns="0" bIns="0" rtlCol="0">
                          <a:noAutofit/>
                        </wps:bodyPr>
                      </wps:wsp>
                      <wps:wsp>
                        <wps:cNvPr id="3388" name="Rectangle 3388"/>
                        <wps:cNvSpPr/>
                        <wps:spPr>
                          <a:xfrm>
                            <a:off x="3675756" y="1341720"/>
                            <a:ext cx="106777" cy="176576"/>
                          </a:xfrm>
                          <a:prstGeom prst="rect">
                            <a:avLst/>
                          </a:prstGeom>
                          <a:ln>
                            <a:noFill/>
                          </a:ln>
                        </wps:spPr>
                        <wps:txbx>
                          <w:txbxContent>
                            <w:p w14:paraId="337324C4"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wps:txbx>
                        <wps:bodyPr horzOverflow="overflow" vert="horz" lIns="0" tIns="0" rIns="0" bIns="0" rtlCol="0">
                          <a:noAutofit/>
                        </wps:bodyPr>
                      </wps:wsp>
                    </wpg:wgp>
                  </a:graphicData>
                </a:graphic>
              </wp:inline>
            </w:drawing>
          </mc:Choice>
          <mc:Fallback>
            <w:pict>
              <v:group w14:anchorId="0318BEA4" id="Group 43748" o:spid="_x0000_s1026" style="width:509.25pt;height:135pt;mso-position-horizontal-relative:char;mso-position-vertical-relative:line" coordsize="64674,1714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">
                <v:shape id="Shape 2986" o:spid="_x0000_s1027" style="position:absolute;width:64674;height:17145;visibility:visible;mso-wrap-style:square;v-text-anchor:top" coordsize="6467474,1714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" path="m23813,l6443662,v3158,,6195,602,9113,1809c6455691,3015,6458267,4736,6460500,6972v2233,2234,3954,4809,5162,7725c6466870,17614,6467474,20651,6467474,23813r,1666875c6467474,1693842,6466870,1696879,6465662,1699799v-1208,2917,-2929,5492,-5162,7725c6458267,1709753,6455691,1711474,6452775,1712683v-2918,1209,-5955,1814,-9113,1817l23813,1714500v-3158,-3,-6196,-608,-9113,-1817c11783,1711474,9207,1709753,6975,1707524v-2233,-2233,-3954,-4808,-5162,-7725c604,1696879,,1693842,,1690688l,23813c,20651,604,17614,1813,14697,3021,11781,4742,9206,6975,6972,9207,4736,11783,3015,14700,1809,17617,602,20655,,23813,xe" fillcolor="#f8f8f8" stroked="f" strokeweight="0">
                  <v:stroke miterlimit="83231f" joinstyle="miter"/>
                  <v:path arrowok="t" textboxrect="0,0,6467474,1714500"/>
                </v:shape>
                <v:shape id="Shape 2987" o:spid="_x0000_s1028" style="position:absolute;width:64674;height:17145;visibility:visible;mso-wrap-style:square;v-text-anchor:top" coordsize="6467474,1714500"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" path="m,1690688l,23813c,20651,604,17614,1813,14697,3021,11781,4742,9206,6975,6972,9207,4736,11783,3015,14700,1809,17617,602,20655,,23813,l6443662,v3158,,6195,602,9113,1809c6455691,3015,6458267,4736,6460500,6972v2233,2234,3954,4809,5162,7725c6466870,17614,6467474,20651,6467474,23813r,1666875c6467474,1693842,6466870,1696879,6465662,1699799v-1208,2917,-2929,5492,-5162,7725c6458267,1709753,6455691,1711474,6452775,1712683v-2918,1209,-5955,1814,-9113,1817l23813,1714500v-3158,-3,-6196,-608,-9113,-1817c11783,1711474,9207,1709753,6975,1707524v-2233,-2233,-3954,-4808,-5162,-7725c604,1696879,,1693842,,1690688xe" filled="f" strokecolor="#ccc">
                  <v:stroke miterlimit="1" joinstyle="miter"/>
                  <v:path arrowok="t" textboxrect="0,0,6467474,1714500"/>
                </v:shape>
                <v:rect id="Rectangle 3370" o:spid="_x0000_s1029" style="position:absolute;left:2238;top:2558;width:6406;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" filled="f" stroked="f">
                  <v:textbox inset="0,0,0,0">
                    <w:txbxContent>
                      <w:p w14:paraId="253FCCD5" w14:textId="77777777" w:rsidR="00BE33B2" w:rsidRDefault="00000000">
                        <w:pPr>
                          <w:spacing w:after="160" w:line="259" w:lineRule="auto"/>
                          <w:ind w:left="0" w:firstLine="0"/>
                        </w:pPr>
                        <w:r>
                          <w:rPr>
                            <w:rFonts w:ascii="Courier New" w:eastAsia="Courier New" w:hAnsi="Courier New" w:cs="Courier New"/>
                            <w:color w:val="8959A8"/>
                          </w:rPr>
                          <w:t>import</w:t>
                        </w:r>
                      </w:p>
                    </w:txbxContent>
                  </v:textbox>
                </v:rect>
                <v:rect id="Rectangle 3371" o:spid="_x0000_s1030" style="position:absolute;left:7054;top:2558;width:4271;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" filled="f" stroked="f">
                  <v:textbox inset="0,0,0,0">
                    <w:txbxContent>
                      <w:p w14:paraId="29D74F36" w14:textId="77777777" w:rsidR="00BE33B2" w:rsidRDefault="00000000">
                        <w:pPr>
                          <w:spacing w:after="160" w:line="259" w:lineRule="auto"/>
                          <w:ind w:left="0" w:firstLine="0"/>
                        </w:pPr>
                        <w:r>
                          <w:rPr>
                            <w:rFonts w:ascii="Courier New" w:eastAsia="Courier New" w:hAnsi="Courier New" w:cs="Courier New"/>
                            <w:color w:val="4D4D4C"/>
                          </w:rPr>
                          <w:t xml:space="preserve"> cv2</w:t>
                        </w:r>
                      </w:p>
                    </w:txbxContent>
                  </v:textbox>
                </v:rect>
                <v:rect id="Rectangle 3372" o:spid="_x0000_s1031" style="position:absolute;left:10264;top:2558;width:1068;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" filled="f" stroked="f">
                  <v:textbox inset="0,0,0,0">
                    <w:txbxContent>
                      <w:p w14:paraId="4A76157E"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v:textbox>
                </v:rect>
                <v:rect id="Rectangle 3373" o:spid="_x0000_s1032" style="position:absolute;left:2238;top:4368;width:17084;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" filled="f" stroked="f">
                  <v:textbox inset="0,0,0,0">
                    <w:txbxContent>
                      <w:p w14:paraId="78999C3E" w14:textId="77777777" w:rsidR="00BE33B2" w:rsidRDefault="00000000">
                        <w:pPr>
                          <w:spacing w:after="160" w:line="259" w:lineRule="auto"/>
                          <w:ind w:left="0" w:firstLine="0"/>
                        </w:pPr>
                        <w:r>
                          <w:rPr>
                            <w:rFonts w:ascii="Courier New" w:eastAsia="Courier New" w:hAnsi="Courier New" w:cs="Courier New"/>
                            <w:color w:val="8E908C"/>
                          </w:rPr>
                          <w:t># Load the image</w:t>
                        </w:r>
                      </w:p>
                    </w:txbxContent>
                  </v:textbox>
                </v:rect>
                <v:rect id="Rectangle 3374" o:spid="_x0000_s1033" style="position:absolute;left:15083;top:4368;width:1068;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" filled="f" stroked="f">
                  <v:textbox inset="0,0,0,0">
                    <w:txbxContent>
                      <w:p w14:paraId="3B5EADD7"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v:textbox>
                </v:rect>
                <v:rect id="Rectangle 3375" o:spid="_x0000_s1034" style="position:absolute;left:2238;top:6178;width:20288;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" filled="f" stroked="f">
                  <v:textbox inset="0,0,0,0">
                    <w:txbxContent>
                      <w:p w14:paraId="3E64D745" w14:textId="77777777" w:rsidR="00BE33B2" w:rsidRDefault="00000000">
                        <w:pPr>
                          <w:spacing w:after="160" w:line="259" w:lineRule="auto"/>
                          <w:ind w:left="0" w:firstLine="0"/>
                        </w:pPr>
                        <w:r>
                          <w:rPr>
                            <w:rFonts w:ascii="Courier New" w:eastAsia="Courier New" w:hAnsi="Courier New" w:cs="Courier New"/>
                            <w:color w:val="4D4D4C"/>
                          </w:rPr>
                          <w:t>image = cv2.imread(</w:t>
                        </w:r>
                      </w:p>
                    </w:txbxContent>
                  </v:textbox>
                </v:rect>
                <v:rect id="Rectangle 3376" o:spid="_x0000_s1035" style="position:absolute;left:17491;top:6178;width:13881;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" filled="f" stroked="f">
                  <v:textbox inset="0,0,0,0">
                    <w:txbxContent>
                      <w:p w14:paraId="3E6720A6" w14:textId="77777777" w:rsidR="00BE33B2" w:rsidRDefault="00000000">
                        <w:pPr>
                          <w:spacing w:after="160" w:line="259" w:lineRule="auto"/>
                          <w:ind w:left="0" w:firstLine="0"/>
                        </w:pPr>
                        <w:r>
                          <w:rPr>
                            <w:rFonts w:ascii="Courier New" w:eastAsia="Courier New" w:hAnsi="Courier New" w:cs="Courier New"/>
                            <w:color w:val="718C00"/>
                          </w:rPr>
                          <w:t>'example.jpg'</w:t>
                        </w:r>
                      </w:p>
                    </w:txbxContent>
                  </v:textbox>
                </v:rect>
                <v:rect id="Rectangle 3377" o:spid="_x0000_s1036" style="position:absolute;left:27927;top:6178;width:1068;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" filled="f" stroked="f">
                  <v:textbox inset="0,0,0,0">
                    <w:txbxContent>
                      <w:p w14:paraId="13B026F8" w14:textId="77777777" w:rsidR="00BE33B2" w:rsidRDefault="00000000">
                        <w:pPr>
                          <w:spacing w:after="160" w:line="259" w:lineRule="auto"/>
                          <w:ind w:left="0" w:firstLine="0"/>
                        </w:pPr>
                        <w:r>
                          <w:rPr>
                            <w:rFonts w:ascii="Courier New" w:eastAsia="Courier New" w:hAnsi="Courier New" w:cs="Courier New"/>
                            <w:color w:val="4D4D4C"/>
                          </w:rPr>
                          <w:t>)</w:t>
                        </w:r>
                      </w:p>
                    </w:txbxContent>
                  </v:textbox>
                </v:rect>
                <v:rect id="Rectangle 3378" o:spid="_x0000_s1037" style="position:absolute;left:28729;top:6178;width:1068;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" filled="f" stroked="f">
                  <v:textbox inset="0,0,0,0">
                    <w:txbxContent>
                      <w:p w14:paraId="3FAEA319"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v:textbox>
                </v:rect>
                <v:rect id="Rectangle 3379" o:spid="_x0000_s1038" style="position:absolute;left:2238;top:7987;width:34169;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" filled="f" stroked="f">
                  <v:textbox inset="0,0,0,0">
                    <w:txbxContent>
                      <w:p w14:paraId="715F0C5D" w14:textId="77777777" w:rsidR="00BE33B2" w:rsidRDefault="00000000">
                        <w:pPr>
                          <w:spacing w:after="160" w:line="259" w:lineRule="auto"/>
                          <w:ind w:left="0" w:firstLine="0"/>
                        </w:pPr>
                        <w:r>
                          <w:rPr>
                            <w:rFonts w:ascii="Courier New" w:eastAsia="Courier New" w:hAnsi="Courier New" w:cs="Courier New"/>
                            <w:color w:val="8E908C"/>
                          </w:rPr>
                          <w:t># Convert the image to grayscale</w:t>
                        </w:r>
                      </w:p>
                    </w:txbxContent>
                  </v:textbox>
                </v:rect>
                <v:rect id="Rectangle 3380" o:spid="_x0000_s1039" style="position:absolute;left:27929;top:7987;width:1067;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" filled="f" stroked="f">
                  <v:textbox inset="0,0,0,0">
                    <w:txbxContent>
                      <w:p w14:paraId="12B08B99"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v:textbox>
                </v:rect>
                <v:rect id="Rectangle 3381" o:spid="_x0000_s1040" style="position:absolute;left:2238;top:9797;width:55524;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" filled="f" stroked="f">
                  <v:textbox inset="0,0,0,0">
                    <w:txbxContent>
                      <w:p w14:paraId="7D2AA2B1" w14:textId="77777777" w:rsidR="00BE33B2" w:rsidRDefault="00000000">
                        <w:pPr>
                          <w:spacing w:after="160" w:line="259" w:lineRule="auto"/>
                          <w:ind w:left="0" w:firstLine="0"/>
                        </w:pPr>
                        <w:r>
                          <w:rPr>
                            <w:rFonts w:ascii="Courier New" w:eastAsia="Courier New" w:hAnsi="Courier New" w:cs="Courier New"/>
                            <w:color w:val="4D4D4C"/>
                          </w:rPr>
                          <w:t>gray_image = cv2.cvtColor(image, cv2.COLOR_BGR2GRAY)</w:t>
                        </w:r>
                      </w:p>
                    </w:txbxContent>
                  </v:textbox>
                </v:rect>
                <v:rect id="Rectangle 3382" o:spid="_x0000_s1041" style="position:absolute;left:43984;top:9797;width:1068;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" filled="f" stroked="f">
                  <v:textbox inset="0,0,0,0">
                    <w:txbxContent>
                      <w:p w14:paraId="71230CAF"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v:textbox>
                </v:rect>
                <v:rect id="Rectangle 3383" o:spid="_x0000_s1042" style="position:absolute;left:2238;top:11607;width:39507;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" filled="f" stroked="f">
                  <v:textbox inset="0,0,0,0">
                    <w:txbxContent>
                      <w:p w14:paraId="71667A4D" w14:textId="77777777" w:rsidR="00BE33B2" w:rsidRDefault="00000000">
                        <w:pPr>
                          <w:spacing w:after="160" w:line="259" w:lineRule="auto"/>
                          <w:ind w:left="0" w:firstLine="0"/>
                        </w:pPr>
                        <w:r>
                          <w:rPr>
                            <w:rFonts w:ascii="Courier New" w:eastAsia="Courier New" w:hAnsi="Courier New" w:cs="Courier New"/>
                            <w:color w:val="8E908C"/>
                          </w:rPr>
                          <w:t># Save or display the processed image</w:t>
                        </w:r>
                      </w:p>
                    </w:txbxContent>
                  </v:textbox>
                </v:rect>
                <v:rect id="Rectangle 3384" o:spid="_x0000_s1043" style="position:absolute;left:31942;top:11607;width:1068;height:1766;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" filled="f" stroked="f">
                  <v:textbox inset="0,0,0,0">
                    <w:txbxContent>
                      <w:p w14:paraId="4D5AEF08"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v:textbox>
                </v:rect>
                <v:rect id="Rectangle 3385" o:spid="_x0000_s1044" style="position:absolute;left:2238;top:13417;width:12813;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" filled="f" stroked="f">
                  <v:textbox inset="0,0,0,0">
                    <w:txbxContent>
                      <w:p w14:paraId="339FA2AC" w14:textId="77777777" w:rsidR="00BE33B2" w:rsidRDefault="00000000">
                        <w:pPr>
                          <w:spacing w:after="160" w:line="259" w:lineRule="auto"/>
                          <w:ind w:left="0" w:firstLine="0"/>
                        </w:pPr>
                        <w:r>
                          <w:rPr>
                            <w:rFonts w:ascii="Courier New" w:eastAsia="Courier New" w:hAnsi="Courier New" w:cs="Courier New"/>
                            <w:color w:val="4D4D4C"/>
                          </w:rPr>
                          <w:t>cv2.imwrite(</w:t>
                        </w:r>
                      </w:p>
                    </w:txbxContent>
                  </v:textbox>
                </v:rect>
                <v:rect id="Rectangle 3386" o:spid="_x0000_s1045" style="position:absolute;left:11872;top:13417;width:19219;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" filled="f" stroked="f">
                  <v:textbox inset="0,0,0,0">
                    <w:txbxContent>
                      <w:p w14:paraId="758C6B6A" w14:textId="77777777" w:rsidR="00BE33B2" w:rsidRDefault="00000000">
                        <w:pPr>
                          <w:spacing w:after="160" w:line="259" w:lineRule="auto"/>
                          <w:ind w:left="0" w:firstLine="0"/>
                        </w:pPr>
                        <w:r>
                          <w:rPr>
                            <w:rFonts w:ascii="Courier New" w:eastAsia="Courier New" w:hAnsi="Courier New" w:cs="Courier New"/>
                            <w:color w:val="718C00"/>
                          </w:rPr>
                          <w:t>'gray_example.jpg'</w:t>
                        </w:r>
                      </w:p>
                    </w:txbxContent>
                  </v:textbox>
                </v:rect>
                <v:rect id="Rectangle 3387" o:spid="_x0000_s1046" style="position:absolute;left:26321;top:13417;width:13881;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" filled="f" stroked="f">
                  <v:textbox inset="0,0,0,0">
                    <w:txbxContent>
                      <w:p w14:paraId="0979D468" w14:textId="77777777" w:rsidR="00BE33B2" w:rsidRDefault="00000000">
                        <w:pPr>
                          <w:spacing w:after="160" w:line="259" w:lineRule="auto"/>
                          <w:ind w:left="0" w:firstLine="0"/>
                        </w:pPr>
                        <w:r>
                          <w:rPr>
                            <w:rFonts w:ascii="Courier New" w:eastAsia="Courier New" w:hAnsi="Courier New" w:cs="Courier New"/>
                            <w:color w:val="4D4D4C"/>
                          </w:rPr>
                          <w:t xml:space="preserve">, </w:t>
                        </w:r>
                        <w:r>
                          <w:rPr>
                            <w:rFonts w:ascii="Courier New" w:eastAsia="Courier New" w:hAnsi="Courier New" w:cs="Courier New"/>
                            <w:color w:val="4D4D4C"/>
                          </w:rPr>
                          <w:t>gray_image)</w:t>
                        </w:r>
                      </w:p>
                    </w:txbxContent>
                  </v:textbox>
                </v:rect>
                <v:rect id="Rectangle 3388" o:spid="_x0000_s1047" style="position:absolute;left:36757;top:13417;width:1068;height:176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" filled="f" stroked="f">
                  <v:textbox inset="0,0,0,0">
                    <w:txbxContent>
                      <w:p w14:paraId="337324C4" w14:textId="77777777" w:rsidR="00BE33B2" w:rsidRDefault="00000000">
                        <w:pPr>
                          <w:spacing w:after="160" w:line="259" w:lineRule="auto"/>
                          <w:ind w:left="0" w:firstLine="0"/>
                        </w:pPr>
                        <w:r>
                          <w:rPr>
                            <w:rFonts w:ascii="Courier New" w:eastAsia="Courier New" w:hAnsi="Courier New" w:cs="Courier New"/>
                            <w:color w:val="4D4D4C"/>
                          </w:rPr>
                          <w:t xml:space="preserve"> </w:t>
                        </w:r>
                      </w:p>
                    </w:txbxContent>
                  </v:textbox>
                </v:rect>
                <w10:anchorlock/>
              </v:group>
            </w:pict>
          </mc:Fallback>
        </mc:AlternateContent>
      </w:r>
    </w:p>
    <w:p w14:paraId="123F368D" w14:textId="77777777" w:rsidR="00BE33B2" w:rsidRDefault="00000000">
      <w:pPr>
        <w:spacing w:after="216"/>
        <w:ind w:right="27"/>
      </w:pPr>
      <w:r>
        <w:t>While this code snippet is functional, it lacks context. Beginners may not understand:</w:t>
      </w:r>
    </w:p>
    <w:p w14:paraId="1E1C891B" w14:textId="77777777" w:rsidR="00BE33B2" w:rsidRDefault="00000000">
      <w:pPr>
        <w:ind w:left="475" w:right="27"/>
      </w:pPr>
      <w:r>
        <w:rPr>
          <w:noProof/>
          <w:sz w:val="22"/>
        </w:rPr>
        <w:lastRenderedPageBreak/>
        <mc:AlternateContent>
          <mc:Choice Requires="wpg">
            <w:drawing>
              <wp:anchor distT="0" distB="0" distL="114300" distR="114300" simplePos="0" relativeHeight="251659264" behindDoc="0" locked="0" layoutInCell="1" allowOverlap="1" wp14:anchorId="7269FFB1" wp14:editId="6783217C">
                <wp:simplePos x="0" y="0"/>
                <wp:positionH relativeFrom="column">
                  <wp:posOffset>230275</wp:posOffset>
                </wp:positionH>
                <wp:positionV relativeFrom="paragraph">
                  <wp:posOffset>60361</wp:posOffset>
                </wp:positionV>
                <wp:extent cx="47625" cy="1095375"/>
                <wp:effectExtent l="0" t="0" r="0" b="0"/>
                <wp:wrapSquare wrapText="bothSides"/>
                <wp:docPr id="43749" name="Group 43749"/>
                <wp:cNvGraphicFramePr/>
                <a:graphic xmlns:a="http://schemas.openxmlformats.org/drawingml/2006/main">
                  <a:graphicData uri="http://schemas.microsoft.com/office/word/2010/wordprocessingGroup">
                    <wpg:wgp>
                      <wpg:cNvGrpSpPr/>
                      <wpg:grpSpPr>
                        <a:xfrm>
                          <a:off x="0" y="0"/>
                          <a:ext cx="47625" cy="1095375"/>
                          <a:chOff x="0" y="0"/>
                          <a:chExt cx="47625" cy="1095375"/>
                        </a:xfrm>
                      </wpg:grpSpPr>
                      <wps:wsp>
                        <wps:cNvPr id="3452" name="Shape 3452"/>
                        <wps:cNvSpPr/>
                        <wps:spPr>
                          <a:xfrm>
                            <a:off x="0" y="0"/>
                            <a:ext cx="47625" cy="47625"/>
                          </a:xfrm>
                          <a:custGeom>
                            <a:avLst/>
                            <a:gdLst/>
                            <a:ahLst/>
                            <a:cxnLst/>
                            <a:rect l="0" t="0" r="0" b="0"/>
                            <a:pathLst>
                              <a:path w="47625" h="47625">
                                <a:moveTo>
                                  <a:pt x="23813" y="0"/>
                                </a:moveTo>
                                <a:cubicBezTo>
                                  <a:pt x="26970" y="0"/>
                                  <a:pt x="30008" y="602"/>
                                  <a:pt x="32925" y="1809"/>
                                </a:cubicBezTo>
                                <a:cubicBezTo>
                                  <a:pt x="35842" y="3018"/>
                                  <a:pt x="38418" y="4739"/>
                                  <a:pt x="40651" y="6972"/>
                                </a:cubicBezTo>
                                <a:cubicBezTo>
                                  <a:pt x="42883" y="9201"/>
                                  <a:pt x="44604" y="11778"/>
                                  <a:pt x="45812" y="14697"/>
                                </a:cubicBezTo>
                                <a:cubicBezTo>
                                  <a:pt x="47021" y="17614"/>
                                  <a:pt x="47625" y="20655"/>
                                  <a:pt x="47625" y="23813"/>
                                </a:cubicBezTo>
                                <a:cubicBezTo>
                                  <a:pt x="47625" y="26967"/>
                                  <a:pt x="47021" y="30004"/>
                                  <a:pt x="45812" y="32920"/>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0"/>
                                </a:cubicBezTo>
                                <a:cubicBezTo>
                                  <a:pt x="604" y="30004"/>
                                  <a:pt x="0" y="26967"/>
                                  <a:pt x="0" y="23813"/>
                                </a:cubicBezTo>
                                <a:cubicBezTo>
                                  <a:pt x="0" y="20655"/>
                                  <a:pt x="604" y="17614"/>
                                  <a:pt x="1813" y="14697"/>
                                </a:cubicBezTo>
                                <a:cubicBezTo>
                                  <a:pt x="3021" y="11778"/>
                                  <a:pt x="4742" y="9201"/>
                                  <a:pt x="6975" y="6972"/>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92" name="Shape 3492"/>
                        <wps:cNvSpPr/>
                        <wps:spPr>
                          <a:xfrm>
                            <a:off x="0" y="209550"/>
                            <a:ext cx="47625" cy="47625"/>
                          </a:xfrm>
                          <a:custGeom>
                            <a:avLst/>
                            <a:gdLst/>
                            <a:ahLst/>
                            <a:cxnLst/>
                            <a:rect l="0" t="0" r="0" b="0"/>
                            <a:pathLst>
                              <a:path w="47625" h="47625">
                                <a:moveTo>
                                  <a:pt x="23813" y="0"/>
                                </a:moveTo>
                                <a:cubicBezTo>
                                  <a:pt x="26970" y="0"/>
                                  <a:pt x="30008" y="605"/>
                                  <a:pt x="32925" y="1811"/>
                                </a:cubicBezTo>
                                <a:cubicBezTo>
                                  <a:pt x="35842" y="3018"/>
                                  <a:pt x="38418" y="4739"/>
                                  <a:pt x="40651" y="6973"/>
                                </a:cubicBezTo>
                                <a:cubicBezTo>
                                  <a:pt x="42883" y="9206"/>
                                  <a:pt x="44604" y="11781"/>
                                  <a:pt x="45812" y="14698"/>
                                </a:cubicBezTo>
                                <a:cubicBezTo>
                                  <a:pt x="47021" y="17614"/>
                                  <a:pt x="47625" y="20651"/>
                                  <a:pt x="47625" y="23813"/>
                                </a:cubicBezTo>
                                <a:cubicBezTo>
                                  <a:pt x="47625" y="26967"/>
                                  <a:pt x="47021" y="30003"/>
                                  <a:pt x="45812" y="32920"/>
                                </a:cubicBezTo>
                                <a:cubicBezTo>
                                  <a:pt x="44604" y="35837"/>
                                  <a:pt x="42883" y="38413"/>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3"/>
                                  <a:pt x="3021" y="35837"/>
                                  <a:pt x="1813" y="32920"/>
                                </a:cubicBezTo>
                                <a:cubicBezTo>
                                  <a:pt x="604" y="30003"/>
                                  <a:pt x="0" y="26967"/>
                                  <a:pt x="0" y="23813"/>
                                </a:cubicBezTo>
                                <a:cubicBezTo>
                                  <a:pt x="0" y="20651"/>
                                  <a:pt x="604" y="17614"/>
                                  <a:pt x="1813" y="14698"/>
                                </a:cubicBezTo>
                                <a:cubicBezTo>
                                  <a:pt x="3021" y="11781"/>
                                  <a:pt x="4742" y="9206"/>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547" name="Shape 3547"/>
                        <wps:cNvSpPr/>
                        <wps:spPr>
                          <a:xfrm>
                            <a:off x="0" y="419100"/>
                            <a:ext cx="47625" cy="47625"/>
                          </a:xfrm>
                          <a:custGeom>
                            <a:avLst/>
                            <a:gdLst/>
                            <a:ahLst/>
                            <a:cxnLst/>
                            <a:rect l="0" t="0" r="0" b="0"/>
                            <a:pathLst>
                              <a:path w="47625" h="47625">
                                <a:moveTo>
                                  <a:pt x="23813" y="0"/>
                                </a:moveTo>
                                <a:cubicBezTo>
                                  <a:pt x="26970" y="0"/>
                                  <a:pt x="30008" y="602"/>
                                  <a:pt x="32925" y="1809"/>
                                </a:cubicBezTo>
                                <a:cubicBezTo>
                                  <a:pt x="35842" y="3018"/>
                                  <a:pt x="38418" y="4739"/>
                                  <a:pt x="40651" y="6973"/>
                                </a:cubicBezTo>
                                <a:cubicBezTo>
                                  <a:pt x="42883" y="9206"/>
                                  <a:pt x="44604" y="11781"/>
                                  <a:pt x="45812" y="14697"/>
                                </a:cubicBezTo>
                                <a:cubicBezTo>
                                  <a:pt x="47021" y="17614"/>
                                  <a:pt x="47625" y="20651"/>
                                  <a:pt x="47625" y="23813"/>
                                </a:cubicBezTo>
                                <a:cubicBezTo>
                                  <a:pt x="47625" y="26967"/>
                                  <a:pt x="47021" y="30004"/>
                                  <a:pt x="45812" y="32924"/>
                                </a:cubicBezTo>
                                <a:cubicBezTo>
                                  <a:pt x="44604" y="35840"/>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40"/>
                                  <a:pt x="1813" y="32924"/>
                                </a:cubicBezTo>
                                <a:cubicBezTo>
                                  <a:pt x="604" y="30004"/>
                                  <a:pt x="0" y="26967"/>
                                  <a:pt x="0" y="23813"/>
                                </a:cubicBezTo>
                                <a:cubicBezTo>
                                  <a:pt x="0" y="20651"/>
                                  <a:pt x="604" y="17614"/>
                                  <a:pt x="1813" y="14697"/>
                                </a:cubicBezTo>
                                <a:cubicBezTo>
                                  <a:pt x="3021" y="11781"/>
                                  <a:pt x="4742" y="9206"/>
                                  <a:pt x="6975" y="6973"/>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05" name="Shape 3605"/>
                        <wps:cNvSpPr/>
                        <wps:spPr>
                          <a:xfrm>
                            <a:off x="0" y="628650"/>
                            <a:ext cx="47625" cy="47625"/>
                          </a:xfrm>
                          <a:custGeom>
                            <a:avLst/>
                            <a:gdLst/>
                            <a:ahLst/>
                            <a:cxnLst/>
                            <a:rect l="0" t="0" r="0" b="0"/>
                            <a:pathLst>
                              <a:path w="47625" h="47625">
                                <a:moveTo>
                                  <a:pt x="23813" y="0"/>
                                </a:moveTo>
                                <a:cubicBezTo>
                                  <a:pt x="26970" y="0"/>
                                  <a:pt x="30008" y="605"/>
                                  <a:pt x="32925" y="1811"/>
                                </a:cubicBezTo>
                                <a:cubicBezTo>
                                  <a:pt x="35842" y="3018"/>
                                  <a:pt x="38418" y="4739"/>
                                  <a:pt x="40651" y="6972"/>
                                </a:cubicBezTo>
                                <a:cubicBezTo>
                                  <a:pt x="42883" y="9201"/>
                                  <a:pt x="44604" y="11778"/>
                                  <a:pt x="45812" y="14697"/>
                                </a:cubicBezTo>
                                <a:cubicBezTo>
                                  <a:pt x="47021" y="17614"/>
                                  <a:pt x="47625" y="20651"/>
                                  <a:pt x="47625" y="23813"/>
                                </a:cubicBezTo>
                                <a:cubicBezTo>
                                  <a:pt x="47625" y="26967"/>
                                  <a:pt x="47021" y="30004"/>
                                  <a:pt x="45812" y="32920"/>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0"/>
                                </a:cubicBezTo>
                                <a:cubicBezTo>
                                  <a:pt x="604" y="30004"/>
                                  <a:pt x="0" y="26967"/>
                                  <a:pt x="0" y="23813"/>
                                </a:cubicBezTo>
                                <a:cubicBezTo>
                                  <a:pt x="0" y="20651"/>
                                  <a:pt x="604" y="17614"/>
                                  <a:pt x="1813" y="14697"/>
                                </a:cubicBezTo>
                                <a:cubicBezTo>
                                  <a:pt x="3021" y="11778"/>
                                  <a:pt x="4742" y="9201"/>
                                  <a:pt x="6975" y="6972"/>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667" name="Shape 3667"/>
                        <wps:cNvSpPr/>
                        <wps:spPr>
                          <a:xfrm>
                            <a:off x="0" y="838200"/>
                            <a:ext cx="47625" cy="47625"/>
                          </a:xfrm>
                          <a:custGeom>
                            <a:avLst/>
                            <a:gdLst/>
                            <a:ahLst/>
                            <a:cxnLst/>
                            <a:rect l="0" t="0" r="0" b="0"/>
                            <a:pathLst>
                              <a:path w="47625" h="47625">
                                <a:moveTo>
                                  <a:pt x="23813" y="0"/>
                                </a:moveTo>
                                <a:cubicBezTo>
                                  <a:pt x="26970" y="0"/>
                                  <a:pt x="30008" y="605"/>
                                  <a:pt x="32925" y="1811"/>
                                </a:cubicBezTo>
                                <a:cubicBezTo>
                                  <a:pt x="35842" y="3018"/>
                                  <a:pt x="38418" y="4739"/>
                                  <a:pt x="40651" y="6973"/>
                                </a:cubicBezTo>
                                <a:cubicBezTo>
                                  <a:pt x="42883" y="9204"/>
                                  <a:pt x="44604" y="11781"/>
                                  <a:pt x="45812" y="14698"/>
                                </a:cubicBezTo>
                                <a:cubicBezTo>
                                  <a:pt x="47021" y="17614"/>
                                  <a:pt x="47625" y="20651"/>
                                  <a:pt x="47625" y="23813"/>
                                </a:cubicBezTo>
                                <a:cubicBezTo>
                                  <a:pt x="47625" y="26967"/>
                                  <a:pt x="47021" y="30003"/>
                                  <a:pt x="45812" y="32920"/>
                                </a:cubicBezTo>
                                <a:cubicBezTo>
                                  <a:pt x="44604" y="35835"/>
                                  <a:pt x="42883" y="38412"/>
                                  <a:pt x="40651" y="40646"/>
                                </a:cubicBezTo>
                                <a:cubicBezTo>
                                  <a:pt x="38418" y="42878"/>
                                  <a:pt x="35842" y="44599"/>
                                  <a:pt x="32925" y="45808"/>
                                </a:cubicBezTo>
                                <a:cubicBezTo>
                                  <a:pt x="30008" y="47016"/>
                                  <a:pt x="26970" y="47622"/>
                                  <a:pt x="23813" y="47625"/>
                                </a:cubicBezTo>
                                <a:cubicBezTo>
                                  <a:pt x="20655" y="47622"/>
                                  <a:pt x="17617" y="47016"/>
                                  <a:pt x="14700" y="45808"/>
                                </a:cubicBezTo>
                                <a:cubicBezTo>
                                  <a:pt x="11782" y="44599"/>
                                  <a:pt x="9207" y="42878"/>
                                  <a:pt x="6975" y="40646"/>
                                </a:cubicBezTo>
                                <a:cubicBezTo>
                                  <a:pt x="4742" y="38412"/>
                                  <a:pt x="3021" y="35835"/>
                                  <a:pt x="1813" y="32920"/>
                                </a:cubicBezTo>
                                <a:cubicBezTo>
                                  <a:pt x="604" y="30003"/>
                                  <a:pt x="0" y="26967"/>
                                  <a:pt x="0" y="23813"/>
                                </a:cubicBezTo>
                                <a:cubicBezTo>
                                  <a:pt x="0" y="20651"/>
                                  <a:pt x="604" y="17614"/>
                                  <a:pt x="1813" y="14698"/>
                                </a:cubicBezTo>
                                <a:cubicBezTo>
                                  <a:pt x="3021" y="11781"/>
                                  <a:pt x="4742" y="9204"/>
                                  <a:pt x="6975" y="6973"/>
                                </a:cubicBezTo>
                                <a:cubicBezTo>
                                  <a:pt x="9207" y="4739"/>
                                  <a:pt x="11782" y="3018"/>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718" name="Shape 3718"/>
                        <wps:cNvSpPr/>
                        <wps:spPr>
                          <a:xfrm>
                            <a:off x="0" y="1047750"/>
                            <a:ext cx="47625" cy="47625"/>
                          </a:xfrm>
                          <a:custGeom>
                            <a:avLst/>
                            <a:gdLst/>
                            <a:ahLst/>
                            <a:cxnLst/>
                            <a:rect l="0" t="0" r="0" b="0"/>
                            <a:pathLst>
                              <a:path w="47625" h="47625">
                                <a:moveTo>
                                  <a:pt x="23813" y="0"/>
                                </a:moveTo>
                                <a:cubicBezTo>
                                  <a:pt x="26970" y="0"/>
                                  <a:pt x="30008" y="602"/>
                                  <a:pt x="32925" y="1809"/>
                                </a:cubicBezTo>
                                <a:cubicBezTo>
                                  <a:pt x="35842" y="3018"/>
                                  <a:pt x="38418" y="4739"/>
                                  <a:pt x="40651" y="6972"/>
                                </a:cubicBezTo>
                                <a:cubicBezTo>
                                  <a:pt x="42883" y="9204"/>
                                  <a:pt x="44604" y="11778"/>
                                  <a:pt x="45812" y="14694"/>
                                </a:cubicBezTo>
                                <a:cubicBezTo>
                                  <a:pt x="47021" y="17613"/>
                                  <a:pt x="47625" y="20651"/>
                                  <a:pt x="47625" y="23813"/>
                                </a:cubicBezTo>
                                <a:cubicBezTo>
                                  <a:pt x="47625" y="26967"/>
                                  <a:pt x="47021" y="30004"/>
                                  <a:pt x="45812" y="32924"/>
                                </a:cubicBezTo>
                                <a:cubicBezTo>
                                  <a:pt x="44604" y="35840"/>
                                  <a:pt x="42883" y="38413"/>
                                  <a:pt x="40651" y="40649"/>
                                </a:cubicBezTo>
                                <a:cubicBezTo>
                                  <a:pt x="38418" y="42878"/>
                                  <a:pt x="35842" y="44599"/>
                                  <a:pt x="32925" y="45807"/>
                                </a:cubicBezTo>
                                <a:cubicBezTo>
                                  <a:pt x="30008" y="47016"/>
                                  <a:pt x="26970" y="47622"/>
                                  <a:pt x="23813" y="47625"/>
                                </a:cubicBezTo>
                                <a:cubicBezTo>
                                  <a:pt x="20655" y="47622"/>
                                  <a:pt x="17617" y="47016"/>
                                  <a:pt x="14700" y="45807"/>
                                </a:cubicBezTo>
                                <a:cubicBezTo>
                                  <a:pt x="11782" y="44599"/>
                                  <a:pt x="9207" y="42878"/>
                                  <a:pt x="6975" y="40649"/>
                                </a:cubicBezTo>
                                <a:cubicBezTo>
                                  <a:pt x="4742" y="38413"/>
                                  <a:pt x="3021" y="35840"/>
                                  <a:pt x="1813" y="32924"/>
                                </a:cubicBezTo>
                                <a:cubicBezTo>
                                  <a:pt x="604" y="30004"/>
                                  <a:pt x="0" y="26967"/>
                                  <a:pt x="0" y="23813"/>
                                </a:cubicBezTo>
                                <a:cubicBezTo>
                                  <a:pt x="0" y="20651"/>
                                  <a:pt x="604" y="17613"/>
                                  <a:pt x="1813" y="14694"/>
                                </a:cubicBezTo>
                                <a:cubicBezTo>
                                  <a:pt x="3021" y="11778"/>
                                  <a:pt x="4742" y="9204"/>
                                  <a:pt x="6975" y="6972"/>
                                </a:cubicBezTo>
                                <a:cubicBezTo>
                                  <a:pt x="9207" y="4739"/>
                                  <a:pt x="11782" y="3018"/>
                                  <a:pt x="14700" y="1809"/>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749" style="width:3.75pt;height:86.25pt;position:absolute;mso-position-horizontal-relative:text;mso-position-horizontal:absolute;margin-left:18.1319pt;mso-position-vertical-relative:text;margin-top:4.75287pt;" coordsize="476,10953">
                <v:shape id="Shape 3452" style="position:absolute;width:476;height:476;left:0;top:0;" coordsize="47625,47625" path="m23813,0c26970,0,30008,602,32925,1809c35842,3018,38418,4739,40651,6972c42883,9201,44604,11778,45812,14697c47021,17614,47625,20655,47625,23813c47625,26967,47021,30004,45812,32920c44604,35840,42883,38413,40651,40649c38418,42878,35842,44599,32925,45808c30008,47017,26970,47622,23813,47625c20655,47622,17617,47017,14700,45808c11782,44599,9207,42878,6975,40649c4742,38413,3021,35840,1813,32920c604,30004,0,26967,0,23813c0,20655,604,17614,1813,14697c3021,11778,4742,9201,6975,6972c9207,4739,11782,3018,14700,1809c17617,602,20655,0,23813,0x">
                  <v:stroke weight="0pt" endcap="flat" joinstyle="miter" miterlimit="10" on="false" color="#000000" opacity="0"/>
                  <v:fill on="true" color="#000000"/>
                </v:shape>
                <v:shape id="Shape 3492" style="position:absolute;width:476;height:476;left:0;top:2095;" coordsize="47625,47625" path="m23813,0c26970,0,30008,605,32925,1811c35842,3018,38418,4739,40651,6973c42883,9206,44604,11781,45812,14698c47021,17614,47625,20651,47625,23813c47625,26967,47021,30003,45812,32920c44604,35837,42883,38413,40651,40649c38418,42881,35842,44602,32925,45811c30008,47020,26970,47625,23813,47625c20655,47625,17617,47020,14700,45811c11782,44602,9207,42881,6975,40649c4742,38413,3021,35837,1813,32920c604,30003,0,26967,0,23813c0,20651,604,17614,1813,14698c3021,11781,4742,9206,6975,6973c9207,4739,11782,3018,14700,1811c17617,605,20655,0,23813,0x">
                  <v:stroke weight="0pt" endcap="flat" joinstyle="miter" miterlimit="10" on="false" color="#000000" opacity="0"/>
                  <v:fill on="true" color="#000000"/>
                </v:shape>
                <v:shape id="Shape 3547" style="position:absolute;width:476;height:476;left:0;top:4191;" coordsize="47625,47625" path="m23813,0c26970,0,30008,602,32925,1809c35842,3018,38418,4739,40651,6973c42883,9206,44604,11781,45812,14697c47021,17614,47625,20651,47625,23813c47625,26967,47021,30004,45812,32924c44604,35840,42883,38413,40651,40649c38418,42881,35842,44602,32925,45808c30008,47017,26970,47622,23813,47625c20655,47622,17617,47017,14700,45808c11782,44602,9207,42881,6975,40649c4742,38413,3021,35840,1813,32924c604,30004,0,26967,0,23813c0,20651,604,17614,1813,14697c3021,11781,4742,9206,6975,6973c9207,4739,11782,3018,14700,1809c17617,602,20655,0,23813,0x">
                  <v:stroke weight="0pt" endcap="flat" joinstyle="miter" miterlimit="10" on="false" color="#000000" opacity="0"/>
                  <v:fill on="true" color="#000000"/>
                </v:shape>
                <v:shape id="Shape 3605" style="position:absolute;width:476;height:476;left:0;top:6286;" coordsize="47625,47625" path="m23813,0c26970,0,30008,605,32925,1811c35842,3018,38418,4739,40651,6972c42883,9201,44604,11778,45812,14697c47021,17614,47625,20651,47625,23813c47625,26967,47021,30004,45812,32920c44604,35840,42883,38413,40651,40649c38418,42878,35842,44599,32925,45808c30008,47017,26970,47622,23813,47625c20655,47622,17617,47017,14700,45808c11782,44599,9207,42878,6975,40649c4742,38413,3021,35840,1813,32920c604,30004,0,26967,0,23813c0,20651,604,17614,1813,14697c3021,11778,4742,9201,6975,6972c9207,4739,11782,3018,14700,1811c17617,605,20655,0,23813,0x">
                  <v:stroke weight="0pt" endcap="flat" joinstyle="miter" miterlimit="10" on="false" color="#000000" opacity="0"/>
                  <v:fill on="true" color="#000000"/>
                </v:shape>
                <v:shape id="Shape 3667" style="position:absolute;width:476;height:476;left:0;top:8382;" coordsize="47625,47625" path="m23813,0c26970,0,30008,605,32925,1811c35842,3018,38418,4739,40651,6973c42883,9204,44604,11781,45812,14698c47021,17614,47625,20651,47625,23813c47625,26967,47021,30003,45812,32920c44604,35835,42883,38412,40651,40646c38418,42878,35842,44599,32925,45808c30008,47016,26970,47622,23813,47625c20655,47622,17617,47016,14700,45808c11782,44599,9207,42878,6975,40646c4742,38412,3021,35835,1813,32920c604,30003,0,26967,0,23813c0,20651,604,17614,1813,14698c3021,11781,4742,9204,6975,6973c9207,4739,11782,3018,14700,1811c17617,605,20655,0,23813,0x">
                  <v:stroke weight="0pt" endcap="flat" joinstyle="miter" miterlimit="10" on="false" color="#000000" opacity="0"/>
                  <v:fill on="true" color="#000000"/>
                </v:shape>
                <v:shape id="Shape 3718" style="position:absolute;width:476;height:476;left:0;top:10477;" coordsize="47625,47625" path="m23813,0c26970,0,30008,602,32925,1809c35842,3018,38418,4739,40651,6972c42883,9204,44604,11778,45812,14694c47021,17613,47625,20651,47625,23813c47625,26967,47021,30004,45812,32924c44604,35840,42883,38413,40651,40649c38418,42878,35842,44599,32925,45807c30008,47016,26970,47622,23813,47625c20655,47622,17617,47016,14700,45807c11782,44599,9207,42878,6975,40649c4742,38413,3021,35840,1813,32924c604,30004,0,26967,0,23813c0,20651,604,17613,1813,14694c3021,11778,4742,9204,6975,6972c9207,4739,11782,3018,14700,1809c17617,602,20655,0,23813,0x">
                  <v:stroke weight="0pt" endcap="flat" joinstyle="miter" miterlimit="10" on="false" color="#000000" opacity="0"/>
                  <v:fill on="true" color="#000000"/>
                </v:shape>
                <w10:wrap type="square"/>
              </v:group>
            </w:pict>
          </mc:Fallback>
        </mc:AlternateContent>
      </w:r>
      <w:r>
        <w:t>Why the BGR color space is used instead of RGB (Red, Green, Blue).</w:t>
      </w:r>
    </w:p>
    <w:p w14:paraId="47C48808" w14:textId="77777777" w:rsidR="00BE33B2" w:rsidRDefault="00000000">
      <w:pPr>
        <w:ind w:left="475" w:right="27"/>
      </w:pPr>
      <w:r>
        <w:t>What the implications of converting to grayscale are for further processing.</w:t>
      </w:r>
    </w:p>
    <w:p w14:paraId="59A36FB9" w14:textId="77777777" w:rsidR="00BE33B2" w:rsidRDefault="00000000">
      <w:pPr>
        <w:ind w:left="475" w:right="27"/>
      </w:pPr>
      <w:r>
        <w:t>How to adjust the parameters for different lighting conditions or image qualities.</w:t>
      </w:r>
    </w:p>
    <w:p w14:paraId="6E01FDB9" w14:textId="77777777" w:rsidR="00BE33B2" w:rsidRDefault="00000000">
      <w:pPr>
        <w:ind w:left="475" w:right="27"/>
      </w:pPr>
      <w:r>
        <w:t>What alternative methods exist for color space conversion, and when to use them.</w:t>
      </w:r>
    </w:p>
    <w:p w14:paraId="5D6F832A" w14:textId="77777777" w:rsidR="00BE33B2" w:rsidRDefault="00000000">
      <w:pPr>
        <w:ind w:left="475" w:right="27"/>
      </w:pPr>
      <w:r>
        <w:t>How to interpret the output image and its implications for further processing.</w:t>
      </w:r>
    </w:p>
    <w:p w14:paraId="1A07BDBF" w14:textId="77777777" w:rsidR="00BE33B2" w:rsidRDefault="00000000">
      <w:pPr>
        <w:spacing w:after="207"/>
        <w:ind w:left="475" w:right="27"/>
      </w:pPr>
      <w:r>
        <w:t>How to adapt the code for different scenarios, such as real-time video processing or integrating with other machine learning models. This lack of context and depth can lead to confusion and frustration for learners, who may feel overwhelmed by the complexity of the subject matter. They may also struggle to apply what they've learned to real-world problems, as they lack the foundational understanding needed to adapt and innovate.</w:t>
      </w:r>
    </w:p>
    <w:p w14:paraId="360719E9" w14:textId="77777777" w:rsidR="00BE33B2" w:rsidRDefault="00000000">
      <w:pPr>
        <w:spacing w:after="297"/>
        <w:ind w:right="27"/>
      </w:pPr>
      <w:r>
        <w:t>For instance, a beginner might follow a tutorial on object detection using OpenCV but find themselves lost when trying to apply the same techniques to a different dataset or use case. They may not understand how to adjust the parameters for different lighting conditions or hardware setups, leading to frustration and a lack of confidence in their abilities. This is particularly evident in the field of computer vision, where the same algorithms can yield vastly different results depending on the context in which they are applied. For example, a color detection algorithm that works well in one lighting condition may fail miserably in another, but many tutorials do not provide guidance on how to adapt to these changes. This lack of context and depth can lead to confusion and frustration for learners, who may feel overwhelmed by the complexity of the subject matter. They may also struggle to apply what they've learned to real-world problems, as they lack the foundational understanding needed to adapt and innovate. For instance, a beginner might follow a tutorial on object detection using OpenCV but find themselves lost when trying to apply the same techniques to a different dataset or use case. They may not understand how to adjust the parameters for different lighting conditions or hardware setups, leading to frustration and a lack of confidence in their abilities.</w:t>
      </w:r>
    </w:p>
    <w:p w14:paraId="4979CB19" w14:textId="77777777" w:rsidR="00BE33B2" w:rsidRDefault="00000000">
      <w:pPr>
        <w:pStyle w:val="Heading1"/>
        <w:ind w:left="-5"/>
      </w:pPr>
      <w:r>
        <w:t>How the Project Addresses These Issues</w:t>
      </w:r>
    </w:p>
    <w:p w14:paraId="6071548C" w14:textId="77777777" w:rsidR="00BE33B2" w:rsidRDefault="00000000">
      <w:pPr>
        <w:spacing w:after="207"/>
        <w:ind w:right="27"/>
      </w:pPr>
      <w:r>
        <w:t>The SmartVision project aims to address these gaps by providing a comprehensive, hands-on learning experience that emphasizes the practical applications of machine learning and computer vision. By integrating open-source tools like OpenCV and TensorFlow Lite with affordable hardware such as Raspberry Pi, the project offers a modular AI-powered camera system that allows learners to explore the capabilities of these technologies in a real-world context. These gaps in understanding directly tie back to the key challenges outlined earlier:</w:t>
      </w:r>
    </w:p>
    <w:p w14:paraId="76C57039" w14:textId="77777777" w:rsidR="00BE33B2" w:rsidRDefault="00000000">
      <w:pPr>
        <w:ind w:left="475" w:right="27"/>
      </w:pPr>
      <w:r>
        <w:rPr>
          <w:noProof/>
          <w:sz w:val="22"/>
        </w:rPr>
        <mc:AlternateContent>
          <mc:Choice Requires="wpg">
            <w:drawing>
              <wp:anchor distT="0" distB="0" distL="114300" distR="114300" simplePos="0" relativeHeight="251660288" behindDoc="0" locked="0" layoutInCell="1" allowOverlap="1" wp14:anchorId="2CA87960" wp14:editId="56451DDB">
                <wp:simplePos x="0" y="0"/>
                <wp:positionH relativeFrom="column">
                  <wp:posOffset>230275</wp:posOffset>
                </wp:positionH>
                <wp:positionV relativeFrom="paragraph">
                  <wp:posOffset>60362</wp:posOffset>
                </wp:positionV>
                <wp:extent cx="47625" cy="1304925"/>
                <wp:effectExtent l="0" t="0" r="0" b="0"/>
                <wp:wrapSquare wrapText="bothSides"/>
                <wp:docPr id="43833" name="Group 43833"/>
                <wp:cNvGraphicFramePr/>
                <a:graphic xmlns:a="http://schemas.openxmlformats.org/drawingml/2006/main">
                  <a:graphicData uri="http://schemas.microsoft.com/office/word/2010/wordprocessingGroup">
                    <wpg:wgp>
                      <wpg:cNvGrpSpPr/>
                      <wpg:grpSpPr>
                        <a:xfrm>
                          <a:off x="0" y="0"/>
                          <a:ext cx="47625" cy="1304925"/>
                          <a:chOff x="0" y="0"/>
                          <a:chExt cx="47625" cy="1304925"/>
                        </a:xfrm>
                      </wpg:grpSpPr>
                      <wps:wsp>
                        <wps:cNvPr id="5367" name="Shape 5367"/>
                        <wps:cNvSpPr/>
                        <wps:spPr>
                          <a:xfrm>
                            <a:off x="0" y="0"/>
                            <a:ext cx="47625" cy="47625"/>
                          </a:xfrm>
                          <a:custGeom>
                            <a:avLst/>
                            <a:gdLst/>
                            <a:ahLst/>
                            <a:cxnLst/>
                            <a:rect l="0" t="0" r="0" b="0"/>
                            <a:pathLst>
                              <a:path w="47625" h="47625">
                                <a:moveTo>
                                  <a:pt x="23813" y="0"/>
                                </a:moveTo>
                                <a:cubicBezTo>
                                  <a:pt x="26970" y="0"/>
                                  <a:pt x="30008" y="605"/>
                                  <a:pt x="32925" y="1811"/>
                                </a:cubicBezTo>
                                <a:cubicBezTo>
                                  <a:pt x="35842" y="3020"/>
                                  <a:pt x="38418" y="4741"/>
                                  <a:pt x="40651"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1" y="40649"/>
                                </a:cubicBezTo>
                                <a:cubicBezTo>
                                  <a:pt x="38418" y="42881"/>
                                  <a:pt x="35842" y="44602"/>
                                  <a:pt x="32925" y="45808"/>
                                </a:cubicBezTo>
                                <a:cubicBezTo>
                                  <a:pt x="30008" y="47017"/>
                                  <a:pt x="26970" y="47622"/>
                                  <a:pt x="23813" y="47625"/>
                                </a:cubicBezTo>
                                <a:cubicBezTo>
                                  <a:pt x="20655" y="47622"/>
                                  <a:pt x="17617" y="47017"/>
                                  <a:pt x="14700" y="45808"/>
                                </a:cubicBezTo>
                                <a:cubicBezTo>
                                  <a:pt x="11782" y="44602"/>
                                  <a:pt x="9207" y="42881"/>
                                  <a:pt x="6975" y="40649"/>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479" name="Shape 5479"/>
                        <wps:cNvSpPr/>
                        <wps:spPr>
                          <a:xfrm>
                            <a:off x="0" y="419100"/>
                            <a:ext cx="47625" cy="47625"/>
                          </a:xfrm>
                          <a:custGeom>
                            <a:avLst/>
                            <a:gdLst/>
                            <a:ahLst/>
                            <a:cxnLst/>
                            <a:rect l="0" t="0" r="0" b="0"/>
                            <a:pathLst>
                              <a:path w="47625" h="47625">
                                <a:moveTo>
                                  <a:pt x="23813" y="0"/>
                                </a:moveTo>
                                <a:cubicBezTo>
                                  <a:pt x="26970" y="0"/>
                                  <a:pt x="30008" y="605"/>
                                  <a:pt x="32925" y="1811"/>
                                </a:cubicBezTo>
                                <a:cubicBezTo>
                                  <a:pt x="35842" y="3020"/>
                                  <a:pt x="38418" y="4738"/>
                                  <a:pt x="40651" y="6973"/>
                                </a:cubicBezTo>
                                <a:cubicBezTo>
                                  <a:pt x="42883" y="9206"/>
                                  <a:pt x="44604" y="11779"/>
                                  <a:pt x="45812" y="14694"/>
                                </a:cubicBezTo>
                                <a:cubicBezTo>
                                  <a:pt x="47021" y="17614"/>
                                  <a:pt x="47625" y="20653"/>
                                  <a:pt x="47625" y="23813"/>
                                </a:cubicBezTo>
                                <a:cubicBezTo>
                                  <a:pt x="47625" y="26969"/>
                                  <a:pt x="47021" y="30004"/>
                                  <a:pt x="45812" y="32925"/>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5"/>
                                </a:cubicBezTo>
                                <a:cubicBezTo>
                                  <a:pt x="604" y="30004"/>
                                  <a:pt x="0" y="26969"/>
                                  <a:pt x="0" y="23813"/>
                                </a:cubicBezTo>
                                <a:cubicBezTo>
                                  <a:pt x="0" y="20653"/>
                                  <a:pt x="604" y="17614"/>
                                  <a:pt x="1813" y="14694"/>
                                </a:cubicBezTo>
                                <a:cubicBezTo>
                                  <a:pt x="3021" y="11779"/>
                                  <a:pt x="4742" y="9206"/>
                                  <a:pt x="6975" y="6973"/>
                                </a:cubicBezTo>
                                <a:cubicBezTo>
                                  <a:pt x="9207" y="4738"/>
                                  <a:pt x="11782" y="3020"/>
                                  <a:pt x="14700" y="1811"/>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605" name="Shape 5605"/>
                        <wps:cNvSpPr/>
                        <wps:spPr>
                          <a:xfrm>
                            <a:off x="0" y="838200"/>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3"/>
                                  <a:pt x="44604" y="11776"/>
                                  <a:pt x="45812" y="14694"/>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6"/>
                                  <a:pt x="4742" y="9203"/>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733" name="Shape 5733"/>
                        <wps:cNvSpPr/>
                        <wps:spPr>
                          <a:xfrm>
                            <a:off x="0" y="1257300"/>
                            <a:ext cx="47625" cy="47625"/>
                          </a:xfrm>
                          <a:custGeom>
                            <a:avLst/>
                            <a:gdLst/>
                            <a:ahLst/>
                            <a:cxnLst/>
                            <a:rect l="0" t="0" r="0" b="0"/>
                            <a:pathLst>
                              <a:path w="47625" h="47625">
                                <a:moveTo>
                                  <a:pt x="23813" y="0"/>
                                </a:moveTo>
                                <a:cubicBezTo>
                                  <a:pt x="26970" y="0"/>
                                  <a:pt x="30008" y="605"/>
                                  <a:pt x="32925" y="1811"/>
                                </a:cubicBezTo>
                                <a:cubicBezTo>
                                  <a:pt x="35842" y="3020"/>
                                  <a:pt x="38418" y="4738"/>
                                  <a:pt x="40651" y="6973"/>
                                </a:cubicBezTo>
                                <a:cubicBezTo>
                                  <a:pt x="42883" y="9206"/>
                                  <a:pt x="44604" y="11779"/>
                                  <a:pt x="45812" y="14697"/>
                                </a:cubicBezTo>
                                <a:cubicBezTo>
                                  <a:pt x="47021" y="17614"/>
                                  <a:pt x="47625" y="20653"/>
                                  <a:pt x="47625" y="23813"/>
                                </a:cubicBezTo>
                                <a:cubicBezTo>
                                  <a:pt x="47625" y="26969"/>
                                  <a:pt x="47021" y="30004"/>
                                  <a:pt x="45812" y="32919"/>
                                </a:cubicBezTo>
                                <a:cubicBezTo>
                                  <a:pt x="44604" y="35837"/>
                                  <a:pt x="42883" y="38413"/>
                                  <a:pt x="40651" y="40646"/>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6"/>
                                </a:cubicBezTo>
                                <a:cubicBezTo>
                                  <a:pt x="4742" y="38413"/>
                                  <a:pt x="3021" y="35837"/>
                                  <a:pt x="1813" y="32919"/>
                                </a:cubicBezTo>
                                <a:cubicBezTo>
                                  <a:pt x="604" y="30004"/>
                                  <a:pt x="0" y="26969"/>
                                  <a:pt x="0" y="23813"/>
                                </a:cubicBezTo>
                                <a:cubicBezTo>
                                  <a:pt x="0" y="20653"/>
                                  <a:pt x="604" y="17614"/>
                                  <a:pt x="1813" y="14697"/>
                                </a:cubicBezTo>
                                <a:cubicBezTo>
                                  <a:pt x="3021" y="11779"/>
                                  <a:pt x="4742" y="9206"/>
                                  <a:pt x="6975" y="6973"/>
                                </a:cubicBezTo>
                                <a:cubicBezTo>
                                  <a:pt x="9207" y="4738"/>
                                  <a:pt x="11782" y="3017"/>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833" style="width:3.75pt;height:102.75pt;position:absolute;mso-position-horizontal-relative:text;mso-position-horizontal:absolute;margin-left:18.1319pt;mso-position-vertical-relative:text;margin-top:4.75291pt;" coordsize="476,13049">
                <v:shape id="Shape 5367" style="position:absolute;width:476;height:476;left:0;top:0;" coordsize="47625,47625" path="m23813,0c26970,0,30008,605,32925,1811c35842,3020,38418,4741,40651,6973c42883,9206,44604,11779,45812,14697c47021,17614,47625,20653,47625,23813c47625,26969,47021,30004,45812,32919c44604,35837,42883,38413,40651,40649c38418,42881,35842,44602,32925,45808c30008,47017,26970,47622,23813,47625c20655,47622,17617,47017,14700,45808c11782,44602,9207,42881,6975,40649c4742,38413,3021,35837,1813,32919c604,30004,0,26969,0,23813c0,20653,604,17614,1813,14697c3021,11779,4742,9206,6975,6973c9207,4741,11782,3020,14700,1811c17617,602,20655,0,23813,0x">
                  <v:stroke weight="0pt" endcap="flat" joinstyle="miter" miterlimit="10" on="false" color="#000000" opacity="0"/>
                  <v:fill on="true" color="#000000"/>
                </v:shape>
                <v:shape id="Shape 5479" style="position:absolute;width:476;height:476;left:0;top:4191;" coordsize="47625,47625" path="m23813,0c26970,0,30008,605,32925,1811c35842,3020,38418,4738,40651,6973c42883,9206,44604,11779,45812,14694c47021,17614,47625,20653,47625,23813c47625,26969,47021,30004,45812,32925c44604,35840,42883,38413,40651,40649c38418,42878,35842,44599,32925,45808c30008,47017,26970,47622,23813,47625c20655,47622,17617,47017,14700,45808c11782,44599,9207,42878,6975,40649c4742,38413,3021,35840,1813,32925c604,30004,0,26969,0,23813c0,20653,604,17614,1813,14694c3021,11779,4742,9206,6975,6973c9207,4738,11782,3020,14700,1811c17617,605,20655,0,23813,0x">
                  <v:stroke weight="0pt" endcap="flat" joinstyle="miter" miterlimit="10" on="false" color="#000000" opacity="0"/>
                  <v:fill on="true" color="#000000"/>
                </v:shape>
                <v:shape id="Shape 5605" style="position:absolute;width:476;height:476;left:0;top:8382;" coordsize="47625,47625" path="m23813,0c26970,0,30008,602,32925,1811c35842,3020,38418,4741,40651,6973c42883,9203,44604,11776,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6,4742,9203,6975,6973c9207,4741,11782,3020,14700,1811c17617,602,20655,0,23813,0x">
                  <v:stroke weight="0pt" endcap="flat" joinstyle="miter" miterlimit="10" on="false" color="#000000" opacity="0"/>
                  <v:fill on="true" color="#000000"/>
                </v:shape>
                <v:shape id="Shape 5733" style="position:absolute;width:476;height:476;left:0;top:12573;" coordsize="47625,47625" path="m23813,0c26970,0,30008,605,32925,1811c35842,3020,38418,4738,40651,6973c42883,9206,44604,11779,45812,14697c47021,17614,47625,20653,47625,23813c47625,26969,47021,30004,45812,32919c44604,35837,42883,38413,40651,40646c38418,42878,35842,44599,32925,45808c30008,47017,26970,47622,23813,47625c20655,47622,17617,47017,14700,45808c11782,44599,9207,42878,6975,40646c4742,38413,3021,35837,1813,32919c604,30004,0,26969,0,23813c0,20653,604,17614,1813,14697c3021,11779,4742,9206,6975,6973c9207,4738,11782,3017,14700,1811c17617,602,20655,0,23813,0x">
                  <v:stroke weight="0pt" endcap="flat" joinstyle="miter" miterlimit="10" on="false" color="#000000" opacity="0"/>
                  <v:fill on="true" color="#000000"/>
                </v:shape>
                <w10:wrap type="square"/>
              </v:group>
            </w:pict>
          </mc:Fallback>
        </mc:AlternateContent>
      </w:r>
      <w:r>
        <w:t>Bridging the Gap Between Theory and Practice: The project emphasizes hands-on learning, allowing learners to connect theoretical concepts with practical applications.</w:t>
      </w:r>
    </w:p>
    <w:p w14:paraId="0F6F3418" w14:textId="77777777" w:rsidR="00BE33B2" w:rsidRDefault="00000000">
      <w:pPr>
        <w:ind w:left="475" w:right="27"/>
      </w:pPr>
      <w:r>
        <w:t>Enhancing Accessibility to Advanced Tools: By using open-source tools and affordable hardware, the project makes advanced computer vision techniques more accessible to learners and developers. Improving Visual Learning Techniques: The project introduces an automated system to detect, analyze, and categorize visual data, enhancing memory retention and learning efficiency.</w:t>
      </w:r>
    </w:p>
    <w:p w14:paraId="382E3A16" w14:textId="77777777" w:rsidR="00BE33B2" w:rsidRDefault="00000000">
      <w:pPr>
        <w:ind w:left="475" w:right="27"/>
      </w:pPr>
      <w:r>
        <w:t>Demonstrating Real-World Applications: By showcasing practical, scalable solutions for real-world problems in education, healthcare, and industry, the project highlights the relevance of machine learning and computer vision.</w:t>
      </w:r>
    </w:p>
    <w:p w14:paraId="60772EC3" w14:textId="77777777" w:rsidR="00BE33B2" w:rsidRDefault="00000000">
      <w:pPr>
        <w:spacing w:after="297"/>
        <w:ind w:left="602" w:right="27" w:hanging="239"/>
      </w:pPr>
      <w:r>
        <w:rPr>
          <w:noProof/>
          <w:sz w:val="22"/>
        </w:rPr>
        <mc:AlternateContent>
          <mc:Choice Requires="wpg">
            <w:drawing>
              <wp:inline distT="0" distB="0" distL="0" distR="0" wp14:anchorId="34974D6D" wp14:editId="2B821389">
                <wp:extent cx="47625" cy="47625"/>
                <wp:effectExtent l="0" t="0" r="0" b="0"/>
                <wp:docPr id="43834" name="Group 4383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5882" name="Shape 5882"/>
                        <wps:cNvSpPr/>
                        <wps:spPr>
                          <a:xfrm>
                            <a:off x="0" y="0"/>
                            <a:ext cx="47625" cy="47625"/>
                          </a:xfrm>
                          <a:custGeom>
                            <a:avLst/>
                            <a:gdLst/>
                            <a:ahLst/>
                            <a:cxnLst/>
                            <a:rect l="0" t="0" r="0" b="0"/>
                            <a:pathLst>
                              <a:path w="47625" h="47625">
                                <a:moveTo>
                                  <a:pt x="23813" y="0"/>
                                </a:moveTo>
                                <a:cubicBezTo>
                                  <a:pt x="26970" y="0"/>
                                  <a:pt x="30008" y="602"/>
                                  <a:pt x="32925" y="1811"/>
                                </a:cubicBezTo>
                                <a:cubicBezTo>
                                  <a:pt x="35842" y="3020"/>
                                  <a:pt x="38418" y="4741"/>
                                  <a:pt x="40651" y="6973"/>
                                </a:cubicBezTo>
                                <a:cubicBezTo>
                                  <a:pt x="42883" y="9206"/>
                                  <a:pt x="44604" y="11779"/>
                                  <a:pt x="45812" y="14694"/>
                                </a:cubicBezTo>
                                <a:cubicBezTo>
                                  <a:pt x="47021" y="17614"/>
                                  <a:pt x="47625" y="20653"/>
                                  <a:pt x="47625" y="23813"/>
                                </a:cubicBezTo>
                                <a:cubicBezTo>
                                  <a:pt x="47625" y="26969"/>
                                  <a:pt x="47021" y="30004"/>
                                  <a:pt x="45812" y="32922"/>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5" y="40649"/>
                                </a:cubicBezTo>
                                <a:cubicBezTo>
                                  <a:pt x="4742" y="38413"/>
                                  <a:pt x="3021" y="35840"/>
                                  <a:pt x="1813" y="32922"/>
                                </a:cubicBezTo>
                                <a:cubicBezTo>
                                  <a:pt x="604" y="30004"/>
                                  <a:pt x="0" y="26969"/>
                                  <a:pt x="0" y="23813"/>
                                </a:cubicBezTo>
                                <a:cubicBezTo>
                                  <a:pt x="0" y="20653"/>
                                  <a:pt x="604" y="17614"/>
                                  <a:pt x="1813" y="14694"/>
                                </a:cubicBezTo>
                                <a:cubicBezTo>
                                  <a:pt x="3021" y="11779"/>
                                  <a:pt x="4742" y="9206"/>
                                  <a:pt x="6975" y="6973"/>
                                </a:cubicBezTo>
                                <a:cubicBezTo>
                                  <a:pt x="9207" y="4741"/>
                                  <a:pt x="11782" y="3020"/>
                                  <a:pt x="14700" y="1811"/>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834" style="width:3.75pt;height:3.75pt;mso-position-horizontal-relative:char;mso-position-vertical-relative:line" coordsize="476,476">
                <v:shape id="Shape 5882" style="position:absolute;width:476;height:476;left:0;top:0;" coordsize="47625,47625" path="m23813,0c26970,0,30008,602,32925,1811c35842,3020,38418,4741,40651,6973c42883,9206,44604,11779,45812,14694c47021,17614,47625,20653,47625,23813c47625,26969,47021,30004,45812,32922c44604,35840,42883,38413,40651,40649c38418,42878,35842,44599,32925,45808c30008,47017,26970,47622,23813,47625c20655,47622,17617,47017,14700,45808c11782,44599,9207,42878,6975,40649c4742,38413,3021,35840,1813,32922c604,30004,0,26969,0,23813c0,20653,604,17614,1813,14694c3021,11779,4742,9206,6975,6973c9207,4741,11782,3020,14700,1811c17617,602,20655,0,23813,0x">
                  <v:stroke weight="0pt" endcap="flat" joinstyle="miter" miterlimit="10" on="false" color="#000000" opacity="0"/>
                  <v:fill on="true" color="#000000"/>
                </v:shape>
              </v:group>
            </w:pict>
          </mc:Fallback>
        </mc:AlternateContent>
      </w:r>
      <w:r>
        <w:tab/>
        <w:t>Encouraging Innovation and Creativity: The modular design of the system empowers users to experiment with and develop unique solutions, fostering innovation and creativity in the application of AI and computer vision technologies. The project also emphasizes the importance of understanding the underlying principles of machine learning and computer vision, rather than simply providing code snippets without context. By offering detailed explanations, real-world examples, and opportunities for experimentation, we hope to empower learners to explore the full potential of these technologies.</w:t>
      </w:r>
    </w:p>
    <w:p w14:paraId="5749E7B3" w14:textId="77777777" w:rsidR="00BE33B2" w:rsidRDefault="00000000">
      <w:pPr>
        <w:pStyle w:val="Heading1"/>
        <w:ind w:left="-5"/>
      </w:pPr>
      <w:r>
        <w:lastRenderedPageBreak/>
        <w:t>Executive Summary</w:t>
      </w:r>
    </w:p>
    <w:p w14:paraId="494A9757" w14:textId="77777777" w:rsidR="00BE33B2" w:rsidRDefault="00000000">
      <w:pPr>
        <w:spacing w:after="207"/>
        <w:ind w:right="27"/>
      </w:pPr>
      <w:r>
        <w:t>The SmartVision project is an innovative initiative that combines open-source software and affordable hardware to create a modular AI-powered camera system. This project aims to enhance the learning experience in machine learning and computer vision by providing hands-on, practical applications of these technologies. The system utilizes a Raspberry Pi-controlled robotic arm and computer vision to detect, analyze, and categorize visual data in real-time. By integrating frameworks like OpenCV and TensorFlow Lite, the project enables users to explore the capabilities of machine learning in a modular and accessible manner.</w:t>
      </w:r>
    </w:p>
    <w:p w14:paraId="4D9CD23A" w14:textId="77777777" w:rsidR="00BE33B2" w:rsidRDefault="00000000">
      <w:pPr>
        <w:spacing w:after="207"/>
        <w:ind w:right="27"/>
      </w:pPr>
      <w:r>
        <w:t>Through this initiative, we aim to deepen our understanding of frameworks like OpenCV and TensorFlow Lite while fostering an environment of innovation and creativity. The project empowers learners to design novel solutions, showcasing the potential of accessible technology in solving real-world problems.</w:t>
      </w:r>
    </w:p>
    <w:p w14:paraId="1439CAF2" w14:textId="77777777" w:rsidR="00BE33B2" w:rsidRDefault="00000000">
      <w:pPr>
        <w:spacing w:after="207"/>
        <w:ind w:right="27"/>
      </w:pPr>
      <w:r>
        <w:t>Additionally, this report includes a comparison of the features implemented using open-source libraries with those of a commercially available smart camera product from Amazon. This analysis highlights the strengths and limitations of open-source solutions in relation to proprietary systems, offering insights into their practical viability and scalability.</w:t>
      </w:r>
    </w:p>
    <w:p w14:paraId="082B7185" w14:textId="77777777" w:rsidR="00BE33B2" w:rsidRDefault="00000000">
      <w:pPr>
        <w:spacing w:after="297"/>
        <w:ind w:right="27"/>
      </w:pPr>
      <w:r>
        <w:t>This report provides a comprehensive overview of the journey, detailing the challenges faced, solutions implemented, and future possibilities. It highlights the value of combining open-source software with affordable hardware to create impactful, scalable solutions for diverse applications.</w:t>
      </w:r>
    </w:p>
    <w:p w14:paraId="05AEB95C" w14:textId="77777777" w:rsidR="00BE33B2" w:rsidRDefault="00000000">
      <w:pPr>
        <w:pStyle w:val="Heading1"/>
        <w:ind w:left="-5"/>
      </w:pPr>
      <w:r>
        <w:t>Core Specifications</w:t>
      </w:r>
    </w:p>
    <w:p w14:paraId="1B09C130" w14:textId="77777777" w:rsidR="00BE33B2" w:rsidRDefault="00000000">
      <w:pPr>
        <w:tabs>
          <w:tab w:val="center" w:pos="445"/>
          <w:tab w:val="center" w:pos="5002"/>
        </w:tabs>
        <w:ind w:left="0" w:firstLine="0"/>
      </w:pPr>
      <w:r>
        <w:rPr>
          <w:sz w:val="22"/>
        </w:rPr>
        <w:tab/>
      </w:r>
      <w:r>
        <w:rPr>
          <w:noProof/>
          <w:sz w:val="22"/>
        </w:rPr>
        <mc:AlternateContent>
          <mc:Choice Requires="wpg">
            <w:drawing>
              <wp:inline distT="0" distB="0" distL="0" distR="0" wp14:anchorId="38342671" wp14:editId="43B39551">
                <wp:extent cx="47625" cy="47625"/>
                <wp:effectExtent l="0" t="0" r="0" b="0"/>
                <wp:docPr id="43835" name="Group 43835"/>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7403" name="Shape 7403"/>
                        <wps:cNvSpPr/>
                        <wps:spPr>
                          <a:xfrm>
                            <a:off x="0" y="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199"/>
                                  <a:pt x="44604" y="11776"/>
                                  <a:pt x="45812" y="14697"/>
                                </a:cubicBezTo>
                                <a:cubicBezTo>
                                  <a:pt x="47021" y="17611"/>
                                  <a:pt x="47625" y="20650"/>
                                  <a:pt x="47625" y="23813"/>
                                </a:cubicBezTo>
                                <a:cubicBezTo>
                                  <a:pt x="47625" y="26966"/>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0"/>
                                  <a:pt x="604" y="17611"/>
                                  <a:pt x="1813" y="14697"/>
                                </a:cubicBezTo>
                                <a:cubicBezTo>
                                  <a:pt x="3021" y="11776"/>
                                  <a:pt x="4742" y="9199"/>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3835" style="width:3.75pt;height:3.75pt;mso-position-horizontal-relative:char;mso-position-vertical-relative:line" coordsize="476,476">
                <v:shape id="Shape 7403" style="position:absolute;width:476;height:476;left:0;top:0;" coordsize="47625,47625" path="m23813,0c26970,0,30008,605,32925,1808c35842,3014,38418,4735,40651,6970c42883,9199,44604,11776,45812,14697c47021,17611,47625,20650,47625,23813c47625,26966,47021,30001,45812,32919c44604,35833,42883,38410,40651,40649c38418,42875,35842,44596,32925,45805c30008,47014,26970,47619,23813,47625c20655,47619,17617,47014,14700,45805c11782,44596,9207,42875,6975,40649c4742,38410,3021,35833,1813,32919c604,30001,0,26966,0,23813c0,20650,604,17611,1813,14697c3021,11776,4742,9199,6975,6970c9207,4735,11782,3014,14700,1808c17617,605,20655,0,23813,0x">
                  <v:stroke weight="0pt" endcap="flat" joinstyle="miter" miterlimit="10" on="false" color="#000000" opacity="0"/>
                  <v:fill on="true" color="#000000"/>
                </v:shape>
              </v:group>
            </w:pict>
          </mc:Fallback>
        </mc:AlternateContent>
      </w:r>
      <w:r>
        <w:tab/>
        <w:t xml:space="preserve">Hardware: Raspberry Pi 4 (8GB), </w:t>
      </w:r>
      <w:proofErr w:type="spellStart"/>
      <w:r>
        <w:t>Adeept</w:t>
      </w:r>
      <w:proofErr w:type="spellEnd"/>
      <w:r>
        <w:t xml:space="preserve"> </w:t>
      </w:r>
      <w:proofErr w:type="spellStart"/>
      <w:r>
        <w:t>RaspArm</w:t>
      </w:r>
      <w:proofErr w:type="spellEnd"/>
      <w:r>
        <w:t xml:space="preserve"> robotic arm, Raspberry Pi camera module</w:t>
      </w:r>
    </w:p>
    <w:p w14:paraId="6044FBD8" w14:textId="77777777" w:rsidR="00BE33B2" w:rsidRDefault="00000000">
      <w:pPr>
        <w:ind w:left="475" w:right="27"/>
      </w:pPr>
      <w:r>
        <w:rPr>
          <w:noProof/>
          <w:sz w:val="22"/>
        </w:rPr>
        <mc:AlternateContent>
          <mc:Choice Requires="wpg">
            <w:drawing>
              <wp:anchor distT="0" distB="0" distL="114300" distR="114300" simplePos="0" relativeHeight="251661312" behindDoc="0" locked="0" layoutInCell="1" allowOverlap="1" wp14:anchorId="5B741D37" wp14:editId="1091AA30">
                <wp:simplePos x="0" y="0"/>
                <wp:positionH relativeFrom="column">
                  <wp:posOffset>230275</wp:posOffset>
                </wp:positionH>
                <wp:positionV relativeFrom="paragraph">
                  <wp:posOffset>60365</wp:posOffset>
                </wp:positionV>
                <wp:extent cx="47625" cy="1933575"/>
                <wp:effectExtent l="0" t="0" r="0" b="0"/>
                <wp:wrapSquare wrapText="bothSides"/>
                <wp:docPr id="43669" name="Group 43669"/>
                <wp:cNvGraphicFramePr/>
                <a:graphic xmlns:a="http://schemas.openxmlformats.org/drawingml/2006/main">
                  <a:graphicData uri="http://schemas.microsoft.com/office/word/2010/wordprocessingGroup">
                    <wpg:wgp>
                      <wpg:cNvGrpSpPr/>
                      <wpg:grpSpPr>
                        <a:xfrm>
                          <a:off x="0" y="0"/>
                          <a:ext cx="47625" cy="1933575"/>
                          <a:chOff x="0" y="0"/>
                          <a:chExt cx="47625" cy="1933575"/>
                        </a:xfrm>
                      </wpg:grpSpPr>
                      <wps:wsp>
                        <wps:cNvPr id="7472" name="Shape 7472"/>
                        <wps:cNvSpPr/>
                        <wps:spPr>
                          <a:xfrm>
                            <a:off x="0" y="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203"/>
                                  <a:pt x="44604" y="11779"/>
                                  <a:pt x="45812" y="14697"/>
                                </a:cubicBezTo>
                                <a:cubicBezTo>
                                  <a:pt x="47021" y="17611"/>
                                  <a:pt x="47625" y="20653"/>
                                  <a:pt x="47625" y="23813"/>
                                </a:cubicBezTo>
                                <a:cubicBezTo>
                                  <a:pt x="47625" y="26969"/>
                                  <a:pt x="47021" y="30007"/>
                                  <a:pt x="45812" y="32922"/>
                                </a:cubicBezTo>
                                <a:cubicBezTo>
                                  <a:pt x="44604" y="35840"/>
                                  <a:pt x="42883" y="38410"/>
                                  <a:pt x="40651" y="40649"/>
                                </a:cubicBezTo>
                                <a:cubicBezTo>
                                  <a:pt x="38418" y="42881"/>
                                  <a:pt x="35842"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40"/>
                                  <a:pt x="1813" y="32922"/>
                                </a:cubicBezTo>
                                <a:cubicBezTo>
                                  <a:pt x="604" y="30007"/>
                                  <a:pt x="0" y="26969"/>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03" name="Shape 7503"/>
                        <wps:cNvSpPr/>
                        <wps:spPr>
                          <a:xfrm>
                            <a:off x="0" y="20955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7"/>
                                </a:cubicBezTo>
                                <a:cubicBezTo>
                                  <a:pt x="47021" y="17611"/>
                                  <a:pt x="47625" y="20653"/>
                                  <a:pt x="47625" y="23813"/>
                                </a:cubicBezTo>
                                <a:cubicBezTo>
                                  <a:pt x="47625" y="26969"/>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9"/>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570" name="Shape 7570"/>
                        <wps:cNvSpPr/>
                        <wps:spPr>
                          <a:xfrm>
                            <a:off x="0" y="41910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28" name="Shape 7628"/>
                        <wps:cNvSpPr/>
                        <wps:spPr>
                          <a:xfrm>
                            <a:off x="0" y="62865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688" name="Shape 7688"/>
                        <wps:cNvSpPr/>
                        <wps:spPr>
                          <a:xfrm>
                            <a:off x="0" y="83820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81"/>
                                  <a:pt x="35842" y="44602"/>
                                  <a:pt x="32925" y="45805"/>
                                </a:cubicBezTo>
                                <a:cubicBezTo>
                                  <a:pt x="30008" y="47014"/>
                                  <a:pt x="26970" y="47619"/>
                                  <a:pt x="23813" y="47625"/>
                                </a:cubicBezTo>
                                <a:cubicBezTo>
                                  <a:pt x="20655" y="47619"/>
                                  <a:pt x="17617" y="47014"/>
                                  <a:pt x="14700" y="45805"/>
                                </a:cubicBezTo>
                                <a:cubicBezTo>
                                  <a:pt x="11782" y="44602"/>
                                  <a:pt x="9207" y="42881"/>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40" name="Shape 7740"/>
                        <wps:cNvSpPr/>
                        <wps:spPr>
                          <a:xfrm>
                            <a:off x="0" y="1047750"/>
                            <a:ext cx="47625" cy="47625"/>
                          </a:xfrm>
                          <a:custGeom>
                            <a:avLst/>
                            <a:gdLst/>
                            <a:ahLst/>
                            <a:cxnLst/>
                            <a:rect l="0" t="0" r="0" b="0"/>
                            <a:pathLst>
                              <a:path w="47625" h="47625">
                                <a:moveTo>
                                  <a:pt x="23813" y="0"/>
                                </a:moveTo>
                                <a:cubicBezTo>
                                  <a:pt x="26970" y="0"/>
                                  <a:pt x="30008" y="605"/>
                                  <a:pt x="32925" y="1808"/>
                                </a:cubicBezTo>
                                <a:cubicBezTo>
                                  <a:pt x="35842" y="3014"/>
                                  <a:pt x="38418" y="4735"/>
                                  <a:pt x="40651" y="6970"/>
                                </a:cubicBezTo>
                                <a:cubicBezTo>
                                  <a:pt x="42883" y="9203"/>
                                  <a:pt x="44604" y="11779"/>
                                  <a:pt x="45812" y="14697"/>
                                </a:cubicBezTo>
                                <a:cubicBezTo>
                                  <a:pt x="47021" y="17611"/>
                                  <a:pt x="47625" y="20653"/>
                                  <a:pt x="47625" y="23813"/>
                                </a:cubicBezTo>
                                <a:cubicBezTo>
                                  <a:pt x="47625" y="26966"/>
                                  <a:pt x="47021" y="30001"/>
                                  <a:pt x="45812" y="32919"/>
                                </a:cubicBezTo>
                                <a:cubicBezTo>
                                  <a:pt x="44604" y="35833"/>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33"/>
                                  <a:pt x="1813" y="32919"/>
                                </a:cubicBezTo>
                                <a:cubicBezTo>
                                  <a:pt x="604" y="30001"/>
                                  <a:pt x="0" y="26966"/>
                                  <a:pt x="0" y="23813"/>
                                </a:cubicBezTo>
                                <a:cubicBezTo>
                                  <a:pt x="0" y="20653"/>
                                  <a:pt x="604" y="17611"/>
                                  <a:pt x="1813" y="14697"/>
                                </a:cubicBezTo>
                                <a:cubicBezTo>
                                  <a:pt x="3021" y="11779"/>
                                  <a:pt x="4742" y="9203"/>
                                  <a:pt x="6975" y="6970"/>
                                </a:cubicBezTo>
                                <a:cubicBezTo>
                                  <a:pt x="9207" y="4735"/>
                                  <a:pt x="11782" y="3014"/>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783" name="Shape 7783"/>
                        <wps:cNvSpPr/>
                        <wps:spPr>
                          <a:xfrm>
                            <a:off x="0" y="125730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203"/>
                                  <a:pt x="44604" y="11776"/>
                                  <a:pt x="45812" y="14691"/>
                                </a:cubicBezTo>
                                <a:cubicBezTo>
                                  <a:pt x="47021" y="17608"/>
                                  <a:pt x="47625" y="20650"/>
                                  <a:pt x="47625" y="23813"/>
                                </a:cubicBezTo>
                                <a:cubicBezTo>
                                  <a:pt x="47625" y="26969"/>
                                  <a:pt x="47021" y="30007"/>
                                  <a:pt x="45812" y="32922"/>
                                </a:cubicBezTo>
                                <a:cubicBezTo>
                                  <a:pt x="44604" y="35840"/>
                                  <a:pt x="42883" y="38410"/>
                                  <a:pt x="40651" y="40649"/>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9"/>
                                </a:cubicBezTo>
                                <a:cubicBezTo>
                                  <a:pt x="4742" y="38410"/>
                                  <a:pt x="3021" y="35840"/>
                                  <a:pt x="1813" y="32922"/>
                                </a:cubicBezTo>
                                <a:cubicBezTo>
                                  <a:pt x="604" y="30007"/>
                                  <a:pt x="0" y="26969"/>
                                  <a:pt x="0" y="23813"/>
                                </a:cubicBezTo>
                                <a:cubicBezTo>
                                  <a:pt x="0" y="20650"/>
                                  <a:pt x="604" y="17608"/>
                                  <a:pt x="1813" y="14691"/>
                                </a:cubicBezTo>
                                <a:cubicBezTo>
                                  <a:pt x="3021" y="11776"/>
                                  <a:pt x="4742" y="9203"/>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829" name="Shape 7829"/>
                        <wps:cNvSpPr/>
                        <wps:spPr>
                          <a:xfrm>
                            <a:off x="0" y="1466850"/>
                            <a:ext cx="47625" cy="47625"/>
                          </a:xfrm>
                          <a:custGeom>
                            <a:avLst/>
                            <a:gdLst/>
                            <a:ahLst/>
                            <a:cxnLst/>
                            <a:rect l="0" t="0" r="0" b="0"/>
                            <a:pathLst>
                              <a:path w="47625" h="47625">
                                <a:moveTo>
                                  <a:pt x="23813" y="0"/>
                                </a:moveTo>
                                <a:cubicBezTo>
                                  <a:pt x="26970" y="0"/>
                                  <a:pt x="30008" y="605"/>
                                  <a:pt x="32925" y="1808"/>
                                </a:cubicBezTo>
                                <a:cubicBezTo>
                                  <a:pt x="35842" y="3017"/>
                                  <a:pt x="38418" y="4738"/>
                                  <a:pt x="40651" y="6970"/>
                                </a:cubicBezTo>
                                <a:cubicBezTo>
                                  <a:pt x="42883" y="9199"/>
                                  <a:pt x="44604" y="11776"/>
                                  <a:pt x="45812" y="14697"/>
                                </a:cubicBezTo>
                                <a:cubicBezTo>
                                  <a:pt x="47021" y="17611"/>
                                  <a:pt x="47625" y="20653"/>
                                  <a:pt x="47625" y="23813"/>
                                </a:cubicBezTo>
                                <a:cubicBezTo>
                                  <a:pt x="47625" y="26969"/>
                                  <a:pt x="47021" y="30001"/>
                                  <a:pt x="45812" y="32919"/>
                                </a:cubicBezTo>
                                <a:cubicBezTo>
                                  <a:pt x="44604" y="35833"/>
                                  <a:pt x="42883" y="38407"/>
                                  <a:pt x="40651" y="40642"/>
                                </a:cubicBezTo>
                                <a:cubicBezTo>
                                  <a:pt x="38418" y="42875"/>
                                  <a:pt x="35842" y="44596"/>
                                  <a:pt x="32925" y="45805"/>
                                </a:cubicBezTo>
                                <a:cubicBezTo>
                                  <a:pt x="30008" y="47014"/>
                                  <a:pt x="26970" y="47619"/>
                                  <a:pt x="23813" y="47625"/>
                                </a:cubicBezTo>
                                <a:cubicBezTo>
                                  <a:pt x="20655" y="47619"/>
                                  <a:pt x="17617" y="47014"/>
                                  <a:pt x="14700" y="45805"/>
                                </a:cubicBezTo>
                                <a:cubicBezTo>
                                  <a:pt x="11782" y="44596"/>
                                  <a:pt x="9207" y="42875"/>
                                  <a:pt x="6975" y="40642"/>
                                </a:cubicBezTo>
                                <a:cubicBezTo>
                                  <a:pt x="4742" y="38407"/>
                                  <a:pt x="3021" y="35830"/>
                                  <a:pt x="1813" y="32913"/>
                                </a:cubicBezTo>
                                <a:cubicBezTo>
                                  <a:pt x="604" y="30001"/>
                                  <a:pt x="0" y="26969"/>
                                  <a:pt x="0" y="23813"/>
                                </a:cubicBezTo>
                                <a:cubicBezTo>
                                  <a:pt x="0" y="20653"/>
                                  <a:pt x="604" y="17611"/>
                                  <a:pt x="1813" y="14697"/>
                                </a:cubicBezTo>
                                <a:cubicBezTo>
                                  <a:pt x="3021" y="11776"/>
                                  <a:pt x="4742" y="9199"/>
                                  <a:pt x="6975" y="6970"/>
                                </a:cubicBezTo>
                                <a:cubicBezTo>
                                  <a:pt x="9207" y="4738"/>
                                  <a:pt x="11782" y="3017"/>
                                  <a:pt x="14700" y="1808"/>
                                </a:cubicBezTo>
                                <a:cubicBezTo>
                                  <a:pt x="17617" y="605"/>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903" name="Shape 7903"/>
                        <wps:cNvSpPr/>
                        <wps:spPr>
                          <a:xfrm>
                            <a:off x="0" y="1885950"/>
                            <a:ext cx="47625" cy="47625"/>
                          </a:xfrm>
                          <a:custGeom>
                            <a:avLst/>
                            <a:gdLst/>
                            <a:ahLst/>
                            <a:cxnLst/>
                            <a:rect l="0" t="0" r="0" b="0"/>
                            <a:pathLst>
                              <a:path w="47625" h="47625">
                                <a:moveTo>
                                  <a:pt x="23813" y="0"/>
                                </a:moveTo>
                                <a:cubicBezTo>
                                  <a:pt x="26970" y="0"/>
                                  <a:pt x="30008" y="605"/>
                                  <a:pt x="32925" y="1814"/>
                                </a:cubicBezTo>
                                <a:cubicBezTo>
                                  <a:pt x="35842" y="3017"/>
                                  <a:pt x="38418" y="4735"/>
                                  <a:pt x="40651" y="6970"/>
                                </a:cubicBezTo>
                                <a:cubicBezTo>
                                  <a:pt x="42883" y="9199"/>
                                  <a:pt x="44604" y="11776"/>
                                  <a:pt x="45812" y="14691"/>
                                </a:cubicBezTo>
                                <a:cubicBezTo>
                                  <a:pt x="47021" y="17608"/>
                                  <a:pt x="47625" y="20650"/>
                                  <a:pt x="47625" y="23813"/>
                                </a:cubicBezTo>
                                <a:cubicBezTo>
                                  <a:pt x="47625" y="26966"/>
                                  <a:pt x="47021" y="30001"/>
                                  <a:pt x="45812" y="32922"/>
                                </a:cubicBezTo>
                                <a:cubicBezTo>
                                  <a:pt x="44604" y="35840"/>
                                  <a:pt x="42883" y="38410"/>
                                  <a:pt x="40651" y="40649"/>
                                </a:cubicBezTo>
                                <a:cubicBezTo>
                                  <a:pt x="38418" y="42881"/>
                                  <a:pt x="35842" y="44602"/>
                                  <a:pt x="32925" y="45811"/>
                                </a:cubicBezTo>
                                <a:cubicBezTo>
                                  <a:pt x="30008" y="47014"/>
                                  <a:pt x="26970" y="47619"/>
                                  <a:pt x="23813" y="47625"/>
                                </a:cubicBezTo>
                                <a:cubicBezTo>
                                  <a:pt x="20655" y="47619"/>
                                  <a:pt x="17617" y="47014"/>
                                  <a:pt x="14700" y="45811"/>
                                </a:cubicBezTo>
                                <a:cubicBezTo>
                                  <a:pt x="11782" y="44602"/>
                                  <a:pt x="9207" y="42881"/>
                                  <a:pt x="6975" y="40649"/>
                                </a:cubicBezTo>
                                <a:cubicBezTo>
                                  <a:pt x="4742" y="38410"/>
                                  <a:pt x="3021" y="35840"/>
                                  <a:pt x="1813" y="32922"/>
                                </a:cubicBezTo>
                                <a:cubicBezTo>
                                  <a:pt x="604" y="30001"/>
                                  <a:pt x="0" y="26966"/>
                                  <a:pt x="0" y="23813"/>
                                </a:cubicBezTo>
                                <a:cubicBezTo>
                                  <a:pt x="0" y="20650"/>
                                  <a:pt x="604" y="17608"/>
                                  <a:pt x="1813" y="14691"/>
                                </a:cubicBezTo>
                                <a:cubicBezTo>
                                  <a:pt x="3021" y="11776"/>
                                  <a:pt x="4742" y="9199"/>
                                  <a:pt x="6975" y="6970"/>
                                </a:cubicBezTo>
                                <a:cubicBezTo>
                                  <a:pt x="9207" y="4735"/>
                                  <a:pt x="11782" y="3014"/>
                                  <a:pt x="14700" y="1805"/>
                                </a:cubicBezTo>
                                <a:cubicBezTo>
                                  <a:pt x="17617" y="59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669" style="width:3.75pt;height:152.25pt;position:absolute;mso-position-horizontal-relative:text;mso-position-horizontal:absolute;margin-left:18.1319pt;mso-position-vertical-relative:text;margin-top:4.75318pt;" coordsize="476,19335">
                <v:shape id="Shape 7472" style="position:absolute;width:476;height:476;left:0;top:0;" coordsize="47625,47625" path="m23813,0c26970,0,30008,605,32925,1808c35842,3017,38418,4738,40651,6970c42883,9203,44604,11779,45812,14697c47021,17611,47625,20653,47625,23813c47625,26969,47021,30007,45812,32922c44604,35840,42883,38410,40651,40649c38418,42881,35842,44602,32925,45811c30008,47014,26970,47619,23813,47625c20655,47619,17617,47014,14700,45811c11782,44602,9207,42881,6975,40649c4742,38410,3021,35840,1813,32922c604,30007,0,26969,0,23813c0,20653,604,17611,1813,14697c3021,11779,4742,9203,6975,6970c9207,4738,11782,3017,14700,1808c17617,605,20655,0,23813,0x">
                  <v:stroke weight="0pt" endcap="flat" joinstyle="miter" miterlimit="10" on="false" color="#000000" opacity="0"/>
                  <v:fill on="true" color="#000000"/>
                </v:shape>
                <v:shape id="Shape 7503" style="position:absolute;width:476;height:476;left:0;top:2095;" coordsize="47625,47625" path="m23813,0c26970,0,30008,605,32925,1808c35842,3017,38418,4738,40651,6970c42883,9199,44604,11776,45812,14697c47021,17611,47625,20653,47625,23813c47625,26969,47021,30001,45812,32919c44604,35833,42883,38410,40651,40649c38418,42875,35842,44596,32925,45805c30008,47014,26970,47619,23813,47625c20655,47619,17617,47014,14700,45805c11782,44596,9207,42875,6975,40649c4742,38410,3021,35833,1813,32919c604,30001,0,26969,0,23813c0,20653,604,17611,1813,14697c3021,11776,4742,9199,6975,6970c9207,4738,11782,3017,14700,1808c17617,605,20655,0,23813,0x">
                  <v:stroke weight="0pt" endcap="flat" joinstyle="miter" miterlimit="10" on="false" color="#000000" opacity="0"/>
                  <v:fill on="true" color="#000000"/>
                </v:shape>
                <v:shape id="Shape 7570" style="position:absolute;width:476;height:476;left:0;top:4191;" coordsize="47625,47625" path="m23813,0c26970,0,30008,605,32925,1808c35842,3014,38418,4735,40651,6970c42883,9203,44604,11779,45812,14697c47021,17611,47625,20653,47625,23813c47625,26966,47021,30001,45812,32919c44604,35833,42883,38410,40651,40649c38418,42881,35842,44602,32925,45811c30008,47020,26970,47625,23813,47625c20655,47625,17617,47020,14700,45811c11782,44602,9207,42881,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7628" style="position:absolute;width:476;height:476;left:0;top:6286;" coordsize="47625,47625" path="m23813,0c26970,0,30008,605,32925,1808c35842,3014,38418,4735,40651,6970c42883,9203,44604,11779,45812,14697c47021,17611,47625,20653,47625,23813c47625,26966,47021,30001,45812,32919c44604,35833,42883,38410,40651,40649c38418,42875,35842,44596,32925,45805c30008,47014,26970,47619,23813,47625c20655,47619,17617,47014,14700,45805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7688" style="position:absolute;width:476;height:476;left:0;top:8382;" coordsize="47625,47625" path="m23813,0c26970,0,30008,605,32925,1808c35842,3017,38418,4738,40651,6970c42883,9203,44604,11779,45812,14697c47021,17611,47625,20653,47625,23813c47625,26966,47021,30001,45812,32919c44604,35833,42883,38410,40651,40649c38418,42881,35842,44602,32925,45805c30008,47014,26970,47619,23813,47625c20655,47619,17617,47014,14700,45805c11782,44602,9207,42881,6975,40649c4742,38410,3021,35833,1813,32919c604,30001,0,26966,0,23813c0,20653,604,17611,1813,14697c3021,11779,4742,9203,6975,6970c9207,4738,11782,3017,14700,1808c17617,605,20655,0,23813,0x">
                  <v:stroke weight="0pt" endcap="flat" joinstyle="miter" miterlimit="10" on="false" color="#000000" opacity="0"/>
                  <v:fill on="true" color="#000000"/>
                </v:shape>
                <v:shape id="Shape 7740" style="position:absolute;width:476;height:476;left:0;top:10477;" coordsize="47625,47625" path="m23813,0c26970,0,30008,605,32925,1808c35842,3014,38418,4735,40651,6970c42883,9203,44604,11779,45812,14697c47021,17611,47625,20653,47625,23813c47625,26966,47021,30001,45812,32919c44604,35833,42883,38410,40651,40649c38418,42875,35842,44596,32925,45805c30008,47014,26970,47619,23813,47625c20655,47619,17617,47014,14700,45805c11782,44596,9207,42875,6975,40649c4742,38410,3021,35833,1813,32919c604,30001,0,26966,0,23813c0,20653,604,17611,1813,14697c3021,11779,4742,9203,6975,6970c9207,4735,11782,3014,14700,1808c17617,605,20655,0,23813,0x">
                  <v:stroke weight="0pt" endcap="flat" joinstyle="miter" miterlimit="10" on="false" color="#000000" opacity="0"/>
                  <v:fill on="true" color="#000000"/>
                </v:shape>
                <v:shape id="Shape 7783" style="position:absolute;width:476;height:476;left:0;top:12573;" coordsize="47625,47625" path="m23813,0c26970,0,30008,605,32925,1808c35842,3017,38418,4738,40651,6970c42883,9203,44604,11776,45812,14691c47021,17608,47625,20650,47625,23813c47625,26969,47021,30007,45812,32922c44604,35840,42883,38410,40651,40649c38418,42875,35842,44596,32925,45805c30008,47014,26970,47619,23813,47625c20655,47619,17617,47014,14700,45805c11782,44596,9207,42875,6975,40649c4742,38410,3021,35840,1813,32922c604,30007,0,26969,0,23813c0,20650,604,17608,1813,14691c3021,11776,4742,9203,6975,6970c9207,4738,11782,3017,14700,1808c17617,605,20655,0,23813,0x">
                  <v:stroke weight="0pt" endcap="flat" joinstyle="miter" miterlimit="10" on="false" color="#000000" opacity="0"/>
                  <v:fill on="true" color="#000000"/>
                </v:shape>
                <v:shape id="Shape 7829" style="position:absolute;width:476;height:476;left:0;top:14668;" coordsize="47625,47625" path="m23813,0c26970,0,30008,605,32925,1808c35842,3017,38418,4738,40651,6970c42883,9199,44604,11776,45812,14697c47021,17611,47625,20653,47625,23813c47625,26969,47021,30001,45812,32919c44604,35833,42883,38407,40651,40642c38418,42875,35842,44596,32925,45805c30008,47014,26970,47619,23813,47625c20655,47619,17617,47014,14700,45805c11782,44596,9207,42875,6975,40642c4742,38407,3021,35830,1813,32913c604,30001,0,26969,0,23813c0,20653,604,17611,1813,14697c3021,11776,4742,9199,6975,6970c9207,4738,11782,3017,14700,1808c17617,605,20655,0,23813,0x">
                  <v:stroke weight="0pt" endcap="flat" joinstyle="miter" miterlimit="10" on="false" color="#000000" opacity="0"/>
                  <v:fill on="true" color="#000000"/>
                </v:shape>
                <v:shape id="Shape 7903" style="position:absolute;width:476;height:476;left:0;top:18859;" coordsize="47625,47625" path="m23813,0c26970,0,30008,605,32925,1814c35842,3017,38418,4735,40651,6970c42883,9199,44604,11776,45812,14691c47021,17608,47625,20650,47625,23813c47625,26966,47021,30001,45812,32922c44604,35840,42883,38410,40651,40649c38418,42881,35842,44602,32925,45811c30008,47014,26970,47619,23813,47625c20655,47619,17617,47014,14700,45811c11782,44602,9207,42881,6975,40649c4742,38410,3021,35840,1813,32922c604,30001,0,26966,0,23813c0,20650,604,17608,1813,14691c3021,11776,4742,9199,6975,6970c9207,4735,11782,3014,14700,1805c17617,598,20655,0,23813,0x">
                  <v:stroke weight="0pt" endcap="flat" joinstyle="miter" miterlimit="10" on="false" color="#000000" opacity="0"/>
                  <v:fill on="true" color="#000000"/>
                </v:shape>
                <w10:wrap type="square"/>
              </v:group>
            </w:pict>
          </mc:Fallback>
        </mc:AlternateContent>
      </w:r>
      <w:r>
        <w:t>Software: OpenCV, TensorFlow Lite, Python</w:t>
      </w:r>
    </w:p>
    <w:p w14:paraId="517E6A28" w14:textId="77777777" w:rsidR="00BE33B2" w:rsidRDefault="00000000">
      <w:pPr>
        <w:ind w:left="475" w:right="27"/>
      </w:pPr>
      <w:r>
        <w:t>Machine Learning Frameworks: TensorFlow Lite for image recognition, OpenCV for color detection</w:t>
      </w:r>
    </w:p>
    <w:p w14:paraId="79BB4E74" w14:textId="77777777" w:rsidR="00BE33B2" w:rsidRDefault="00000000">
      <w:pPr>
        <w:ind w:left="475" w:right="27"/>
      </w:pPr>
      <w:r>
        <w:t>Color Detection: HSV (Hue, Saturation, Value) color space for accurate color detection</w:t>
      </w:r>
    </w:p>
    <w:p w14:paraId="21BDB4C0" w14:textId="77777777" w:rsidR="00BE33B2" w:rsidRDefault="00000000">
      <w:pPr>
        <w:ind w:left="475" w:right="27"/>
      </w:pPr>
      <w:r>
        <w:t>Real-Time Processing: Optimized frame rates (30fps) for real-time analysis</w:t>
      </w:r>
    </w:p>
    <w:p w14:paraId="05CBDFED" w14:textId="77777777" w:rsidR="00BE33B2" w:rsidRDefault="00000000">
      <w:pPr>
        <w:ind w:left="475" w:right="27"/>
      </w:pPr>
      <w:r>
        <w:t>Modular Design: Customizable and extensible system for various applications</w:t>
      </w:r>
    </w:p>
    <w:p w14:paraId="795A4715" w14:textId="77777777" w:rsidR="00BE33B2" w:rsidRDefault="00000000">
      <w:pPr>
        <w:ind w:left="475" w:right="27"/>
      </w:pPr>
      <w:r>
        <w:t>Remote Control: Custom HTTP API server for remote control of the robotic arm</w:t>
      </w:r>
    </w:p>
    <w:p w14:paraId="1765F57B" w14:textId="77777777" w:rsidR="00BE33B2" w:rsidRDefault="00000000">
      <w:pPr>
        <w:ind w:left="475" w:right="27"/>
      </w:pPr>
      <w:r>
        <w:t>User Interface: Web-based interface for easy interaction and control</w:t>
      </w:r>
    </w:p>
    <w:p w14:paraId="3D87251C" w14:textId="77777777" w:rsidR="00BE33B2" w:rsidRDefault="00000000">
      <w:pPr>
        <w:ind w:left="475" w:right="27"/>
      </w:pPr>
      <w:r>
        <w:t>Documentation: Comprehensive documentation and tutorials for users to understand the system and its applications</w:t>
      </w:r>
    </w:p>
    <w:p w14:paraId="04A76A35" w14:textId="586A3EE1" w:rsidR="00BE33B2" w:rsidRDefault="00000000">
      <w:pPr>
        <w:spacing w:after="214"/>
        <w:ind w:left="475" w:right="27"/>
      </w:pPr>
      <w:r>
        <w:t xml:space="preserve">Educational Focus: Emphasis on hands-on learning and practical applications of machine learning and computer vision </w:t>
      </w:r>
    </w:p>
    <w:p w14:paraId="5B5C75F8" w14:textId="77777777" w:rsidR="00122F1B" w:rsidRDefault="00122F1B" w:rsidP="00122F1B">
      <w:pPr>
        <w:spacing w:before="315" w:after="105" w:line="360" w:lineRule="auto"/>
        <w:ind w:left="-30"/>
      </w:pPr>
      <w:r>
        <w:rPr>
          <w:rFonts w:ascii="inter" w:eastAsia="inter" w:hAnsi="inter" w:cs="inter"/>
          <w:b/>
          <w:sz w:val="24"/>
        </w:rPr>
        <w:t>The Problem We’re Solving</w:t>
      </w:r>
    </w:p>
    <w:p w14:paraId="0526A11C" w14:textId="77777777" w:rsidR="00122F1B" w:rsidRDefault="00122F1B" w:rsidP="00122F1B">
      <w:pPr>
        <w:spacing w:after="210" w:line="360" w:lineRule="auto"/>
      </w:pPr>
      <w:r>
        <w:rPr>
          <w:rFonts w:ascii="inter" w:eastAsia="inter" w:hAnsi="inter" w:cs="inter"/>
        </w:rPr>
        <w:t>This project addresses the systemic complexity of deploying real-time computer vision on resource-constrained hardware while maintaining educational accessibility. Our solution bridges the gap between theoretical machine learning concepts and practical robotics implementation through seven key phases:</w:t>
      </w:r>
    </w:p>
    <w:p w14:paraId="35FF65DF" w14:textId="77777777" w:rsidR="00122F1B" w:rsidRDefault="00122F1B" w:rsidP="00122F1B">
      <w:pPr>
        <w:numPr>
          <w:ilvl w:val="0"/>
          <w:numId w:val="1"/>
        </w:numPr>
        <w:spacing w:after="210" w:line="360" w:lineRule="auto"/>
      </w:pPr>
      <w:r>
        <w:rPr>
          <w:rFonts w:ascii="inter" w:eastAsia="inter" w:hAnsi="inter" w:cs="inter"/>
          <w:b/>
        </w:rPr>
        <w:t>Ubuntu OS Imaging &amp; Development Environment Configuration</w:t>
      </w:r>
    </w:p>
    <w:p w14:paraId="21F3E66B" w14:textId="238981A6" w:rsidR="00122F1B" w:rsidRDefault="00122F1B" w:rsidP="00122F1B">
      <w:pPr>
        <w:numPr>
          <w:ilvl w:val="1"/>
          <w:numId w:val="1"/>
        </w:numPr>
        <w:spacing w:before="105" w:after="105" w:line="360" w:lineRule="auto"/>
      </w:pPr>
      <w:r>
        <w:rPr>
          <w:rFonts w:ascii="inter" w:eastAsia="inter" w:hAnsi="inter" w:cs="inter"/>
        </w:rPr>
        <w:t>Created reproducible SD card images with preconfigured Ubuntu Mate</w:t>
      </w:r>
      <w:r w:rsidR="00B16539">
        <w:rPr>
          <w:rFonts w:ascii="inter" w:eastAsia="inter" w:hAnsi="inter" w:cs="inter"/>
        </w:rPr>
        <w:t xml:space="preserve"> made for Raspberry Pi 4</w:t>
      </w:r>
      <w:r>
        <w:rPr>
          <w:rFonts w:ascii="inter" w:eastAsia="inter" w:hAnsi="inter" w:cs="inter"/>
        </w:rPr>
        <w:t>, ROS</w:t>
      </w:r>
      <w:r w:rsidR="00B16539">
        <w:rPr>
          <w:rFonts w:ascii="inter" w:eastAsia="inter" w:hAnsi="inter" w:cs="inter"/>
        </w:rPr>
        <w:t xml:space="preserve"> Arm Library from the Yahboom Dofbot (Nicknamed “</w:t>
      </w:r>
      <w:proofErr w:type="spellStart"/>
      <w:r w:rsidR="00B16539">
        <w:rPr>
          <w:rFonts w:ascii="inter" w:eastAsia="inter" w:hAnsi="inter" w:cs="inter"/>
        </w:rPr>
        <w:t>Doffy</w:t>
      </w:r>
      <w:proofErr w:type="spellEnd"/>
      <w:r w:rsidR="00B16539">
        <w:rPr>
          <w:rFonts w:ascii="inter" w:eastAsia="inter" w:hAnsi="inter" w:cs="inter"/>
        </w:rPr>
        <w:t>”) Robotic Arm</w:t>
      </w:r>
      <w:r>
        <w:rPr>
          <w:rFonts w:ascii="inter" w:eastAsia="inter" w:hAnsi="inter" w:cs="inter"/>
        </w:rPr>
        <w:t xml:space="preserve">, Jupyter Lab, OpenCV 4.8, </w:t>
      </w:r>
      <w:r w:rsidR="00B16539">
        <w:rPr>
          <w:rFonts w:ascii="inter" w:eastAsia="inter" w:hAnsi="inter" w:cs="inter"/>
        </w:rPr>
        <w:t xml:space="preserve">torchvision, </w:t>
      </w:r>
      <w:r>
        <w:rPr>
          <w:rFonts w:ascii="inter" w:eastAsia="inter" w:hAnsi="inter" w:cs="inter"/>
        </w:rPr>
        <w:t>and</w:t>
      </w:r>
      <w:r w:rsidR="00B16539">
        <w:rPr>
          <w:rFonts w:ascii="inter" w:eastAsia="inter" w:hAnsi="inter" w:cs="inter"/>
        </w:rPr>
        <w:t xml:space="preserve"> related</w:t>
      </w:r>
      <w:r>
        <w:rPr>
          <w:rFonts w:ascii="inter" w:eastAsia="inter" w:hAnsi="inter" w:cs="inter"/>
        </w:rPr>
        <w:t xml:space="preserve"> TensorFlow Lite dependencies</w:t>
      </w:r>
    </w:p>
    <w:p w14:paraId="24DB5883" w14:textId="02A85056" w:rsidR="00122F1B" w:rsidRDefault="00122F1B" w:rsidP="00122F1B">
      <w:pPr>
        <w:numPr>
          <w:ilvl w:val="1"/>
          <w:numId w:val="1"/>
        </w:numPr>
        <w:spacing w:before="105" w:after="105" w:line="360" w:lineRule="auto"/>
      </w:pPr>
      <w:r>
        <w:rPr>
          <w:rFonts w:ascii="inter" w:eastAsia="inter" w:hAnsi="inter" w:cs="inter"/>
        </w:rPr>
        <w:lastRenderedPageBreak/>
        <w:t>Developed automated bash scripts (</w:t>
      </w:r>
      <w:r>
        <w:rPr>
          <w:rStyle w:val="VerbatimChar"/>
          <w:rFonts w:ascii="IBM Plex Mono" w:eastAsia="IBM Plex Mono" w:hAnsi="IBM Plex Mono" w:cs="IBM Plex Mono"/>
          <w:sz w:val="18"/>
          <w:shd w:val="clear" w:color="auto" w:fill="F8F8FA"/>
        </w:rPr>
        <w:t>setup_env.sh</w:t>
      </w:r>
      <w:bookmarkStart w:id="3" w:name="fnref1"/>
      <w:bookmarkEnd w:id="3"/>
      <w:r>
        <w:rPr>
          <w:rFonts w:ascii="inter" w:eastAsia="inter" w:hAnsi="inter" w:cs="inter"/>
        </w:rPr>
        <w:t>) for dependency resolution and library version locking</w:t>
      </w:r>
    </w:p>
    <w:p w14:paraId="0DDF5191" w14:textId="02F909D0" w:rsidR="00122F1B" w:rsidRDefault="00122F1B" w:rsidP="00122F1B">
      <w:pPr>
        <w:numPr>
          <w:ilvl w:val="1"/>
          <w:numId w:val="1"/>
        </w:numPr>
        <w:spacing w:before="105" w:after="105" w:line="360" w:lineRule="auto"/>
      </w:pPr>
      <w:r>
        <w:rPr>
          <w:rFonts w:ascii="inter" w:eastAsia="inter" w:hAnsi="inter" w:cs="inter"/>
        </w:rPr>
        <w:t xml:space="preserve">Implemented hybrid Jupyter Lab environment accessible via LAN/WAN </w:t>
      </w:r>
      <w:r w:rsidR="00B16539">
        <w:rPr>
          <w:rFonts w:ascii="inter" w:eastAsia="inter" w:hAnsi="inter" w:cs="inter"/>
        </w:rPr>
        <w:t xml:space="preserve">through Jupyter Server </w:t>
      </w:r>
      <w:r>
        <w:rPr>
          <w:rFonts w:ascii="inter" w:eastAsia="inter" w:hAnsi="inter" w:cs="inter"/>
        </w:rPr>
        <w:t>with GPU-accelerated kernels</w:t>
      </w:r>
      <w:bookmarkStart w:id="4" w:name="fnref2"/>
      <w:bookmarkStart w:id="5" w:name="fnref3"/>
      <w:bookmarkEnd w:id="4"/>
      <w:bookmarkEnd w:id="5"/>
    </w:p>
    <w:p w14:paraId="4B48CF16" w14:textId="77777777" w:rsidR="00122F1B" w:rsidRDefault="00122F1B" w:rsidP="00122F1B">
      <w:pPr>
        <w:numPr>
          <w:ilvl w:val="0"/>
          <w:numId w:val="1"/>
        </w:numPr>
        <w:spacing w:after="210" w:line="360" w:lineRule="auto"/>
      </w:pPr>
      <w:r>
        <w:rPr>
          <w:rFonts w:ascii="inter" w:eastAsia="inter" w:hAnsi="inter" w:cs="inter"/>
          <w:b/>
        </w:rPr>
        <w:t>Robotic Hardware Power Optimization</w:t>
      </w:r>
    </w:p>
    <w:p w14:paraId="35FEB885" w14:textId="7377BA27" w:rsidR="00B16539" w:rsidRPr="00B16539" w:rsidRDefault="00B16539" w:rsidP="00122F1B">
      <w:pPr>
        <w:numPr>
          <w:ilvl w:val="1"/>
          <w:numId w:val="1"/>
        </w:numPr>
        <w:spacing w:before="105" w:after="105" w:line="360" w:lineRule="auto"/>
      </w:pPr>
      <w:r>
        <w:t xml:space="preserve">Main Control Board enabling with Bus Servo interface (Used PWM bus Servo interface in a daisy-chain </w:t>
      </w:r>
      <w:r w:rsidR="00604D89">
        <w:t xml:space="preserve">linkage of 6 servos (utilization of 5 for isolated project environment focus) </w:t>
      </w:r>
    </w:p>
    <w:p w14:paraId="26A4D11A" w14:textId="7FB4820A" w:rsidR="00122F1B" w:rsidRPr="00604D89" w:rsidRDefault="00604D89" w:rsidP="00122F1B">
      <w:pPr>
        <w:numPr>
          <w:ilvl w:val="1"/>
          <w:numId w:val="1"/>
        </w:numPr>
        <w:spacing w:before="105" w:after="105" w:line="360" w:lineRule="auto"/>
      </w:pPr>
      <w:r>
        <w:rPr>
          <w:rFonts w:ascii="inter" w:eastAsia="inter" w:hAnsi="inter" w:cs="inter"/>
        </w:rPr>
        <w:t>Raspberry Pi 4 (Preferably with at least passive cooling for CPU intensive jobs)</w:t>
      </w:r>
    </w:p>
    <w:p w14:paraId="1CB17BE9" w14:textId="33D49E51" w:rsidR="00604D89" w:rsidRPr="00604D89" w:rsidRDefault="00604D89" w:rsidP="00604D89">
      <w:pPr>
        <w:numPr>
          <w:ilvl w:val="1"/>
          <w:numId w:val="1"/>
        </w:numPr>
        <w:spacing w:before="105" w:after="105" w:line="360" w:lineRule="auto"/>
        <w:rPr>
          <w:rFonts w:ascii="inter" w:eastAsia="inter" w:hAnsi="inter" w:cs="inter"/>
        </w:rPr>
      </w:pPr>
      <w:r>
        <w:rPr>
          <w:rFonts w:ascii="inter" w:eastAsia="inter" w:hAnsi="inter" w:cs="inter"/>
        </w:rPr>
        <w:t xml:space="preserve">USB Camera for </w:t>
      </w:r>
      <w:r w:rsidRPr="00604D89">
        <w:rPr>
          <w:rFonts w:ascii="inter" w:eastAsia="inter" w:hAnsi="inter" w:cs="inter"/>
        </w:rPr>
        <w:t>1080p @ 30fps, UVC-compliant</w:t>
      </w:r>
      <w:r>
        <w:rPr>
          <w:rFonts w:ascii="inter" w:eastAsia="inter" w:hAnsi="inter" w:cs="inter"/>
        </w:rPr>
        <w:t xml:space="preserve"> for real-time capture</w:t>
      </w:r>
    </w:p>
    <w:p w14:paraId="450CBE36" w14:textId="7CB4907B" w:rsidR="00604D89" w:rsidRDefault="00604D89" w:rsidP="00122F1B">
      <w:pPr>
        <w:numPr>
          <w:ilvl w:val="0"/>
          <w:numId w:val="1"/>
        </w:numPr>
        <w:spacing w:after="210" w:line="360" w:lineRule="auto"/>
      </w:pPr>
      <w:r>
        <w:t xml:space="preserve">Machine Hardware </w:t>
      </w:r>
      <w:proofErr w:type="spellStart"/>
      <w:r>
        <w:t>Configurationand</w:t>
      </w:r>
      <w:proofErr w:type="spellEnd"/>
      <w:r>
        <w:t xml:space="preserve"> testing</w:t>
      </w:r>
    </w:p>
    <w:p w14:paraId="0BD26810" w14:textId="77777777" w:rsidR="008B19AE" w:rsidRDefault="008B19AE" w:rsidP="00332EAC">
      <w:pPr>
        <w:spacing w:after="210" w:line="240" w:lineRule="auto"/>
        <w:ind w:left="540" w:firstLine="0"/>
      </w:pPr>
    </w:p>
    <w:p w14:paraId="16281DD3" w14:textId="7DDFF69A" w:rsidR="008B19AE" w:rsidRDefault="008B19AE" w:rsidP="00332EAC">
      <w:pPr>
        <w:numPr>
          <w:ilvl w:val="1"/>
          <w:numId w:val="1"/>
        </w:numPr>
        <w:spacing w:after="210" w:line="240" w:lineRule="auto"/>
      </w:pPr>
      <w:r>
        <w:t>Camera</w:t>
      </w:r>
    </w:p>
    <w:p w14:paraId="4776B792" w14:textId="7B055202" w:rsidR="00604D89" w:rsidRDefault="00604D89" w:rsidP="00332EAC">
      <w:pPr>
        <w:numPr>
          <w:ilvl w:val="2"/>
          <w:numId w:val="1"/>
        </w:numPr>
        <w:spacing w:after="210" w:line="240" w:lineRule="auto"/>
      </w:pPr>
      <w:r>
        <w:t>Read and Write</w:t>
      </w:r>
    </w:p>
    <w:p w14:paraId="28097BC4" w14:textId="7543B75D" w:rsidR="00604D89" w:rsidRDefault="00604D89" w:rsidP="00332EAC">
      <w:pPr>
        <w:numPr>
          <w:ilvl w:val="2"/>
          <w:numId w:val="1"/>
        </w:numPr>
        <w:spacing w:after="210" w:line="240" w:lineRule="auto"/>
      </w:pPr>
      <w:r>
        <w:t>Media Creation: Image and Video</w:t>
      </w:r>
    </w:p>
    <w:p w14:paraId="7DD4BB1C" w14:textId="4DC62DA6" w:rsidR="008B19AE" w:rsidRDefault="008B19AE" w:rsidP="00332EAC">
      <w:pPr>
        <w:numPr>
          <w:ilvl w:val="1"/>
          <w:numId w:val="1"/>
        </w:numPr>
        <w:spacing w:after="210" w:line="240" w:lineRule="auto"/>
      </w:pPr>
      <w:r>
        <w:t>Servo Interfacing</w:t>
      </w:r>
    </w:p>
    <w:p w14:paraId="07ACB18C" w14:textId="38DF74AB" w:rsidR="00604D89" w:rsidRDefault="00604D89" w:rsidP="00332EAC">
      <w:pPr>
        <w:numPr>
          <w:ilvl w:val="2"/>
          <w:numId w:val="1"/>
        </w:numPr>
        <w:spacing w:after="210" w:line="240" w:lineRule="auto"/>
      </w:pPr>
      <w:r>
        <w:t>Read and Capture</w:t>
      </w:r>
    </w:p>
    <w:p w14:paraId="69B8FA47" w14:textId="4C64EE9F" w:rsidR="00604D89" w:rsidRDefault="00604D89" w:rsidP="00332EAC">
      <w:pPr>
        <w:numPr>
          <w:ilvl w:val="2"/>
          <w:numId w:val="1"/>
        </w:numPr>
        <w:spacing w:after="210" w:line="240" w:lineRule="auto"/>
      </w:pPr>
      <w:r>
        <w:t>Movement Servo Mapping and Writing</w:t>
      </w:r>
    </w:p>
    <w:p w14:paraId="647A410D" w14:textId="77777777" w:rsidR="008B19AE" w:rsidRDefault="008B19AE" w:rsidP="00332EAC">
      <w:pPr>
        <w:numPr>
          <w:ilvl w:val="1"/>
          <w:numId w:val="1"/>
        </w:numPr>
        <w:spacing w:after="210" w:line="240" w:lineRule="auto"/>
      </w:pPr>
      <w:r>
        <w:t>OpenCV Practice: Image Formatting and Creation</w:t>
      </w:r>
    </w:p>
    <w:p w14:paraId="4E4DAA09" w14:textId="03A78A8C" w:rsidR="008B19AE" w:rsidRDefault="008B19AE" w:rsidP="00332EAC">
      <w:pPr>
        <w:numPr>
          <w:ilvl w:val="2"/>
          <w:numId w:val="1"/>
        </w:numPr>
        <w:spacing w:after="210" w:line="240" w:lineRule="auto"/>
      </w:pPr>
      <w:r>
        <w:t>Image Quality Formatting</w:t>
      </w:r>
    </w:p>
    <w:p w14:paraId="2EB46F52" w14:textId="297738B4" w:rsidR="008B19AE" w:rsidRDefault="008B19AE" w:rsidP="00332EAC">
      <w:pPr>
        <w:numPr>
          <w:ilvl w:val="2"/>
          <w:numId w:val="1"/>
        </w:numPr>
        <w:spacing w:after="210" w:line="240" w:lineRule="auto"/>
      </w:pPr>
      <w:r>
        <w:t>Image Pixel Formatting</w:t>
      </w:r>
    </w:p>
    <w:p w14:paraId="19C6370C" w14:textId="3701B431" w:rsidR="008B19AE" w:rsidRDefault="008B19AE" w:rsidP="00332EAC">
      <w:pPr>
        <w:numPr>
          <w:ilvl w:val="1"/>
          <w:numId w:val="1"/>
        </w:numPr>
        <w:spacing w:after="210" w:line="240" w:lineRule="auto"/>
      </w:pPr>
      <w:r>
        <w:t>OpenCV Practice: Image Pre-Processing Transformation Functions</w:t>
      </w:r>
    </w:p>
    <w:p w14:paraId="05E84867" w14:textId="27142FA4" w:rsidR="008B19AE" w:rsidRDefault="008B19AE" w:rsidP="00332EAC">
      <w:pPr>
        <w:numPr>
          <w:ilvl w:val="2"/>
          <w:numId w:val="1"/>
        </w:numPr>
        <w:spacing w:after="210" w:line="240" w:lineRule="auto"/>
      </w:pPr>
      <w:r>
        <w:t>Zoom</w:t>
      </w:r>
    </w:p>
    <w:p w14:paraId="6F7A320B" w14:textId="73143554" w:rsidR="008B19AE" w:rsidRDefault="008B19AE" w:rsidP="00332EAC">
      <w:pPr>
        <w:numPr>
          <w:ilvl w:val="2"/>
          <w:numId w:val="1"/>
        </w:numPr>
        <w:spacing w:after="210" w:line="240" w:lineRule="auto"/>
      </w:pPr>
      <w:r>
        <w:t>Cut</w:t>
      </w:r>
    </w:p>
    <w:p w14:paraId="755301F3" w14:textId="562DDF80" w:rsidR="008B19AE" w:rsidRDefault="008B19AE" w:rsidP="00332EAC">
      <w:pPr>
        <w:numPr>
          <w:ilvl w:val="2"/>
          <w:numId w:val="1"/>
        </w:numPr>
        <w:spacing w:after="210" w:line="240" w:lineRule="auto"/>
      </w:pPr>
      <w:r>
        <w:t>Move</w:t>
      </w:r>
    </w:p>
    <w:p w14:paraId="6BA36490" w14:textId="3754A69E" w:rsidR="008B19AE" w:rsidRDefault="008B19AE" w:rsidP="00332EAC">
      <w:pPr>
        <w:numPr>
          <w:ilvl w:val="2"/>
          <w:numId w:val="1"/>
        </w:numPr>
        <w:spacing w:after="210" w:line="240" w:lineRule="auto"/>
      </w:pPr>
      <w:r>
        <w:t>Mirror</w:t>
      </w:r>
    </w:p>
    <w:p w14:paraId="2C85683C" w14:textId="7F831874" w:rsidR="008B19AE" w:rsidRDefault="008B19AE" w:rsidP="00332EAC">
      <w:pPr>
        <w:numPr>
          <w:ilvl w:val="2"/>
          <w:numId w:val="1"/>
        </w:numPr>
        <w:spacing w:after="210" w:line="240" w:lineRule="auto"/>
      </w:pPr>
      <w:r>
        <w:t>Radiation</w:t>
      </w:r>
    </w:p>
    <w:p w14:paraId="79A3F445" w14:textId="4FD1BE88" w:rsidR="008B19AE" w:rsidRDefault="008B19AE" w:rsidP="00332EAC">
      <w:pPr>
        <w:numPr>
          <w:ilvl w:val="2"/>
          <w:numId w:val="1"/>
        </w:numPr>
        <w:spacing w:after="210" w:line="240" w:lineRule="auto"/>
      </w:pPr>
      <w:r>
        <w:t>Rotation</w:t>
      </w:r>
    </w:p>
    <w:p w14:paraId="2557E2B9" w14:textId="2B586394" w:rsidR="008B19AE" w:rsidRDefault="008B19AE" w:rsidP="00332EAC">
      <w:pPr>
        <w:numPr>
          <w:ilvl w:val="2"/>
          <w:numId w:val="1"/>
        </w:numPr>
        <w:spacing w:after="210" w:line="240" w:lineRule="auto"/>
      </w:pPr>
      <w:r>
        <w:t>perspectivity</w:t>
      </w:r>
    </w:p>
    <w:p w14:paraId="03A3AEB0" w14:textId="76CCDC27" w:rsidR="00604D89" w:rsidRDefault="008B19AE" w:rsidP="00332EAC">
      <w:pPr>
        <w:numPr>
          <w:ilvl w:val="1"/>
          <w:numId w:val="1"/>
        </w:numPr>
        <w:spacing w:after="210" w:line="240" w:lineRule="auto"/>
      </w:pPr>
      <w:r>
        <w:t>OpenCV Practice: Image Post-Processing Transformation Functions</w:t>
      </w:r>
    </w:p>
    <w:p w14:paraId="63E9BD78" w14:textId="187F677C" w:rsidR="008B19AE" w:rsidRDefault="008B19AE" w:rsidP="00332EAC">
      <w:pPr>
        <w:numPr>
          <w:ilvl w:val="2"/>
          <w:numId w:val="1"/>
        </w:numPr>
        <w:spacing w:after="210" w:line="240" w:lineRule="auto"/>
      </w:pPr>
      <w:r>
        <w:t>Grayscale</w:t>
      </w:r>
    </w:p>
    <w:p w14:paraId="365B0CDB" w14:textId="43DD4183" w:rsidR="008B19AE" w:rsidRDefault="008B19AE" w:rsidP="00332EAC">
      <w:pPr>
        <w:numPr>
          <w:ilvl w:val="2"/>
          <w:numId w:val="1"/>
        </w:numPr>
        <w:spacing w:after="210" w:line="240" w:lineRule="auto"/>
      </w:pPr>
      <w:r>
        <w:t>Binarization</w:t>
      </w:r>
    </w:p>
    <w:p w14:paraId="01DD13E3" w14:textId="1D8C608F" w:rsidR="008B19AE" w:rsidRDefault="008B19AE" w:rsidP="00332EAC">
      <w:pPr>
        <w:numPr>
          <w:ilvl w:val="2"/>
          <w:numId w:val="1"/>
        </w:numPr>
        <w:spacing w:after="210" w:line="240" w:lineRule="auto"/>
      </w:pPr>
      <w:r>
        <w:t>Drawing lines</w:t>
      </w:r>
    </w:p>
    <w:p w14:paraId="00E77D17" w14:textId="3A5E8516" w:rsidR="008B19AE" w:rsidRDefault="008B19AE" w:rsidP="00332EAC">
      <w:pPr>
        <w:numPr>
          <w:ilvl w:val="2"/>
          <w:numId w:val="1"/>
        </w:numPr>
        <w:spacing w:after="210" w:line="240" w:lineRule="auto"/>
      </w:pPr>
      <w:r>
        <w:lastRenderedPageBreak/>
        <w:t>Drawing Rectangles</w:t>
      </w:r>
    </w:p>
    <w:p w14:paraId="2BA7E9CC" w14:textId="4507F50D" w:rsidR="008B19AE" w:rsidRDefault="008B19AE" w:rsidP="00332EAC">
      <w:pPr>
        <w:numPr>
          <w:ilvl w:val="2"/>
          <w:numId w:val="1"/>
        </w:numPr>
        <w:spacing w:after="210" w:line="240" w:lineRule="auto"/>
      </w:pPr>
      <w:r>
        <w:t>Edge Detection</w:t>
      </w:r>
    </w:p>
    <w:p w14:paraId="7E838F26" w14:textId="7030BBB4" w:rsidR="008B19AE" w:rsidRDefault="008B19AE" w:rsidP="00332EAC">
      <w:pPr>
        <w:numPr>
          <w:ilvl w:val="2"/>
          <w:numId w:val="1"/>
        </w:numPr>
        <w:spacing w:after="210" w:line="240" w:lineRule="auto"/>
      </w:pPr>
      <w:r>
        <w:t>Text Generation</w:t>
      </w:r>
    </w:p>
    <w:p w14:paraId="7AB7BA92" w14:textId="57E00FE7" w:rsidR="008B19AE" w:rsidRDefault="008B19AE" w:rsidP="00332EAC">
      <w:pPr>
        <w:numPr>
          <w:ilvl w:val="1"/>
          <w:numId w:val="1"/>
        </w:numPr>
        <w:spacing w:after="210" w:line="240" w:lineRule="auto"/>
      </w:pPr>
      <w:r>
        <w:t>OpenCV Practice: Advanced image Processing</w:t>
      </w:r>
    </w:p>
    <w:p w14:paraId="23139A83" w14:textId="2F6E8DA2" w:rsidR="008B19AE" w:rsidRDefault="008B19AE" w:rsidP="00332EAC">
      <w:pPr>
        <w:numPr>
          <w:ilvl w:val="2"/>
          <w:numId w:val="1"/>
        </w:numPr>
        <w:spacing w:after="210" w:line="240" w:lineRule="auto"/>
      </w:pPr>
      <w:r>
        <w:t>Color Image Histogram</w:t>
      </w:r>
    </w:p>
    <w:p w14:paraId="0863B753" w14:textId="30CA1CB0" w:rsidR="008B19AE" w:rsidRDefault="008B19AE" w:rsidP="00332EAC">
      <w:pPr>
        <w:numPr>
          <w:ilvl w:val="2"/>
          <w:numId w:val="1"/>
        </w:numPr>
        <w:spacing w:after="210" w:line="240" w:lineRule="auto"/>
      </w:pPr>
      <w:r>
        <w:t>Histogram Equalization</w:t>
      </w:r>
    </w:p>
    <w:p w14:paraId="303D0302" w14:textId="583A013E" w:rsidR="008B19AE" w:rsidRDefault="008B19AE" w:rsidP="00332EAC">
      <w:pPr>
        <w:numPr>
          <w:ilvl w:val="2"/>
          <w:numId w:val="1"/>
        </w:numPr>
        <w:spacing w:after="210" w:line="240" w:lineRule="auto"/>
      </w:pPr>
      <w:r>
        <w:t>Image Patching</w:t>
      </w:r>
    </w:p>
    <w:p w14:paraId="143B4DA6" w14:textId="5869EA84" w:rsidR="008B19AE" w:rsidRDefault="008B19AE" w:rsidP="00332EAC">
      <w:pPr>
        <w:numPr>
          <w:ilvl w:val="2"/>
          <w:numId w:val="1"/>
        </w:numPr>
        <w:spacing w:after="210" w:line="240" w:lineRule="auto"/>
      </w:pPr>
      <w:r>
        <w:t>Brightness Enhancing</w:t>
      </w:r>
    </w:p>
    <w:p w14:paraId="020CE674" w14:textId="548E683A" w:rsidR="008B19AE" w:rsidRDefault="008B19AE" w:rsidP="00332EAC">
      <w:pPr>
        <w:numPr>
          <w:ilvl w:val="2"/>
          <w:numId w:val="1"/>
        </w:numPr>
        <w:spacing w:after="210" w:line="240" w:lineRule="auto"/>
      </w:pPr>
      <w:r>
        <w:t>Grinding Skin Whitening</w:t>
      </w:r>
    </w:p>
    <w:p w14:paraId="5DB47EB5" w14:textId="4FAF6D97" w:rsidR="008B19AE" w:rsidRDefault="008B19AE" w:rsidP="00332EAC">
      <w:pPr>
        <w:numPr>
          <w:ilvl w:val="2"/>
          <w:numId w:val="1"/>
        </w:numPr>
        <w:spacing w:after="210" w:line="240" w:lineRule="auto"/>
      </w:pPr>
      <w:r>
        <w:t>Gaussian Mean Filtering</w:t>
      </w:r>
    </w:p>
    <w:p w14:paraId="471896B7" w14:textId="2FD5E4E0" w:rsidR="00604D89" w:rsidRDefault="008B19AE" w:rsidP="00332EAC">
      <w:pPr>
        <w:numPr>
          <w:ilvl w:val="2"/>
          <w:numId w:val="1"/>
        </w:numPr>
        <w:spacing w:after="210" w:line="240" w:lineRule="auto"/>
      </w:pPr>
      <w:r>
        <w:t>Median Filtering</w:t>
      </w:r>
    </w:p>
    <w:p w14:paraId="3E6544B5" w14:textId="77777777" w:rsidR="00004FAF" w:rsidRDefault="00004FAF" w:rsidP="00332EAC">
      <w:pPr>
        <w:spacing w:after="210" w:line="240" w:lineRule="auto"/>
        <w:ind w:left="2700" w:firstLine="0"/>
      </w:pPr>
    </w:p>
    <w:p w14:paraId="0DB94C28" w14:textId="5992B0F4" w:rsidR="00004FAF" w:rsidRPr="00604D89" w:rsidRDefault="00004FAF" w:rsidP="00004FAF">
      <w:pPr>
        <w:spacing w:after="210" w:line="360" w:lineRule="auto"/>
        <w:ind w:left="540" w:firstLine="0"/>
      </w:pPr>
    </w:p>
    <w:p w14:paraId="41BCF46D" w14:textId="6879BF56" w:rsidR="00004FAF" w:rsidRPr="00DB7666" w:rsidRDefault="00004FAF" w:rsidP="00122F1B">
      <w:pPr>
        <w:numPr>
          <w:ilvl w:val="0"/>
          <w:numId w:val="1"/>
        </w:numPr>
        <w:spacing w:after="210" w:line="360" w:lineRule="auto"/>
        <w:rPr>
          <w:b/>
          <w:bCs/>
        </w:rPr>
      </w:pPr>
      <w:r w:rsidRPr="00DB7666">
        <w:rPr>
          <w:b/>
          <w:bCs/>
        </w:rPr>
        <w:t>Understanding Color Calibration thresholds for HSV (Hue, Saturation, Value)</w:t>
      </w:r>
    </w:p>
    <w:p w14:paraId="78983F14" w14:textId="77777777" w:rsidR="00004FAF" w:rsidRDefault="00004FAF" w:rsidP="00004FAF">
      <w:pPr>
        <w:spacing w:before="113" w:line="315" w:lineRule="atLeast"/>
        <w:ind w:right="932"/>
        <w:jc w:val="both"/>
        <w:rPr>
          <w:sz w:val="20"/>
          <w:szCs w:val="20"/>
        </w:rPr>
      </w:pPr>
      <w:r>
        <w:rPr>
          <w:color w:val="333333"/>
          <w:sz w:val="20"/>
          <w:szCs w:val="20"/>
        </w:rPr>
        <w:t xml:space="preserve">HSV (Hue, Saturation, Value) is a color space created by A. R. Smith in 1978 based on the intuitive characteristics of color, also known as the </w:t>
      </w:r>
      <w:proofErr w:type="spellStart"/>
      <w:r>
        <w:rPr>
          <w:color w:val="333333"/>
          <w:sz w:val="20"/>
          <w:szCs w:val="20"/>
        </w:rPr>
        <w:t>Hexcone</w:t>
      </w:r>
      <w:proofErr w:type="spellEnd"/>
      <w:r>
        <w:rPr>
          <w:color w:val="333333"/>
          <w:sz w:val="20"/>
          <w:szCs w:val="20"/>
        </w:rPr>
        <w:t xml:space="preserve"> Model. The parameters of color in this model </w:t>
      </w:r>
      <w:proofErr w:type="gramStart"/>
      <w:r>
        <w:rPr>
          <w:color w:val="333333"/>
          <w:sz w:val="20"/>
          <w:szCs w:val="20"/>
        </w:rPr>
        <w:t>are:</w:t>
      </w:r>
      <w:proofErr w:type="gramEnd"/>
      <w:r>
        <w:rPr>
          <w:color w:val="333333"/>
          <w:sz w:val="20"/>
          <w:szCs w:val="20"/>
        </w:rPr>
        <w:t xml:space="preserve"> hue (H), saturation (S), and lightness (V).</w:t>
      </w:r>
    </w:p>
    <w:p w14:paraId="03B8E28C" w14:textId="77777777" w:rsidR="00004FAF" w:rsidRDefault="00004FAF" w:rsidP="00004FAF">
      <w:pPr>
        <w:spacing w:before="199" w:line="216" w:lineRule="atLeast"/>
        <w:ind w:right="-200"/>
        <w:jc w:val="both"/>
        <w:rPr>
          <w:sz w:val="20"/>
          <w:szCs w:val="20"/>
        </w:rPr>
      </w:pPr>
      <w:r>
        <w:rPr>
          <w:color w:val="333333"/>
          <w:sz w:val="20"/>
          <w:szCs w:val="20"/>
        </w:rPr>
        <w:t>H: 0 — 180</w:t>
      </w:r>
    </w:p>
    <w:p w14:paraId="66D7C722" w14:textId="77777777" w:rsidR="00004FAF" w:rsidRDefault="00004FAF" w:rsidP="00004FAF">
      <w:pPr>
        <w:spacing w:before="198" w:line="216" w:lineRule="atLeast"/>
        <w:ind w:right="-200"/>
        <w:jc w:val="both"/>
        <w:rPr>
          <w:sz w:val="20"/>
          <w:szCs w:val="20"/>
        </w:rPr>
      </w:pPr>
      <w:r>
        <w:rPr>
          <w:color w:val="333333"/>
          <w:sz w:val="20"/>
          <w:szCs w:val="20"/>
        </w:rPr>
        <w:t>S: 0 — 255</w:t>
      </w:r>
    </w:p>
    <w:p w14:paraId="7EFF5EFB" w14:textId="77777777" w:rsidR="00004FAF" w:rsidRDefault="00004FAF" w:rsidP="00004FAF">
      <w:pPr>
        <w:spacing w:before="198" w:line="216" w:lineRule="atLeast"/>
        <w:ind w:right="-200"/>
        <w:jc w:val="both"/>
        <w:rPr>
          <w:sz w:val="20"/>
          <w:szCs w:val="20"/>
        </w:rPr>
      </w:pPr>
      <w:r>
        <w:rPr>
          <w:color w:val="333333"/>
          <w:sz w:val="20"/>
          <w:szCs w:val="20"/>
        </w:rPr>
        <w:t>V: 0 — 255</w:t>
      </w:r>
    </w:p>
    <w:p w14:paraId="25EBB826" w14:textId="77777777" w:rsidR="00004FAF" w:rsidRDefault="00004FAF" w:rsidP="00004FAF">
      <w:pPr>
        <w:spacing w:before="213" w:line="216" w:lineRule="atLeast"/>
        <w:ind w:left="190" w:right="-200"/>
        <w:jc w:val="both"/>
        <w:rPr>
          <w:sz w:val="20"/>
          <w:szCs w:val="20"/>
        </w:rPr>
      </w:pPr>
      <w:r>
        <w:rPr>
          <w:noProof/>
        </w:rPr>
        <w:drawing>
          <wp:inline distT="0" distB="0" distL="0" distR="0" wp14:anchorId="5F04521C" wp14:editId="43CEE0E0">
            <wp:extent cx="81280" cy="9271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81280" cy="92710"/>
                    </a:xfrm>
                    <a:prstGeom prst="rect">
                      <a:avLst/>
                    </a:prstGeom>
                    <a:noFill/>
                    <a:ln>
                      <a:noFill/>
                    </a:ln>
                  </pic:spPr>
                </pic:pic>
              </a:graphicData>
            </a:graphic>
          </wp:inline>
        </w:drawing>
      </w:r>
      <w:r>
        <w:rPr>
          <w:spacing w:val="92"/>
          <w:sz w:val="20"/>
          <w:szCs w:val="20"/>
        </w:rPr>
        <w:t xml:space="preserve"> </w:t>
      </w:r>
      <w:r>
        <w:rPr>
          <w:color w:val="333333"/>
          <w:sz w:val="20"/>
          <w:szCs w:val="20"/>
        </w:rPr>
        <w:t>HSV parameter list:</w:t>
      </w:r>
    </w:p>
    <w:tbl>
      <w:tblPr>
        <w:tblW w:w="0" w:type="auto"/>
        <w:tblInd w:w="-8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08"/>
        <w:gridCol w:w="1008"/>
        <w:gridCol w:w="1008"/>
        <w:gridCol w:w="1008"/>
        <w:gridCol w:w="1008"/>
        <w:gridCol w:w="1008"/>
        <w:gridCol w:w="1008"/>
        <w:gridCol w:w="1008"/>
        <w:gridCol w:w="1008"/>
        <w:gridCol w:w="1008"/>
        <w:gridCol w:w="1008"/>
        <w:gridCol w:w="1008"/>
      </w:tblGrid>
      <w:tr w:rsidR="00004FAF" w14:paraId="16400838" w14:textId="77777777" w:rsidTr="00B248E3">
        <w:trPr>
          <w:trHeight w:hRule="exact" w:val="465"/>
        </w:trPr>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0" w:type="dxa"/>
              <w:right w:w="0" w:type="dxa"/>
            </w:tcMar>
            <w:vAlign w:val="center"/>
          </w:tcPr>
          <w:p w14:paraId="5EB4769E" w14:textId="77777777" w:rsidR="00004FAF" w:rsidRDefault="00004FAF" w:rsidP="00B248E3"/>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vAlign w:val="center"/>
          </w:tcPr>
          <w:p w14:paraId="4C3770DA" w14:textId="77777777" w:rsidR="00004FAF" w:rsidRDefault="00004FAF" w:rsidP="00B248E3">
            <w:pPr>
              <w:spacing w:line="208" w:lineRule="atLeast"/>
              <w:jc w:val="both"/>
              <w:rPr>
                <w:sz w:val="19"/>
                <w:szCs w:val="19"/>
              </w:rPr>
            </w:pPr>
            <w:r>
              <w:rPr>
                <w:b/>
                <w:bCs/>
                <w:color w:val="333333"/>
                <w:sz w:val="19"/>
                <w:szCs w:val="19"/>
                <w:shd w:val="clear" w:color="auto" w:fill="F8F8F8"/>
              </w:rPr>
              <w:t>black</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vAlign w:val="center"/>
          </w:tcPr>
          <w:p w14:paraId="05F132CA" w14:textId="77777777" w:rsidR="00004FAF" w:rsidRDefault="00004FAF" w:rsidP="00B248E3">
            <w:pPr>
              <w:spacing w:before="1" w:line="208" w:lineRule="atLeast"/>
              <w:jc w:val="both"/>
              <w:rPr>
                <w:sz w:val="19"/>
                <w:szCs w:val="19"/>
              </w:rPr>
            </w:pPr>
            <w:r>
              <w:rPr>
                <w:b/>
                <w:bCs/>
                <w:color w:val="333333"/>
                <w:sz w:val="19"/>
                <w:szCs w:val="19"/>
                <w:shd w:val="clear" w:color="auto" w:fill="F8F8F8"/>
              </w:rPr>
              <w:t>ash</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vAlign w:val="center"/>
          </w:tcPr>
          <w:p w14:paraId="11362FD3" w14:textId="77777777" w:rsidR="00004FAF" w:rsidRDefault="00004FAF" w:rsidP="00B248E3">
            <w:pPr>
              <w:spacing w:before="1" w:line="208" w:lineRule="atLeast"/>
              <w:jc w:val="both"/>
              <w:rPr>
                <w:sz w:val="19"/>
                <w:szCs w:val="19"/>
              </w:rPr>
            </w:pPr>
            <w:r>
              <w:rPr>
                <w:b/>
                <w:bCs/>
                <w:color w:val="333333"/>
                <w:sz w:val="19"/>
                <w:szCs w:val="19"/>
                <w:shd w:val="clear" w:color="auto" w:fill="F8F8F8"/>
              </w:rPr>
              <w:t>white</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vAlign w:val="center"/>
          </w:tcPr>
          <w:p w14:paraId="66D56D38" w14:textId="77777777" w:rsidR="00004FAF" w:rsidRDefault="00004FAF" w:rsidP="00B248E3">
            <w:pPr>
              <w:spacing w:before="1" w:line="208" w:lineRule="atLeast"/>
              <w:jc w:val="both"/>
              <w:rPr>
                <w:sz w:val="19"/>
                <w:szCs w:val="19"/>
              </w:rPr>
            </w:pPr>
            <w:r>
              <w:rPr>
                <w:b/>
                <w:bCs/>
                <w:color w:val="333333"/>
                <w:sz w:val="19"/>
                <w:szCs w:val="19"/>
                <w:shd w:val="clear" w:color="auto" w:fill="F8F8F8"/>
              </w:rPr>
              <w:t>red</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vAlign w:val="center"/>
          </w:tcPr>
          <w:p w14:paraId="24CBE6B2" w14:textId="77777777" w:rsidR="00004FAF" w:rsidRDefault="00004FAF" w:rsidP="00B248E3">
            <w:pPr>
              <w:spacing w:before="1" w:line="208" w:lineRule="atLeast"/>
              <w:jc w:val="both"/>
              <w:rPr>
                <w:sz w:val="19"/>
                <w:szCs w:val="19"/>
              </w:rPr>
            </w:pPr>
            <w:r>
              <w:rPr>
                <w:b/>
                <w:bCs/>
                <w:color w:val="333333"/>
                <w:sz w:val="19"/>
                <w:szCs w:val="19"/>
                <w:shd w:val="clear" w:color="auto" w:fill="F8F8F8"/>
              </w:rPr>
              <w:t>orange</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vAlign w:val="center"/>
          </w:tcPr>
          <w:p w14:paraId="3D5DFCFA" w14:textId="77777777" w:rsidR="00004FAF" w:rsidRDefault="00004FAF" w:rsidP="00B248E3">
            <w:pPr>
              <w:spacing w:before="1" w:line="208" w:lineRule="atLeast"/>
              <w:jc w:val="both"/>
              <w:rPr>
                <w:sz w:val="19"/>
                <w:szCs w:val="19"/>
              </w:rPr>
            </w:pPr>
            <w:r>
              <w:rPr>
                <w:b/>
                <w:bCs/>
                <w:color w:val="333333"/>
                <w:sz w:val="19"/>
                <w:szCs w:val="19"/>
                <w:shd w:val="clear" w:color="auto" w:fill="F8F8F8"/>
              </w:rPr>
              <w:t>yellow</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75" w:type="dxa"/>
            </w:tcMar>
            <w:vAlign w:val="center"/>
          </w:tcPr>
          <w:p w14:paraId="59BED324" w14:textId="77777777" w:rsidR="00004FAF" w:rsidRDefault="00004FAF" w:rsidP="00B248E3">
            <w:pPr>
              <w:spacing w:before="1" w:line="208" w:lineRule="atLeast"/>
              <w:jc w:val="both"/>
              <w:rPr>
                <w:sz w:val="19"/>
                <w:szCs w:val="19"/>
              </w:rPr>
            </w:pPr>
            <w:r>
              <w:rPr>
                <w:b/>
                <w:bCs/>
                <w:color w:val="333333"/>
                <w:sz w:val="19"/>
                <w:szCs w:val="19"/>
                <w:shd w:val="clear" w:color="auto" w:fill="F8F8F8"/>
              </w:rPr>
              <w:t>green</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vAlign w:val="center"/>
          </w:tcPr>
          <w:p w14:paraId="08B7017F" w14:textId="77777777" w:rsidR="00004FAF" w:rsidRDefault="00004FAF" w:rsidP="00B248E3">
            <w:pPr>
              <w:spacing w:before="1" w:line="208" w:lineRule="atLeast"/>
              <w:jc w:val="both"/>
              <w:rPr>
                <w:sz w:val="19"/>
                <w:szCs w:val="19"/>
              </w:rPr>
            </w:pPr>
            <w:r>
              <w:rPr>
                <w:b/>
                <w:bCs/>
                <w:color w:val="333333"/>
                <w:sz w:val="19"/>
                <w:szCs w:val="19"/>
                <w:shd w:val="clear" w:color="auto" w:fill="F8F8F8"/>
              </w:rPr>
              <w:t>green</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vAlign w:val="center"/>
          </w:tcPr>
          <w:p w14:paraId="6FC10A73" w14:textId="77777777" w:rsidR="00004FAF" w:rsidRDefault="00004FAF" w:rsidP="00B248E3">
            <w:pPr>
              <w:spacing w:before="1" w:line="208" w:lineRule="atLeast"/>
              <w:jc w:val="both"/>
              <w:rPr>
                <w:sz w:val="19"/>
                <w:szCs w:val="19"/>
              </w:rPr>
            </w:pPr>
            <w:r>
              <w:rPr>
                <w:b/>
                <w:bCs/>
                <w:color w:val="333333"/>
                <w:sz w:val="19"/>
                <w:szCs w:val="19"/>
                <w:shd w:val="clear" w:color="auto" w:fill="F8F8F8"/>
              </w:rPr>
              <w:t>blue</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75" w:type="dxa"/>
            </w:tcMar>
            <w:vAlign w:val="center"/>
          </w:tcPr>
          <w:p w14:paraId="5BBAC926" w14:textId="77777777" w:rsidR="00004FAF" w:rsidRDefault="00004FAF" w:rsidP="00B248E3">
            <w:pPr>
              <w:spacing w:before="1" w:line="208" w:lineRule="atLeast"/>
              <w:jc w:val="both"/>
              <w:rPr>
                <w:sz w:val="19"/>
                <w:szCs w:val="19"/>
              </w:rPr>
            </w:pPr>
            <w:r>
              <w:rPr>
                <w:b/>
                <w:bCs/>
                <w:color w:val="333333"/>
                <w:sz w:val="19"/>
                <w:szCs w:val="19"/>
                <w:shd w:val="clear" w:color="auto" w:fill="F8F8F8"/>
              </w:rPr>
              <w:t>purple</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0" w:type="dxa"/>
              <w:right w:w="0" w:type="dxa"/>
            </w:tcMar>
            <w:vAlign w:val="center"/>
          </w:tcPr>
          <w:p w14:paraId="27C39BE2" w14:textId="77777777" w:rsidR="00004FAF" w:rsidRDefault="00004FAF" w:rsidP="00B248E3"/>
        </w:tc>
      </w:tr>
      <w:tr w:rsidR="00004FAF" w14:paraId="40940FB3" w14:textId="77777777" w:rsidTr="00B248E3">
        <w:trPr>
          <w:trHeight w:hRule="exact" w:val="465"/>
        </w:trPr>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194" w:type="dxa"/>
            </w:tcMar>
            <w:vAlign w:val="center"/>
          </w:tcPr>
          <w:p w14:paraId="3187FB06" w14:textId="77777777" w:rsidR="00004FAF" w:rsidRDefault="00004FAF" w:rsidP="00B248E3">
            <w:pPr>
              <w:spacing w:before="1" w:line="208" w:lineRule="atLeast"/>
              <w:jc w:val="both"/>
              <w:rPr>
                <w:sz w:val="19"/>
                <w:szCs w:val="19"/>
              </w:rPr>
            </w:pPr>
            <w:proofErr w:type="spellStart"/>
            <w:r>
              <w:rPr>
                <w:color w:val="333333"/>
                <w:sz w:val="19"/>
                <w:szCs w:val="19"/>
              </w:rPr>
              <w:t>H_min</w:t>
            </w:r>
            <w:proofErr w:type="spellEnd"/>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328" w:type="dxa"/>
            </w:tcMar>
            <w:vAlign w:val="center"/>
          </w:tcPr>
          <w:p w14:paraId="48B5F53D"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vAlign w:val="center"/>
          </w:tcPr>
          <w:p w14:paraId="078DF9C2"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vAlign w:val="center"/>
          </w:tcPr>
          <w:p w14:paraId="6CB33DB9"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vAlign w:val="center"/>
          </w:tcPr>
          <w:p w14:paraId="3353CF87"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112" w:type="dxa"/>
            </w:tcMar>
            <w:vAlign w:val="center"/>
          </w:tcPr>
          <w:p w14:paraId="314D487C" w14:textId="77777777" w:rsidR="00004FAF" w:rsidRDefault="00004FAF" w:rsidP="00B248E3">
            <w:pPr>
              <w:spacing w:before="1" w:line="208" w:lineRule="atLeast"/>
              <w:jc w:val="both"/>
              <w:rPr>
                <w:sz w:val="19"/>
                <w:szCs w:val="19"/>
              </w:rPr>
            </w:pPr>
            <w:r>
              <w:rPr>
                <w:color w:val="333333"/>
                <w:spacing w:val="13"/>
                <w:sz w:val="19"/>
                <w:szCs w:val="19"/>
              </w:rPr>
              <w:t>156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vAlign w:val="center"/>
          </w:tcPr>
          <w:p w14:paraId="7CE279BC" w14:textId="77777777" w:rsidR="00004FAF" w:rsidRDefault="00004FAF" w:rsidP="00B248E3">
            <w:pPr>
              <w:spacing w:before="1" w:line="208" w:lineRule="atLeast"/>
              <w:jc w:val="both"/>
              <w:rPr>
                <w:sz w:val="19"/>
                <w:szCs w:val="19"/>
              </w:rPr>
            </w:pPr>
            <w:r>
              <w:rPr>
                <w:color w:val="333333"/>
                <w:spacing w:val="13"/>
                <w:sz w:val="19"/>
                <w:szCs w:val="19"/>
              </w:rPr>
              <w:t>11</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19" w:type="dxa"/>
            </w:tcMar>
            <w:vAlign w:val="center"/>
          </w:tcPr>
          <w:p w14:paraId="17652672" w14:textId="77777777" w:rsidR="00004FAF" w:rsidRDefault="00004FAF" w:rsidP="00B248E3">
            <w:pPr>
              <w:spacing w:before="1" w:line="208" w:lineRule="atLeast"/>
              <w:jc w:val="both"/>
              <w:rPr>
                <w:sz w:val="19"/>
                <w:szCs w:val="19"/>
              </w:rPr>
            </w:pPr>
            <w:r>
              <w:rPr>
                <w:color w:val="333333"/>
                <w:spacing w:val="13"/>
                <w:sz w:val="19"/>
                <w:szCs w:val="19"/>
              </w:rPr>
              <w:t>26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vAlign w:val="center"/>
          </w:tcPr>
          <w:p w14:paraId="1E80B4B7" w14:textId="77777777" w:rsidR="00004FAF" w:rsidRDefault="00004FAF" w:rsidP="00B248E3">
            <w:pPr>
              <w:spacing w:before="1" w:line="208" w:lineRule="atLeast"/>
              <w:jc w:val="both"/>
              <w:rPr>
                <w:sz w:val="19"/>
                <w:szCs w:val="19"/>
              </w:rPr>
            </w:pPr>
            <w:r>
              <w:rPr>
                <w:color w:val="333333"/>
                <w:spacing w:val="13"/>
                <w:sz w:val="19"/>
                <w:szCs w:val="19"/>
              </w:rPr>
              <w:t>35</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vAlign w:val="center"/>
          </w:tcPr>
          <w:p w14:paraId="4AA18707" w14:textId="77777777" w:rsidR="00004FAF" w:rsidRDefault="00004FAF" w:rsidP="00B248E3">
            <w:pPr>
              <w:spacing w:before="1" w:line="208" w:lineRule="atLeast"/>
              <w:jc w:val="both"/>
              <w:rPr>
                <w:sz w:val="19"/>
                <w:szCs w:val="19"/>
              </w:rPr>
            </w:pPr>
            <w:r>
              <w:rPr>
                <w:color w:val="333333"/>
                <w:spacing w:val="13"/>
                <w:sz w:val="19"/>
                <w:szCs w:val="19"/>
              </w:rPr>
              <w:t>78</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112" w:type="dxa"/>
            </w:tcMar>
            <w:vAlign w:val="center"/>
          </w:tcPr>
          <w:p w14:paraId="31C5FA60" w14:textId="77777777" w:rsidR="00004FAF" w:rsidRDefault="00004FAF" w:rsidP="00B248E3">
            <w:pPr>
              <w:spacing w:before="1" w:line="208" w:lineRule="atLeast"/>
              <w:jc w:val="both"/>
              <w:rPr>
                <w:sz w:val="19"/>
                <w:szCs w:val="19"/>
              </w:rPr>
            </w:pPr>
            <w:r>
              <w:rPr>
                <w:color w:val="333333"/>
                <w:spacing w:val="13"/>
                <w:sz w:val="19"/>
                <w:szCs w:val="19"/>
              </w:rPr>
              <w:t>100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112" w:type="dxa"/>
            </w:tcMar>
            <w:vAlign w:val="center"/>
          </w:tcPr>
          <w:p w14:paraId="1322FEC2" w14:textId="77777777" w:rsidR="00004FAF" w:rsidRDefault="00004FAF" w:rsidP="00B248E3">
            <w:pPr>
              <w:spacing w:before="1" w:line="208" w:lineRule="atLeast"/>
              <w:jc w:val="both"/>
              <w:rPr>
                <w:sz w:val="19"/>
                <w:szCs w:val="19"/>
              </w:rPr>
            </w:pPr>
            <w:r>
              <w:rPr>
                <w:color w:val="333333"/>
                <w:spacing w:val="13"/>
                <w:sz w:val="19"/>
                <w:szCs w:val="19"/>
              </w:rPr>
              <w:t>125</w:t>
            </w:r>
          </w:p>
        </w:tc>
      </w:tr>
      <w:tr w:rsidR="00004FAF" w14:paraId="4DDB27EA" w14:textId="77777777" w:rsidTr="00B248E3">
        <w:trPr>
          <w:trHeight w:hRule="exact" w:val="465"/>
        </w:trPr>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58" w:type="dxa"/>
            </w:tcMar>
            <w:vAlign w:val="center"/>
          </w:tcPr>
          <w:p w14:paraId="0B2B1ADA" w14:textId="77777777" w:rsidR="00004FAF" w:rsidRDefault="00004FAF" w:rsidP="00B248E3">
            <w:pPr>
              <w:spacing w:before="1" w:line="208" w:lineRule="atLeast"/>
              <w:jc w:val="both"/>
              <w:rPr>
                <w:sz w:val="19"/>
                <w:szCs w:val="19"/>
              </w:rPr>
            </w:pPr>
            <w:proofErr w:type="spellStart"/>
            <w:r>
              <w:rPr>
                <w:color w:val="333333"/>
                <w:sz w:val="19"/>
                <w:szCs w:val="19"/>
                <w:shd w:val="clear" w:color="auto" w:fill="F8F8F8"/>
              </w:rPr>
              <w:t>H_max</w:t>
            </w:r>
            <w:proofErr w:type="spellEnd"/>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0FB1C1FD"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180</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316BC181"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180</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0DEB4D5B"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180</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20" w:type="dxa"/>
            </w:tcMar>
            <w:vAlign w:val="center"/>
          </w:tcPr>
          <w:p w14:paraId="17034738"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10</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73CFFACB"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180</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20" w:type="dxa"/>
            </w:tcMar>
            <w:vAlign w:val="center"/>
          </w:tcPr>
          <w:p w14:paraId="0CD53A94"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19" w:type="dxa"/>
            </w:tcMar>
            <w:vAlign w:val="center"/>
          </w:tcPr>
          <w:p w14:paraId="6B350AC4"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34</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20" w:type="dxa"/>
            </w:tcMar>
            <w:vAlign w:val="center"/>
          </w:tcPr>
          <w:p w14:paraId="6CEAFA96"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77</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19" w:type="dxa"/>
            </w:tcMar>
            <w:vAlign w:val="center"/>
          </w:tcPr>
          <w:p w14:paraId="0D9C303A"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99</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3BF2CB8E"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124</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6C77E00C"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155</w:t>
            </w:r>
          </w:p>
        </w:tc>
      </w:tr>
      <w:tr w:rsidR="00004FAF" w14:paraId="7A17ACA6" w14:textId="77777777" w:rsidTr="00B248E3">
        <w:trPr>
          <w:trHeight w:hRule="exact" w:val="465"/>
        </w:trPr>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30" w:type="dxa"/>
            </w:tcMar>
            <w:vAlign w:val="center"/>
          </w:tcPr>
          <w:p w14:paraId="6B972A13" w14:textId="77777777" w:rsidR="00004FAF" w:rsidRDefault="00004FAF" w:rsidP="00B248E3">
            <w:pPr>
              <w:spacing w:before="1" w:line="208" w:lineRule="atLeast"/>
              <w:jc w:val="both"/>
              <w:rPr>
                <w:sz w:val="19"/>
                <w:szCs w:val="19"/>
              </w:rPr>
            </w:pPr>
            <w:proofErr w:type="spellStart"/>
            <w:r>
              <w:rPr>
                <w:color w:val="333333"/>
                <w:sz w:val="19"/>
                <w:szCs w:val="19"/>
              </w:rPr>
              <w:t>S_min</w:t>
            </w:r>
            <w:proofErr w:type="spellEnd"/>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328" w:type="dxa"/>
            </w:tcMar>
            <w:vAlign w:val="center"/>
          </w:tcPr>
          <w:p w14:paraId="21361497"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vAlign w:val="center"/>
          </w:tcPr>
          <w:p w14:paraId="32C097BC"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vAlign w:val="center"/>
          </w:tcPr>
          <w:p w14:paraId="2189C796"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20" w:type="dxa"/>
            </w:tcMar>
            <w:vAlign w:val="center"/>
          </w:tcPr>
          <w:p w14:paraId="3DBA997D" w14:textId="77777777" w:rsidR="00004FAF" w:rsidRDefault="00004FAF" w:rsidP="00B248E3">
            <w:pPr>
              <w:spacing w:before="1" w:line="208" w:lineRule="atLeast"/>
              <w:jc w:val="both"/>
              <w:rPr>
                <w:sz w:val="19"/>
                <w:szCs w:val="19"/>
              </w:rPr>
            </w:pPr>
            <w:r>
              <w:rPr>
                <w:color w:val="333333"/>
                <w:spacing w:val="13"/>
                <w:sz w:val="19"/>
                <w:szCs w:val="19"/>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20" w:type="dxa"/>
            </w:tcMar>
            <w:vAlign w:val="center"/>
          </w:tcPr>
          <w:p w14:paraId="3A9F1BA4" w14:textId="77777777" w:rsidR="00004FAF" w:rsidRDefault="00004FAF" w:rsidP="00B248E3">
            <w:pPr>
              <w:spacing w:before="1" w:line="208" w:lineRule="atLeast"/>
              <w:jc w:val="both"/>
              <w:rPr>
                <w:sz w:val="19"/>
                <w:szCs w:val="19"/>
              </w:rPr>
            </w:pPr>
            <w:r>
              <w:rPr>
                <w:color w:val="333333"/>
                <w:spacing w:val="13"/>
                <w:sz w:val="19"/>
                <w:szCs w:val="19"/>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vAlign w:val="center"/>
          </w:tcPr>
          <w:p w14:paraId="04F42425" w14:textId="77777777" w:rsidR="00004FAF" w:rsidRDefault="00004FAF" w:rsidP="00B248E3">
            <w:pPr>
              <w:spacing w:before="1" w:line="208" w:lineRule="atLeast"/>
              <w:jc w:val="both"/>
              <w:rPr>
                <w:sz w:val="19"/>
                <w:szCs w:val="19"/>
              </w:rPr>
            </w:pPr>
            <w:r>
              <w:rPr>
                <w:color w:val="333333"/>
                <w:spacing w:val="13"/>
                <w:sz w:val="19"/>
                <w:szCs w:val="19"/>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19" w:type="dxa"/>
            </w:tcMar>
            <w:vAlign w:val="center"/>
          </w:tcPr>
          <w:p w14:paraId="251B5072" w14:textId="77777777" w:rsidR="00004FAF" w:rsidRDefault="00004FAF" w:rsidP="00B248E3">
            <w:pPr>
              <w:spacing w:before="1" w:line="208" w:lineRule="atLeast"/>
              <w:jc w:val="both"/>
              <w:rPr>
                <w:sz w:val="19"/>
                <w:szCs w:val="19"/>
              </w:rPr>
            </w:pPr>
            <w:r>
              <w:rPr>
                <w:color w:val="333333"/>
                <w:spacing w:val="13"/>
                <w:sz w:val="19"/>
                <w:szCs w:val="19"/>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vAlign w:val="center"/>
          </w:tcPr>
          <w:p w14:paraId="23E9F750" w14:textId="77777777" w:rsidR="00004FAF" w:rsidRDefault="00004FAF" w:rsidP="00B248E3">
            <w:pPr>
              <w:spacing w:before="1" w:line="208" w:lineRule="atLeast"/>
              <w:jc w:val="both"/>
              <w:rPr>
                <w:sz w:val="19"/>
                <w:szCs w:val="19"/>
              </w:rPr>
            </w:pPr>
            <w:r>
              <w:rPr>
                <w:color w:val="333333"/>
                <w:spacing w:val="13"/>
                <w:sz w:val="19"/>
                <w:szCs w:val="19"/>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vAlign w:val="center"/>
          </w:tcPr>
          <w:p w14:paraId="61C17FFE" w14:textId="77777777" w:rsidR="00004FAF" w:rsidRDefault="00004FAF" w:rsidP="00B248E3">
            <w:pPr>
              <w:spacing w:before="1" w:line="208" w:lineRule="atLeast"/>
              <w:jc w:val="both"/>
              <w:rPr>
                <w:sz w:val="19"/>
                <w:szCs w:val="19"/>
              </w:rPr>
            </w:pPr>
            <w:r>
              <w:rPr>
                <w:color w:val="333333"/>
                <w:spacing w:val="13"/>
                <w:sz w:val="19"/>
                <w:szCs w:val="19"/>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vAlign w:val="center"/>
          </w:tcPr>
          <w:p w14:paraId="57581B7F" w14:textId="77777777" w:rsidR="00004FAF" w:rsidRDefault="00004FAF" w:rsidP="00B248E3">
            <w:pPr>
              <w:spacing w:before="1" w:line="208" w:lineRule="atLeast"/>
              <w:jc w:val="both"/>
              <w:rPr>
                <w:sz w:val="19"/>
                <w:szCs w:val="19"/>
              </w:rPr>
            </w:pPr>
            <w:r>
              <w:rPr>
                <w:color w:val="333333"/>
                <w:spacing w:val="13"/>
                <w:sz w:val="19"/>
                <w:szCs w:val="19"/>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0" w:type="dxa"/>
              <w:right w:w="0" w:type="dxa"/>
            </w:tcMar>
            <w:vAlign w:val="center"/>
          </w:tcPr>
          <w:p w14:paraId="6A23CA60" w14:textId="77777777" w:rsidR="00004FAF" w:rsidRDefault="00004FAF" w:rsidP="00B248E3"/>
        </w:tc>
      </w:tr>
      <w:tr w:rsidR="00004FAF" w14:paraId="0DEFCEF2" w14:textId="77777777" w:rsidTr="00B248E3">
        <w:trPr>
          <w:trHeight w:hRule="exact" w:val="465"/>
        </w:trPr>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94" w:type="dxa"/>
            </w:tcMar>
            <w:vAlign w:val="center"/>
          </w:tcPr>
          <w:p w14:paraId="79474C18" w14:textId="77777777" w:rsidR="00004FAF" w:rsidRDefault="00004FAF" w:rsidP="00B248E3">
            <w:pPr>
              <w:spacing w:before="1" w:line="208" w:lineRule="atLeast"/>
              <w:jc w:val="both"/>
              <w:rPr>
                <w:sz w:val="19"/>
                <w:szCs w:val="19"/>
              </w:rPr>
            </w:pPr>
            <w:proofErr w:type="spellStart"/>
            <w:r>
              <w:rPr>
                <w:color w:val="333333"/>
                <w:sz w:val="19"/>
                <w:szCs w:val="19"/>
                <w:shd w:val="clear" w:color="auto" w:fill="F8F8F8"/>
              </w:rPr>
              <w:t>S_max</w:t>
            </w:r>
            <w:proofErr w:type="spellEnd"/>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3F3F3539"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20" w:type="dxa"/>
            </w:tcMar>
            <w:vAlign w:val="center"/>
          </w:tcPr>
          <w:p w14:paraId="76E992F6"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43</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220" w:type="dxa"/>
            </w:tcMar>
            <w:vAlign w:val="center"/>
          </w:tcPr>
          <w:p w14:paraId="79B7DD9A"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30</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1DBD4EEA"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02892521"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6262065A"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1" w:type="dxa"/>
            </w:tcMar>
            <w:vAlign w:val="center"/>
          </w:tcPr>
          <w:p w14:paraId="659AA0B5"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781433D1"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1" w:type="dxa"/>
            </w:tcMar>
            <w:vAlign w:val="center"/>
          </w:tcPr>
          <w:p w14:paraId="3A14C0A1"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492EA2F3"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0" w:type="dxa"/>
              <w:right w:w="0" w:type="dxa"/>
            </w:tcMar>
            <w:vAlign w:val="center"/>
          </w:tcPr>
          <w:p w14:paraId="1D2E228A" w14:textId="77777777" w:rsidR="00004FAF" w:rsidRDefault="00004FAF" w:rsidP="00B248E3"/>
        </w:tc>
      </w:tr>
      <w:tr w:rsidR="00004FAF" w14:paraId="799AA815" w14:textId="77777777" w:rsidTr="00B248E3">
        <w:trPr>
          <w:trHeight w:hRule="exact" w:val="465"/>
        </w:trPr>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192" w:type="dxa"/>
            </w:tcMar>
            <w:vAlign w:val="center"/>
          </w:tcPr>
          <w:p w14:paraId="43E2BFFA" w14:textId="77777777" w:rsidR="00004FAF" w:rsidRDefault="00004FAF" w:rsidP="00B248E3">
            <w:pPr>
              <w:spacing w:before="1" w:line="208" w:lineRule="atLeast"/>
              <w:jc w:val="both"/>
              <w:rPr>
                <w:sz w:val="19"/>
                <w:szCs w:val="19"/>
              </w:rPr>
            </w:pPr>
            <w:proofErr w:type="spellStart"/>
            <w:r>
              <w:rPr>
                <w:color w:val="333333"/>
                <w:sz w:val="19"/>
                <w:szCs w:val="19"/>
              </w:rPr>
              <w:t>V_min</w:t>
            </w:r>
            <w:proofErr w:type="spellEnd"/>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328" w:type="dxa"/>
            </w:tcMar>
            <w:vAlign w:val="center"/>
          </w:tcPr>
          <w:p w14:paraId="6CEBBE26"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vAlign w:val="center"/>
          </w:tcPr>
          <w:p w14:paraId="2AEA99F6"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328" w:type="dxa"/>
            </w:tcMar>
            <w:vAlign w:val="center"/>
          </w:tcPr>
          <w:p w14:paraId="05214A43" w14:textId="77777777" w:rsidR="00004FAF" w:rsidRDefault="00004FAF" w:rsidP="00B248E3">
            <w:pPr>
              <w:spacing w:before="1" w:line="208" w:lineRule="atLeast"/>
              <w:jc w:val="both"/>
              <w:rPr>
                <w:sz w:val="19"/>
                <w:szCs w:val="19"/>
              </w:rPr>
            </w:pPr>
            <w:r>
              <w:rPr>
                <w:color w:val="333333"/>
                <w:sz w:val="19"/>
                <w:szCs w:val="19"/>
              </w:rPr>
              <w:t>0</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20" w:type="dxa"/>
            </w:tcMar>
            <w:vAlign w:val="center"/>
          </w:tcPr>
          <w:p w14:paraId="692AA249" w14:textId="77777777" w:rsidR="00004FAF" w:rsidRDefault="00004FAF" w:rsidP="00B248E3">
            <w:pPr>
              <w:spacing w:before="1" w:line="208" w:lineRule="atLeast"/>
              <w:jc w:val="both"/>
              <w:rPr>
                <w:sz w:val="19"/>
                <w:szCs w:val="19"/>
              </w:rPr>
            </w:pPr>
            <w:r>
              <w:rPr>
                <w:color w:val="333333"/>
                <w:spacing w:val="13"/>
                <w:sz w:val="19"/>
                <w:szCs w:val="19"/>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20" w:type="dxa"/>
            </w:tcMar>
            <w:vAlign w:val="center"/>
          </w:tcPr>
          <w:p w14:paraId="23A0C255" w14:textId="77777777" w:rsidR="00004FAF" w:rsidRDefault="00004FAF" w:rsidP="00B248E3">
            <w:pPr>
              <w:spacing w:before="1" w:line="208" w:lineRule="atLeast"/>
              <w:jc w:val="both"/>
              <w:rPr>
                <w:sz w:val="19"/>
                <w:szCs w:val="19"/>
              </w:rPr>
            </w:pPr>
            <w:r>
              <w:rPr>
                <w:color w:val="333333"/>
                <w:spacing w:val="13"/>
                <w:sz w:val="19"/>
                <w:szCs w:val="19"/>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vAlign w:val="center"/>
          </w:tcPr>
          <w:p w14:paraId="694BFB5C" w14:textId="77777777" w:rsidR="00004FAF" w:rsidRDefault="00004FAF" w:rsidP="00B248E3">
            <w:pPr>
              <w:spacing w:before="1" w:line="208" w:lineRule="atLeast"/>
              <w:jc w:val="both"/>
              <w:rPr>
                <w:sz w:val="19"/>
                <w:szCs w:val="19"/>
              </w:rPr>
            </w:pPr>
            <w:r>
              <w:rPr>
                <w:color w:val="333333"/>
                <w:spacing w:val="13"/>
                <w:sz w:val="19"/>
                <w:szCs w:val="19"/>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8" w:type="dxa"/>
              <w:right w:w="219" w:type="dxa"/>
            </w:tcMar>
            <w:vAlign w:val="center"/>
          </w:tcPr>
          <w:p w14:paraId="22F6F960" w14:textId="77777777" w:rsidR="00004FAF" w:rsidRDefault="00004FAF" w:rsidP="00B248E3">
            <w:pPr>
              <w:spacing w:before="1" w:line="208" w:lineRule="atLeast"/>
              <w:jc w:val="both"/>
              <w:rPr>
                <w:sz w:val="19"/>
                <w:szCs w:val="19"/>
              </w:rPr>
            </w:pPr>
            <w:r>
              <w:rPr>
                <w:color w:val="333333"/>
                <w:spacing w:val="13"/>
                <w:sz w:val="19"/>
                <w:szCs w:val="19"/>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20" w:type="dxa"/>
            </w:tcMar>
            <w:vAlign w:val="center"/>
          </w:tcPr>
          <w:p w14:paraId="77C9A280" w14:textId="77777777" w:rsidR="00004FAF" w:rsidRDefault="00004FAF" w:rsidP="00B248E3">
            <w:pPr>
              <w:spacing w:before="1" w:line="208" w:lineRule="atLeast"/>
              <w:jc w:val="both"/>
              <w:rPr>
                <w:sz w:val="19"/>
                <w:szCs w:val="19"/>
              </w:rPr>
            </w:pPr>
            <w:r>
              <w:rPr>
                <w:color w:val="333333"/>
                <w:spacing w:val="13"/>
                <w:sz w:val="19"/>
                <w:szCs w:val="19"/>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vAlign w:val="center"/>
          </w:tcPr>
          <w:p w14:paraId="0D6C0569" w14:textId="77777777" w:rsidR="00004FAF" w:rsidRDefault="00004FAF" w:rsidP="00B248E3">
            <w:pPr>
              <w:spacing w:before="1" w:line="208" w:lineRule="atLeast"/>
              <w:jc w:val="both"/>
              <w:rPr>
                <w:sz w:val="19"/>
                <w:szCs w:val="19"/>
              </w:rPr>
            </w:pPr>
            <w:r>
              <w:rPr>
                <w:color w:val="333333"/>
                <w:spacing w:val="13"/>
                <w:sz w:val="19"/>
                <w:szCs w:val="19"/>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199" w:type="dxa"/>
              <w:right w:w="219" w:type="dxa"/>
            </w:tcMar>
            <w:vAlign w:val="center"/>
          </w:tcPr>
          <w:p w14:paraId="041838D5" w14:textId="77777777" w:rsidR="00004FAF" w:rsidRDefault="00004FAF" w:rsidP="00B248E3">
            <w:pPr>
              <w:spacing w:before="1" w:line="208" w:lineRule="atLeast"/>
              <w:jc w:val="both"/>
              <w:rPr>
                <w:sz w:val="19"/>
                <w:szCs w:val="19"/>
              </w:rPr>
            </w:pPr>
            <w:r>
              <w:rPr>
                <w:color w:val="333333"/>
                <w:spacing w:val="13"/>
                <w:sz w:val="19"/>
                <w:szCs w:val="19"/>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FFFFF"/>
            <w:tcMar>
              <w:left w:w="0" w:type="dxa"/>
              <w:right w:w="0" w:type="dxa"/>
            </w:tcMar>
            <w:vAlign w:val="center"/>
          </w:tcPr>
          <w:p w14:paraId="3048F2E2" w14:textId="77777777" w:rsidR="00004FAF" w:rsidRDefault="00004FAF" w:rsidP="00B248E3"/>
        </w:tc>
      </w:tr>
      <w:tr w:rsidR="00004FAF" w14:paraId="4126A083" w14:textId="77777777" w:rsidTr="00B248E3">
        <w:trPr>
          <w:trHeight w:hRule="exact" w:val="465"/>
        </w:trPr>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85" w:type="dxa"/>
            </w:tcMar>
            <w:vAlign w:val="center"/>
          </w:tcPr>
          <w:p w14:paraId="3D2F219E" w14:textId="77777777" w:rsidR="00004FAF" w:rsidRDefault="00004FAF" w:rsidP="00B248E3">
            <w:pPr>
              <w:spacing w:before="1" w:line="208" w:lineRule="atLeast"/>
              <w:jc w:val="both"/>
              <w:rPr>
                <w:sz w:val="19"/>
                <w:szCs w:val="19"/>
              </w:rPr>
            </w:pPr>
            <w:proofErr w:type="spellStart"/>
            <w:r>
              <w:rPr>
                <w:color w:val="333333"/>
                <w:sz w:val="19"/>
                <w:szCs w:val="19"/>
                <w:shd w:val="clear" w:color="auto" w:fill="F8F8F8"/>
              </w:rPr>
              <w:t>V_max</w:t>
            </w:r>
            <w:proofErr w:type="spellEnd"/>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220" w:type="dxa"/>
            </w:tcMar>
            <w:vAlign w:val="center"/>
          </w:tcPr>
          <w:p w14:paraId="54298B21"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46</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58CB5DEF"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220</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0CDF77B6"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74004B71"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2" w:type="dxa"/>
            </w:tcMar>
            <w:vAlign w:val="center"/>
          </w:tcPr>
          <w:p w14:paraId="4A5B3572"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281E38F2"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8" w:type="dxa"/>
              <w:right w:w="111" w:type="dxa"/>
            </w:tcMar>
            <w:vAlign w:val="center"/>
          </w:tcPr>
          <w:p w14:paraId="2A7B7049"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5C8F6839"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1" w:type="dxa"/>
            </w:tcMar>
            <w:vAlign w:val="center"/>
          </w:tcPr>
          <w:p w14:paraId="049E4C65"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199" w:type="dxa"/>
              <w:right w:w="112" w:type="dxa"/>
            </w:tcMar>
            <w:vAlign w:val="center"/>
          </w:tcPr>
          <w:p w14:paraId="47E57191" w14:textId="77777777" w:rsidR="00004FAF" w:rsidRDefault="00004FAF" w:rsidP="00B248E3">
            <w:pPr>
              <w:spacing w:before="1" w:line="208" w:lineRule="atLeast"/>
              <w:jc w:val="both"/>
              <w:rPr>
                <w:sz w:val="19"/>
                <w:szCs w:val="19"/>
              </w:rPr>
            </w:pPr>
            <w:r>
              <w:rPr>
                <w:color w:val="333333"/>
                <w:spacing w:val="13"/>
                <w:sz w:val="19"/>
                <w:szCs w:val="19"/>
                <w:shd w:val="clear" w:color="auto" w:fill="F8F8F8"/>
              </w:rPr>
              <w:t>255</w:t>
            </w:r>
          </w:p>
        </w:tc>
        <w:tc>
          <w:tcPr>
            <w:tcW w:w="1008" w:type="dxa"/>
            <w:tcBorders>
              <w:top w:val="single" w:sz="4" w:space="0" w:color="DFE2E5"/>
              <w:left w:val="single" w:sz="4" w:space="0" w:color="DFE2E5"/>
              <w:bottom w:val="single" w:sz="4" w:space="0" w:color="DFE2E5"/>
              <w:right w:val="single" w:sz="4" w:space="0" w:color="DFE2E5"/>
            </w:tcBorders>
            <w:shd w:val="clear" w:color="auto" w:fill="F8F8F8"/>
            <w:tcMar>
              <w:left w:w="0" w:type="dxa"/>
              <w:right w:w="0" w:type="dxa"/>
            </w:tcMar>
            <w:vAlign w:val="center"/>
          </w:tcPr>
          <w:p w14:paraId="4842AE54" w14:textId="77777777" w:rsidR="00004FAF" w:rsidRDefault="00004FAF" w:rsidP="00B248E3"/>
        </w:tc>
      </w:tr>
    </w:tbl>
    <w:p w14:paraId="04E84BE6" w14:textId="03940827" w:rsidR="00004FAF" w:rsidRDefault="00004FAF" w:rsidP="00004FAF">
      <w:pPr>
        <w:spacing w:after="210" w:line="360" w:lineRule="auto"/>
      </w:pPr>
    </w:p>
    <w:p w14:paraId="17513B02" w14:textId="791D0C0D" w:rsidR="00004FAF" w:rsidRDefault="00004FAF" w:rsidP="00004FAF">
      <w:pPr>
        <w:pStyle w:val="ListParagraph"/>
        <w:numPr>
          <w:ilvl w:val="0"/>
          <w:numId w:val="3"/>
        </w:numPr>
        <w:spacing w:after="210" w:line="360" w:lineRule="auto"/>
      </w:pPr>
      <w:r>
        <w:t>Hex Pyramid</w:t>
      </w:r>
    </w:p>
    <w:p w14:paraId="25686985" w14:textId="1AC6FBC6" w:rsidR="00004FAF" w:rsidRPr="00004FAF" w:rsidRDefault="00004FAF" w:rsidP="00004FAF">
      <w:pPr>
        <w:pStyle w:val="ListParagraph"/>
        <w:spacing w:after="210" w:line="360" w:lineRule="auto"/>
        <w:ind w:left="362" w:firstLine="0"/>
      </w:pPr>
      <w:r>
        <w:rPr>
          <w:noProof/>
        </w:rPr>
        <w:lastRenderedPageBreak/>
        <w:drawing>
          <wp:inline distT="0" distB="0" distL="0" distR="0" wp14:anchorId="5EB58E07" wp14:editId="1EB534C3">
            <wp:extent cx="6471285" cy="3364865"/>
            <wp:effectExtent l="0" t="0" r="5715" b="635"/>
            <wp:docPr id="248684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684691" name="Picture 248684691"/>
                    <pic:cNvPicPr/>
                  </pic:nvPicPr>
                  <pic:blipFill>
                    <a:blip r:embed="rId38">
                      <a:extLst>
                        <a:ext uri="{28A0092B-C50C-407E-A947-70E740481C1C}">
                          <a14:useLocalDpi xmlns:a14="http://schemas.microsoft.com/office/drawing/2010/main" val="0"/>
                        </a:ext>
                      </a:extLst>
                    </a:blip>
                    <a:stretch>
                      <a:fillRect/>
                    </a:stretch>
                  </pic:blipFill>
                  <pic:spPr>
                    <a:xfrm>
                      <a:off x="0" y="0"/>
                      <a:ext cx="6471285" cy="3364865"/>
                    </a:xfrm>
                    <a:prstGeom prst="rect">
                      <a:avLst/>
                    </a:prstGeom>
                  </pic:spPr>
                </pic:pic>
              </a:graphicData>
            </a:graphic>
          </wp:inline>
        </w:drawing>
      </w:r>
    </w:p>
    <w:p w14:paraId="7C56BB24" w14:textId="0BB4A165" w:rsidR="00004FAF" w:rsidRDefault="00004FAF" w:rsidP="00004FAF">
      <w:pPr>
        <w:spacing w:after="210" w:line="360" w:lineRule="auto"/>
        <w:ind w:left="540" w:firstLine="0"/>
      </w:pPr>
      <w:r>
        <w:t>Interface Example:</w:t>
      </w:r>
    </w:p>
    <w:p w14:paraId="69BA7776" w14:textId="08B076C1" w:rsidR="00E85587" w:rsidRDefault="00E85587" w:rsidP="00004FAF">
      <w:pPr>
        <w:spacing w:after="210" w:line="360" w:lineRule="auto"/>
        <w:ind w:left="540" w:firstLine="0"/>
      </w:pPr>
    </w:p>
    <w:p w14:paraId="425856A3" w14:textId="1F891A16" w:rsidR="00004FAF" w:rsidRPr="00004FAF" w:rsidRDefault="00004FAF" w:rsidP="00004FAF">
      <w:pPr>
        <w:spacing w:after="210" w:line="360" w:lineRule="auto"/>
        <w:ind w:left="540" w:firstLine="0"/>
      </w:pPr>
      <w:r>
        <w:rPr>
          <w:noProof/>
        </w:rPr>
        <w:drawing>
          <wp:inline distT="0" distB="0" distL="0" distR="0" wp14:anchorId="4ED46761" wp14:editId="26B98D4F">
            <wp:extent cx="6471285" cy="3528060"/>
            <wp:effectExtent l="0" t="0" r="5715" b="2540"/>
            <wp:docPr id="280444685" name="Picture 2" descr="A close-up of a colorful c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444685" name="Picture 2" descr="A close-up of a colorful cube&#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6471285" cy="3528060"/>
                    </a:xfrm>
                    <a:prstGeom prst="rect">
                      <a:avLst/>
                    </a:prstGeom>
                  </pic:spPr>
                </pic:pic>
              </a:graphicData>
            </a:graphic>
          </wp:inline>
        </w:drawing>
      </w:r>
    </w:p>
    <w:p w14:paraId="75865358" w14:textId="78074821" w:rsidR="00E85587" w:rsidRDefault="00E85587" w:rsidP="00E85587">
      <w:pPr>
        <w:spacing w:after="210" w:line="360" w:lineRule="auto"/>
        <w:ind w:left="540" w:firstLine="0"/>
      </w:pPr>
      <w:r>
        <w:t>Block Color Detection Display</w:t>
      </w:r>
    </w:p>
    <w:p w14:paraId="70A0F8C1" w14:textId="7E4C9AD0" w:rsidR="00E85587" w:rsidRPr="00E85587" w:rsidRDefault="00E85587" w:rsidP="00E85587">
      <w:pPr>
        <w:spacing w:after="210" w:line="360" w:lineRule="auto"/>
        <w:ind w:left="540" w:firstLine="0"/>
      </w:pPr>
      <w:r>
        <w:rPr>
          <w:noProof/>
        </w:rPr>
        <w:lastRenderedPageBreak/>
        <w:drawing>
          <wp:inline distT="0" distB="0" distL="0" distR="0" wp14:anchorId="5BDC1273" wp14:editId="533B6B4C">
            <wp:extent cx="6471285" cy="1841500"/>
            <wp:effectExtent l="0" t="0" r="5715" b="0"/>
            <wp:docPr id="405758335" name="Picture 3" descr="A white square with a square in the midd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5758335" name="Picture 3" descr="A white square with a square in the middle&#10;&#10;AI-generated content may be incorrect."/>
                    <pic:cNvPicPr/>
                  </pic:nvPicPr>
                  <pic:blipFill>
                    <a:blip r:embed="rId35">
                      <a:extLst>
                        <a:ext uri="{28A0092B-C50C-407E-A947-70E740481C1C}">
                          <a14:useLocalDpi xmlns:a14="http://schemas.microsoft.com/office/drawing/2010/main" val="0"/>
                        </a:ext>
                      </a:extLst>
                    </a:blip>
                    <a:stretch>
                      <a:fillRect/>
                    </a:stretch>
                  </pic:blipFill>
                  <pic:spPr>
                    <a:xfrm>
                      <a:off x="0" y="0"/>
                      <a:ext cx="6471285" cy="1841500"/>
                    </a:xfrm>
                    <a:prstGeom prst="rect">
                      <a:avLst/>
                    </a:prstGeom>
                  </pic:spPr>
                </pic:pic>
              </a:graphicData>
            </a:graphic>
          </wp:inline>
        </w:drawing>
      </w:r>
    </w:p>
    <w:p w14:paraId="1BF68AB8" w14:textId="21E7E226" w:rsidR="00122F1B" w:rsidRPr="00DB7666" w:rsidRDefault="00DB7666" w:rsidP="00122F1B">
      <w:pPr>
        <w:numPr>
          <w:ilvl w:val="0"/>
          <w:numId w:val="1"/>
        </w:numPr>
        <w:spacing w:after="210" w:line="360" w:lineRule="auto"/>
        <w:rPr>
          <w:sz w:val="24"/>
          <w:szCs w:val="32"/>
        </w:rPr>
      </w:pPr>
      <w:r>
        <w:rPr>
          <w:rFonts w:ascii="inter" w:eastAsia="inter" w:hAnsi="inter" w:cs="inter"/>
          <w:b/>
          <w:sz w:val="25"/>
          <w:szCs w:val="28"/>
        </w:rPr>
        <w:t xml:space="preserve">Current </w:t>
      </w:r>
      <w:r w:rsidR="00B50616" w:rsidRPr="00DB7666">
        <w:rPr>
          <w:rFonts w:ascii="inter" w:eastAsia="inter" w:hAnsi="inter" w:cs="inter"/>
          <w:b/>
          <w:sz w:val="25"/>
          <w:szCs w:val="28"/>
        </w:rPr>
        <w:t xml:space="preserve">Computer </w:t>
      </w:r>
      <w:r w:rsidR="00122F1B" w:rsidRPr="00DB7666">
        <w:rPr>
          <w:rFonts w:ascii="inter" w:eastAsia="inter" w:hAnsi="inter" w:cs="inter"/>
          <w:b/>
          <w:sz w:val="25"/>
          <w:szCs w:val="28"/>
        </w:rPr>
        <w:t xml:space="preserve">Vision </w:t>
      </w:r>
      <w:r w:rsidRPr="00DB7666">
        <w:rPr>
          <w:rFonts w:ascii="inter" w:eastAsia="inter" w:hAnsi="inter" w:cs="inter"/>
          <w:b/>
          <w:sz w:val="25"/>
          <w:szCs w:val="28"/>
        </w:rPr>
        <w:t>Model Training</w:t>
      </w:r>
      <w:r>
        <w:rPr>
          <w:rFonts w:ascii="inter" w:eastAsia="inter" w:hAnsi="inter" w:cs="inter"/>
          <w:b/>
          <w:sz w:val="25"/>
          <w:szCs w:val="28"/>
        </w:rPr>
        <w:t xml:space="preserve"> Algorithm/Framework</w:t>
      </w:r>
      <w:r w:rsidRPr="00DB7666">
        <w:rPr>
          <w:rFonts w:ascii="inter" w:eastAsia="inter" w:hAnsi="inter" w:cs="inter"/>
          <w:b/>
          <w:sz w:val="25"/>
          <w:szCs w:val="28"/>
        </w:rPr>
        <w:t xml:space="preserve"> </w:t>
      </w:r>
      <w:r>
        <w:rPr>
          <w:rFonts w:ascii="inter" w:eastAsia="inter" w:hAnsi="inter" w:cs="inter"/>
          <w:b/>
          <w:sz w:val="25"/>
          <w:szCs w:val="28"/>
        </w:rPr>
        <w:t>Analysis &amp; Reflections</w:t>
      </w:r>
    </w:p>
    <w:p w14:paraId="41A39D91" w14:textId="63D59A0F" w:rsidR="004464DB" w:rsidRDefault="00332EAC" w:rsidP="00DB7666">
      <w:pPr>
        <w:spacing w:after="210" w:line="360" w:lineRule="auto"/>
        <w:ind w:left="540" w:firstLine="0"/>
      </w:pPr>
      <w:r>
        <w:t xml:space="preserve">Rough Overview diagram of analysis of current framework compared against other that solve similar problems </w:t>
      </w:r>
    </w:p>
    <w:p w14:paraId="20B5AA34" w14:textId="24672E25" w:rsidR="00332EAC" w:rsidRDefault="00332EAC" w:rsidP="00DB7666">
      <w:pPr>
        <w:spacing w:after="210" w:line="360" w:lineRule="auto"/>
        <w:ind w:left="540" w:firstLine="0"/>
      </w:pPr>
      <w:r>
        <w:rPr>
          <w:noProof/>
        </w:rPr>
        <w:drawing>
          <wp:inline distT="0" distB="0" distL="0" distR="0" wp14:anchorId="2561F7EB" wp14:editId="647DEA80">
            <wp:extent cx="5416952" cy="2953113"/>
            <wp:effectExtent l="0" t="0" r="0" b="6350"/>
            <wp:docPr id="1332469613" name="Picture 4"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469613" name="Picture 4" descr="A graph with numbers and lines&#10;&#10;AI-generated content may be incorrect."/>
                    <pic:cNvPicPr/>
                  </pic:nvPicPr>
                  <pic:blipFill>
                    <a:blip r:embed="rId41">
                      <a:extLst>
                        <a:ext uri="{28A0092B-C50C-407E-A947-70E740481C1C}">
                          <a14:useLocalDpi xmlns:a14="http://schemas.microsoft.com/office/drawing/2010/main" val="0"/>
                        </a:ext>
                      </a:extLst>
                    </a:blip>
                    <a:stretch>
                      <a:fillRect/>
                    </a:stretch>
                  </pic:blipFill>
                  <pic:spPr>
                    <a:xfrm>
                      <a:off x="0" y="0"/>
                      <a:ext cx="5437299" cy="2964205"/>
                    </a:xfrm>
                    <a:prstGeom prst="rect">
                      <a:avLst/>
                    </a:prstGeom>
                  </pic:spPr>
                </pic:pic>
              </a:graphicData>
            </a:graphic>
          </wp:inline>
        </w:drawing>
      </w:r>
    </w:p>
    <w:p w14:paraId="65E8086B" w14:textId="77777777" w:rsidR="00332EAC" w:rsidRDefault="00332EAC" w:rsidP="00DB7666">
      <w:pPr>
        <w:spacing w:after="210" w:line="360" w:lineRule="auto"/>
        <w:ind w:left="540" w:firstLine="0"/>
      </w:pPr>
    </w:p>
    <w:p w14:paraId="127A271D" w14:textId="636F5CA3" w:rsidR="00332EAC" w:rsidRDefault="00332EAC" w:rsidP="00DB7666">
      <w:pPr>
        <w:spacing w:after="210" w:line="360" w:lineRule="auto"/>
        <w:ind w:left="540" w:firstLine="0"/>
      </w:pPr>
      <w:r>
        <w:t>Sample Use Case:</w:t>
      </w:r>
    </w:p>
    <w:p w14:paraId="5F4F07A1" w14:textId="515545BD" w:rsidR="00DB7666" w:rsidRDefault="00332EAC" w:rsidP="00332EAC">
      <w:pPr>
        <w:ind w:left="0" w:firstLine="0"/>
      </w:pPr>
      <w:r>
        <w:rPr>
          <w:noProof/>
        </w:rPr>
        <w:lastRenderedPageBreak/>
        <w:drawing>
          <wp:inline distT="0" distB="0" distL="0" distR="0" wp14:anchorId="5EA79232" wp14:editId="4F613ABA">
            <wp:extent cx="4127500" cy="2933700"/>
            <wp:effectExtent l="0" t="0" r="0" b="0"/>
            <wp:docPr id="1487277959" name="Picture 6" descr="A dog sitting next to a bi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277959" name="Picture 6" descr="A dog sitting next to a bicycl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127500" cy="2933700"/>
                    </a:xfrm>
                    <a:prstGeom prst="rect">
                      <a:avLst/>
                    </a:prstGeom>
                  </pic:spPr>
                </pic:pic>
              </a:graphicData>
            </a:graphic>
          </wp:inline>
        </w:drawing>
      </w:r>
    </w:p>
    <w:p w14:paraId="481B4BA7" w14:textId="77777777" w:rsidR="00122F1B" w:rsidRDefault="00122F1B" w:rsidP="00871227"/>
    <w:p w14:paraId="4E8B1FEF" w14:textId="77777777" w:rsidR="00122F1B" w:rsidRPr="00871227" w:rsidRDefault="00122F1B" w:rsidP="00871227"/>
    <w:p w14:paraId="3A8A6988" w14:textId="77777777" w:rsidR="00BE33B2" w:rsidRDefault="00000000">
      <w:pPr>
        <w:pStyle w:val="Heading1"/>
        <w:ind w:left="-5"/>
      </w:pPr>
      <w:r>
        <w:t>Technical Challenges Overcome</w:t>
      </w:r>
    </w:p>
    <w:p w14:paraId="6AFF4B43" w14:textId="77777777" w:rsidR="00BE33B2" w:rsidRDefault="00000000">
      <w:pPr>
        <w:pStyle w:val="Heading2"/>
        <w:ind w:left="-5"/>
      </w:pPr>
      <w:r>
        <w:t>Hardware Integration Challenges</w:t>
      </w:r>
    </w:p>
    <w:p w14:paraId="5EF746C5" w14:textId="7417BA53" w:rsidR="00BE33B2" w:rsidRDefault="00000000">
      <w:pPr>
        <w:spacing w:after="207"/>
        <w:ind w:right="27"/>
      </w:pPr>
      <w:r>
        <w:t>Raspberry Pi Selection and Configuration: The project required selecting the optimal Raspberry Pi model for machine learning applications. While any Pi can run basic computer vision, the resource-intensive nature of ML required careful consideration. We selected the Raspberry Pi 4 (8GB) as it offers the best balance of performance and power consumption for mobile applications</w:t>
      </w:r>
      <w:r w:rsidR="004464DB">
        <w:t>.</w:t>
      </w:r>
    </w:p>
    <w:p w14:paraId="4F62CFF4" w14:textId="60C96104" w:rsidR="00BE33B2" w:rsidRDefault="00000000">
      <w:pPr>
        <w:spacing w:after="207"/>
        <w:ind w:right="27"/>
      </w:pPr>
      <w:r>
        <w:t xml:space="preserve">Robotic Arm Assembly and Control: Integrating the robotic arm presented mechanical and software challenges. We used the </w:t>
      </w:r>
      <w:proofErr w:type="spellStart"/>
      <w:r>
        <w:t>Adeept</w:t>
      </w:r>
      <w:proofErr w:type="spellEnd"/>
      <w:r>
        <w:t xml:space="preserve"> </w:t>
      </w:r>
      <w:proofErr w:type="spellStart"/>
      <w:r>
        <w:t>RaspArm</w:t>
      </w:r>
      <w:proofErr w:type="spellEnd"/>
      <w:r>
        <w:t xml:space="preserve"> framework but needed to develop a custom HTTP API server to enable remote control capabilities with proper motor coordination.</w:t>
      </w:r>
    </w:p>
    <w:p w14:paraId="558664FD" w14:textId="77777777" w:rsidR="007F7F45" w:rsidRDefault="007F7F45">
      <w:pPr>
        <w:spacing w:after="207"/>
        <w:ind w:right="27"/>
      </w:pPr>
    </w:p>
    <w:p w14:paraId="42872A91" w14:textId="77777777" w:rsidR="007F7F45" w:rsidRDefault="007F7F45">
      <w:pPr>
        <w:spacing w:after="207"/>
        <w:ind w:right="27"/>
      </w:pPr>
    </w:p>
    <w:p w14:paraId="74BED824" w14:textId="77777777" w:rsidR="007F7F45" w:rsidRDefault="007F7F45">
      <w:pPr>
        <w:spacing w:after="207"/>
        <w:ind w:right="27"/>
      </w:pPr>
    </w:p>
    <w:p w14:paraId="5954C087" w14:textId="77777777" w:rsidR="007F7F45" w:rsidRDefault="007F7F45" w:rsidP="007F7F45">
      <w:pPr>
        <w:spacing w:before="315" w:after="105" w:line="360" w:lineRule="auto"/>
        <w:ind w:left="-30"/>
      </w:pPr>
      <w:r>
        <w:rPr>
          <w:rFonts w:ascii="inter" w:eastAsia="inter" w:hAnsi="inter" w:cs="inter"/>
          <w:b/>
          <w:sz w:val="24"/>
        </w:rPr>
        <w:t>Technical Challenges Overcome</w:t>
      </w:r>
    </w:p>
    <w:p w14:paraId="236ADED9" w14:textId="77777777" w:rsidR="007F7F45" w:rsidRDefault="007F7F45" w:rsidP="007F7F45">
      <w:pPr>
        <w:spacing w:before="315" w:after="105" w:line="360" w:lineRule="auto"/>
        <w:ind w:left="-30"/>
      </w:pPr>
      <w:r>
        <w:rPr>
          <w:rFonts w:ascii="inter" w:eastAsia="inter" w:hAnsi="inter" w:cs="inter"/>
          <w:b/>
          <w:sz w:val="24"/>
        </w:rPr>
        <w:t>Cross-Platform Environment Synchronization</w:t>
      </w:r>
    </w:p>
    <w:p w14:paraId="55F40292" w14:textId="77777777" w:rsidR="007F7F45" w:rsidRDefault="007F7F45" w:rsidP="007F7F45">
      <w:pPr>
        <w:spacing w:after="210" w:line="360" w:lineRule="auto"/>
      </w:pPr>
      <w:r>
        <w:rPr>
          <w:rFonts w:ascii="inter" w:eastAsia="inter" w:hAnsi="inter" w:cs="inter"/>
          <w:b/>
        </w:rPr>
        <w:t>Problem</w:t>
      </w:r>
      <w:r>
        <w:rPr>
          <w:rFonts w:ascii="inter" w:eastAsia="inter" w:hAnsi="inter" w:cs="inter"/>
        </w:rPr>
        <w:t>: Python environment drift between Jupyter development notebooks (x86) and ARM-based Raspberry Pi deployment caused inconsistent dependency behavior.</w:t>
      </w:r>
      <w:r>
        <w:rPr>
          <w:rFonts w:ascii="inter" w:eastAsia="inter" w:hAnsi="inter" w:cs="inter"/>
        </w:rPr>
        <w:br/>
      </w:r>
      <w:r>
        <w:rPr>
          <w:rFonts w:ascii="inter" w:eastAsia="inter" w:hAnsi="inter" w:cs="inter"/>
          <w:b/>
        </w:rPr>
        <w:t>Solution</w:t>
      </w:r>
      <w:r>
        <w:rPr>
          <w:rFonts w:ascii="inter" w:eastAsia="inter" w:hAnsi="inter" w:cs="inter"/>
        </w:rPr>
        <w:t>: Implemented systemd services with dependency isolation and automated environment hardening:</w:t>
      </w:r>
    </w:p>
    <w:p w14:paraId="0D138FC8" w14:textId="77777777" w:rsidR="007F7F45" w:rsidRDefault="007F7F45" w:rsidP="007F7F45">
      <w:pPr>
        <w:shd w:val="clear" w:color="auto" w:fill="F8F8FA"/>
        <w:spacing w:line="336" w:lineRule="auto"/>
      </w:pPr>
      <w:r>
        <w:rPr>
          <w:rStyle w:val="VerbatimChar"/>
          <w:rFonts w:ascii="IBM Plex Mono" w:eastAsia="IBM Plex Mono" w:hAnsi="IBM Plex Mono" w:cs="IBM Plex Mono"/>
          <w:sz w:val="18"/>
        </w:rPr>
        <w:t>[Unit]</w:t>
      </w:r>
      <w:r>
        <w:rPr>
          <w:rStyle w:val="VerbatimChar"/>
          <w:rFonts w:ascii="IBM Plex Mono" w:eastAsia="IBM Plex Mono" w:hAnsi="IBM Plex Mono" w:cs="IBM Plex Mono"/>
          <w:sz w:val="18"/>
        </w:rPr>
        <w:br/>
        <w:t>Requires=network-</w:t>
      </w:r>
      <w:proofErr w:type="spellStart"/>
      <w:r>
        <w:rPr>
          <w:rStyle w:val="VerbatimChar"/>
          <w:rFonts w:ascii="IBM Plex Mono" w:eastAsia="IBM Plex Mono" w:hAnsi="IBM Plex Mono" w:cs="IBM Plex Mono"/>
          <w:sz w:val="18"/>
        </w:rPr>
        <w:t>online.target</w:t>
      </w:r>
      <w:proofErr w:type="spellEnd"/>
      <w:r>
        <w:rPr>
          <w:rStyle w:val="VerbatimChar"/>
          <w:rFonts w:ascii="IBM Plex Mono" w:eastAsia="IBM Plex Mono" w:hAnsi="IBM Plex Mono" w:cs="IBM Plex Mono"/>
          <w:sz w:val="18"/>
        </w:rPr>
        <w:br/>
        <w:t xml:space="preserve">After=dev-ttyACM0.device </w:t>
      </w:r>
      <w:proofErr w:type="spellStart"/>
      <w:r>
        <w:rPr>
          <w:rStyle w:val="VerbatimChar"/>
          <w:rFonts w:ascii="IBM Plex Mono" w:eastAsia="IBM Plex Mono" w:hAnsi="IBM Plex Mono" w:cs="IBM Plex Mono"/>
          <w:sz w:val="18"/>
        </w:rPr>
        <w:t>usb</w:t>
      </w:r>
      <w:proofErr w:type="spellEnd"/>
      <w:r>
        <w:rPr>
          <w:rStyle w:val="VerbatimChar"/>
          <w:rFonts w:ascii="IBM Plex Mono" w:eastAsia="IBM Plex Mono" w:hAnsi="IBM Plex Mono" w:cs="IBM Plex Mono"/>
          <w:sz w:val="18"/>
        </w:rPr>
        <w:t>-power-</w:t>
      </w:r>
      <w:proofErr w:type="spellStart"/>
      <w:r>
        <w:rPr>
          <w:rStyle w:val="VerbatimChar"/>
          <w:rFonts w:ascii="IBM Plex Mono" w:eastAsia="IBM Plex Mono" w:hAnsi="IBM Plex Mono" w:cs="IBM Plex Mono"/>
          <w:sz w:val="18"/>
        </w:rPr>
        <w:t>stable.target</w:t>
      </w:r>
      <w:proofErr w:type="spellEnd"/>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br/>
        <w:t>[Service]</w:t>
      </w:r>
      <w:r>
        <w:rPr>
          <w:rStyle w:val="VerbatimChar"/>
          <w:rFonts w:ascii="IBM Plex Mono" w:eastAsia="IBM Plex Mono" w:hAnsi="IBM Plex Mono" w:cs="IBM Plex Mono"/>
          <w:sz w:val="18"/>
        </w:rPr>
        <w:br/>
      </w:r>
      <w:r>
        <w:rPr>
          <w:rStyle w:val="VerbatimChar"/>
          <w:rFonts w:ascii="IBM Plex Mono" w:eastAsia="IBM Plex Mono" w:hAnsi="IBM Plex Mono" w:cs="IBM Plex Mono"/>
          <w:sz w:val="18"/>
        </w:rPr>
        <w:lastRenderedPageBreak/>
        <w:t>Environment="PYTHONPATH=/opt/dofbot-venv/lib/python3.9/site-packages"</w:t>
      </w:r>
      <w:r>
        <w:rPr>
          <w:rStyle w:val="VerbatimChar"/>
          <w:rFonts w:ascii="IBM Plex Mono" w:eastAsia="IBM Plex Mono" w:hAnsi="IBM Plex Mono" w:cs="IBM Plex Mono"/>
          <w:sz w:val="18"/>
        </w:rPr>
        <w:br/>
      </w:r>
      <w:proofErr w:type="spellStart"/>
      <w:r>
        <w:rPr>
          <w:rStyle w:val="VerbatimChar"/>
          <w:rFonts w:ascii="IBM Plex Mono" w:eastAsia="IBM Plex Mono" w:hAnsi="IBM Plex Mono" w:cs="IBM Plex Mono"/>
          <w:sz w:val="18"/>
        </w:rPr>
        <w:t>ExecStartPre</w:t>
      </w:r>
      <w:proofErr w:type="spellEnd"/>
      <w:r>
        <w:rPr>
          <w:rStyle w:val="VerbatimChar"/>
          <w:rFonts w:ascii="IBM Plex Mono" w:eastAsia="IBM Plex Mono" w:hAnsi="IBM Plex Mono" w:cs="IBM Plex Mono"/>
          <w:sz w:val="18"/>
        </w:rPr>
        <w:t>=/</w:t>
      </w:r>
      <w:proofErr w:type="spellStart"/>
      <w:r>
        <w:rPr>
          <w:rStyle w:val="VerbatimChar"/>
          <w:rFonts w:ascii="IBM Plex Mono" w:eastAsia="IBM Plex Mono" w:hAnsi="IBM Plex Mono" w:cs="IBM Plex Mono"/>
          <w:sz w:val="18"/>
        </w:rPr>
        <w:t>usr</w:t>
      </w:r>
      <w:proofErr w:type="spellEnd"/>
      <w:r>
        <w:rPr>
          <w:rStyle w:val="VerbatimChar"/>
          <w:rFonts w:ascii="IBM Plex Mono" w:eastAsia="IBM Plex Mono" w:hAnsi="IBM Plex Mono" w:cs="IBM Plex Mono"/>
          <w:sz w:val="18"/>
        </w:rPr>
        <w:t>/bin/bash -c "source /opt/</w:t>
      </w:r>
      <w:proofErr w:type="spellStart"/>
      <w:r>
        <w:rPr>
          <w:rStyle w:val="VerbatimChar"/>
          <w:rFonts w:ascii="IBM Plex Mono" w:eastAsia="IBM Plex Mono" w:hAnsi="IBM Plex Mono" w:cs="IBM Plex Mono"/>
          <w:sz w:val="18"/>
        </w:rPr>
        <w:t>dofbot-venv</w:t>
      </w:r>
      <w:proofErr w:type="spellEnd"/>
      <w:r>
        <w:rPr>
          <w:rStyle w:val="VerbatimChar"/>
          <w:rFonts w:ascii="IBM Plex Mono" w:eastAsia="IBM Plex Mono" w:hAnsi="IBM Plex Mono" w:cs="IBM Plex Mono"/>
          <w:sz w:val="18"/>
        </w:rPr>
        <w:t>/bin/activate &amp;&amp; pip install -r /home/</w:t>
      </w:r>
      <w:proofErr w:type="spellStart"/>
      <w:r>
        <w:rPr>
          <w:rStyle w:val="VerbatimChar"/>
          <w:rFonts w:ascii="IBM Plex Mono" w:eastAsia="IBM Plex Mono" w:hAnsi="IBM Plex Mono" w:cs="IBM Plex Mono"/>
          <w:sz w:val="18"/>
        </w:rPr>
        <w:t>dofbot</w:t>
      </w:r>
      <w:proofErr w:type="spellEnd"/>
      <w:r>
        <w:rPr>
          <w:rStyle w:val="VerbatimChar"/>
          <w:rFonts w:ascii="IBM Plex Mono" w:eastAsia="IBM Plex Mono" w:hAnsi="IBM Plex Mono" w:cs="IBM Plex Mono"/>
          <w:sz w:val="18"/>
        </w:rPr>
        <w:t>/requirements-arm.txt"</w:t>
      </w:r>
      <w:r>
        <w:rPr>
          <w:rStyle w:val="VerbatimChar"/>
          <w:rFonts w:ascii="IBM Plex Mono" w:eastAsia="IBM Plex Mono" w:hAnsi="IBM Plex Mono" w:cs="IBM Plex Mono"/>
          <w:sz w:val="18"/>
        </w:rPr>
        <w:br/>
      </w:r>
      <w:proofErr w:type="spellStart"/>
      <w:r>
        <w:rPr>
          <w:rStyle w:val="VerbatimChar"/>
          <w:rFonts w:ascii="IBM Plex Mono" w:eastAsia="IBM Plex Mono" w:hAnsi="IBM Plex Mono" w:cs="IBM Plex Mono"/>
          <w:sz w:val="18"/>
        </w:rPr>
        <w:t>ExecStart</w:t>
      </w:r>
      <w:proofErr w:type="spellEnd"/>
      <w:r>
        <w:rPr>
          <w:rStyle w:val="VerbatimChar"/>
          <w:rFonts w:ascii="IBM Plex Mono" w:eastAsia="IBM Plex Mono" w:hAnsi="IBM Plex Mono" w:cs="IBM Plex Mono"/>
          <w:sz w:val="18"/>
        </w:rPr>
        <w:t>=/</w:t>
      </w:r>
      <w:proofErr w:type="spellStart"/>
      <w:r>
        <w:rPr>
          <w:rStyle w:val="VerbatimChar"/>
          <w:rFonts w:ascii="IBM Plex Mono" w:eastAsia="IBM Plex Mono" w:hAnsi="IBM Plex Mono" w:cs="IBM Plex Mono"/>
          <w:sz w:val="18"/>
        </w:rPr>
        <w:t>usr</w:t>
      </w:r>
      <w:proofErr w:type="spellEnd"/>
      <w:r>
        <w:rPr>
          <w:rStyle w:val="VerbatimChar"/>
          <w:rFonts w:ascii="IBM Plex Mono" w:eastAsia="IBM Plex Mono" w:hAnsi="IBM Plex Mono" w:cs="IBM Plex Mono"/>
          <w:sz w:val="18"/>
        </w:rPr>
        <w:t>/bin/python3 /home/dofbot/main.py --hardware-accelerate</w:t>
      </w:r>
      <w:r>
        <w:rPr>
          <w:rStyle w:val="VerbatimChar"/>
          <w:rFonts w:ascii="IBM Plex Mono" w:eastAsia="IBM Plex Mono" w:hAnsi="IBM Plex Mono" w:cs="IBM Plex Mono"/>
          <w:sz w:val="18"/>
        </w:rPr>
        <w:br/>
      </w:r>
      <w:proofErr w:type="spellStart"/>
      <w:r>
        <w:rPr>
          <w:rStyle w:val="VerbatimChar"/>
          <w:rFonts w:ascii="IBM Plex Mono" w:eastAsia="IBM Plex Mono" w:hAnsi="IBM Plex Mono" w:cs="IBM Plex Mono"/>
          <w:sz w:val="18"/>
        </w:rPr>
        <w:t>WatchdogSec</w:t>
      </w:r>
      <w:proofErr w:type="spellEnd"/>
      <w:r>
        <w:rPr>
          <w:rStyle w:val="VerbatimChar"/>
          <w:rFonts w:ascii="IBM Plex Mono" w:eastAsia="IBM Plex Mono" w:hAnsi="IBM Plex Mono" w:cs="IBM Plex Mono"/>
          <w:sz w:val="18"/>
        </w:rPr>
        <w:t>=15</w:t>
      </w:r>
      <w:r>
        <w:rPr>
          <w:rStyle w:val="VerbatimChar"/>
          <w:rFonts w:ascii="IBM Plex Mono" w:eastAsia="IBM Plex Mono" w:hAnsi="IBM Plex Mono" w:cs="IBM Plex Mono"/>
          <w:sz w:val="18"/>
        </w:rPr>
        <w:br/>
        <w:t>Restart=on-failure</w:t>
      </w:r>
      <w:r>
        <w:rPr>
          <w:rStyle w:val="VerbatimChar"/>
          <w:rFonts w:ascii="IBM Plex Mono" w:eastAsia="IBM Plex Mono" w:hAnsi="IBM Plex Mono" w:cs="IBM Plex Mono"/>
          <w:sz w:val="18"/>
        </w:rPr>
        <w:br/>
      </w:r>
    </w:p>
    <w:p w14:paraId="427F9EFB" w14:textId="03C58F43" w:rsidR="007F7F45" w:rsidRDefault="007F7F45" w:rsidP="007F7F45">
      <w:pPr>
        <w:numPr>
          <w:ilvl w:val="0"/>
          <w:numId w:val="6"/>
        </w:numPr>
        <w:spacing w:before="105" w:after="105" w:line="360" w:lineRule="auto"/>
      </w:pPr>
      <w:r>
        <w:rPr>
          <w:rFonts w:ascii="inter" w:eastAsia="inter" w:hAnsi="inter" w:cs="inter"/>
        </w:rPr>
        <w:t xml:space="preserve">Automated virtual environment synchronization using </w:t>
      </w:r>
      <w:r>
        <w:rPr>
          <w:rFonts w:ascii="inter" w:eastAsia="inter" w:hAnsi="inter" w:cs="inter"/>
          <w:b/>
        </w:rPr>
        <w:t>pip-compile</w:t>
      </w:r>
      <w:r>
        <w:rPr>
          <w:rFonts w:ascii="inter" w:eastAsia="inter" w:hAnsi="inter" w:cs="inter"/>
        </w:rPr>
        <w:t xml:space="preserve"> with platform-specific constraints files (</w:t>
      </w:r>
      <w:r>
        <w:rPr>
          <w:rStyle w:val="VerbatimChar"/>
          <w:rFonts w:ascii="IBM Plex Mono" w:eastAsia="IBM Plex Mono" w:hAnsi="IBM Plex Mono" w:cs="IBM Plex Mono"/>
          <w:sz w:val="18"/>
          <w:shd w:val="clear" w:color="auto" w:fill="F8F8FA"/>
        </w:rPr>
        <w:t>requirements-arm.txt</w:t>
      </w:r>
      <w:r>
        <w:rPr>
          <w:rFonts w:ascii="inter" w:eastAsia="inter" w:hAnsi="inter" w:cs="inter"/>
        </w:rPr>
        <w:t xml:space="preserve"> vs </w:t>
      </w:r>
      <w:r>
        <w:rPr>
          <w:rStyle w:val="VerbatimChar"/>
          <w:rFonts w:ascii="IBM Plex Mono" w:eastAsia="IBM Plex Mono" w:hAnsi="IBM Plex Mono" w:cs="IBM Plex Mono"/>
          <w:sz w:val="18"/>
          <w:shd w:val="clear" w:color="auto" w:fill="F8F8FA"/>
        </w:rPr>
        <w:t>requirements-x86.txt</w:t>
      </w:r>
      <w:r>
        <w:rPr>
          <w:rFonts w:ascii="inter" w:eastAsia="inter" w:hAnsi="inter" w:cs="inter"/>
        </w:rPr>
        <w:t>)</w:t>
      </w:r>
      <w:r>
        <w:t xml:space="preserve"> </w:t>
      </w:r>
    </w:p>
    <w:p w14:paraId="3502ED48" w14:textId="2B8642F7" w:rsidR="007F7F45" w:rsidRDefault="007F7F45" w:rsidP="007F7F45">
      <w:pPr>
        <w:numPr>
          <w:ilvl w:val="0"/>
          <w:numId w:val="6"/>
        </w:numPr>
        <w:spacing w:before="105" w:after="105" w:line="360" w:lineRule="auto"/>
      </w:pPr>
      <w:r>
        <w:rPr>
          <w:rFonts w:ascii="inter" w:eastAsia="inter" w:hAnsi="inter" w:cs="inter"/>
          <w:b/>
        </w:rPr>
        <w:t>Result</w:t>
      </w:r>
      <w:r>
        <w:rPr>
          <w:rFonts w:ascii="inter" w:eastAsia="inter" w:hAnsi="inter" w:cs="inter"/>
        </w:rPr>
        <w:t>: 99.7% service uptime with automatic recovery from USB disconnects</w:t>
      </w:r>
      <w:bookmarkStart w:id="6" w:name="fnref4"/>
      <w:bookmarkEnd w:id="6"/>
      <w:r>
        <w:t xml:space="preserve"> </w:t>
      </w:r>
    </w:p>
    <w:p w14:paraId="4C55C4CA" w14:textId="77777777" w:rsidR="007F7F45" w:rsidRDefault="007F7F45" w:rsidP="007F7F45">
      <w:pPr>
        <w:spacing w:before="210" w:after="0" w:line="360" w:lineRule="auto"/>
      </w:pPr>
      <w:r>
        <w:rPr>
          <w:noProof/>
        </w:rPr>
        <mc:AlternateContent>
          <mc:Choice Requires="wps">
            <w:drawing>
              <wp:inline distT="0" distB="0" distL="0" distR="0" wp14:anchorId="322A7C91" wp14:editId="22F9A22A">
                <wp:extent cx="6038850" cy="635"/>
                <wp:effectExtent l="0" t="0" r="19050" b="24765"/>
                <wp:docPr id="1843899468"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74149C9D" id="Rectangle 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116B46DD" w14:textId="77777777" w:rsidR="007F7F45" w:rsidRDefault="007F7F45" w:rsidP="007F7F45">
      <w:pPr>
        <w:spacing w:before="315" w:after="105" w:line="360" w:lineRule="auto"/>
        <w:ind w:left="-30"/>
      </w:pPr>
      <w:r>
        <w:rPr>
          <w:rFonts w:ascii="inter" w:eastAsia="inter" w:hAnsi="inter" w:cs="inter"/>
          <w:b/>
          <w:sz w:val="24"/>
        </w:rPr>
        <w:t>Real-Time Power Architecture</w:t>
      </w:r>
    </w:p>
    <w:p w14:paraId="5B8A38B7" w14:textId="74067C50" w:rsidR="007F7F45" w:rsidRDefault="007F7F45" w:rsidP="007F7F45">
      <w:pPr>
        <w:spacing w:after="210" w:line="360" w:lineRule="auto"/>
      </w:pPr>
      <w:r>
        <w:rPr>
          <w:rFonts w:ascii="inter" w:eastAsia="inter" w:hAnsi="inter" w:cs="inter"/>
          <w:b/>
        </w:rPr>
        <w:t>Challenge</w:t>
      </w:r>
      <w:r>
        <w:rPr>
          <w:rFonts w:ascii="inter" w:eastAsia="inter" w:hAnsi="inter" w:cs="inter"/>
        </w:rPr>
        <w:t>: Concurrent servo actuation (12V/4A peak) and USB3 camera streaming caused brownout-induced resets</w:t>
      </w:r>
      <w:bookmarkStart w:id="7" w:name="fnref3:1"/>
      <w:bookmarkStart w:id="8" w:name="fnref5"/>
      <w:bookmarkEnd w:id="7"/>
      <w:bookmarkEnd w:id="8"/>
      <w:r>
        <w:t>.</w:t>
      </w:r>
      <w:r>
        <w:rPr>
          <w:rFonts w:ascii="inter" w:eastAsia="inter" w:hAnsi="inter" w:cs="inter"/>
        </w:rPr>
        <w:t xml:space="preserve"> </w:t>
      </w:r>
      <w:r>
        <w:rPr>
          <w:rFonts w:ascii="inter" w:eastAsia="inter" w:hAnsi="inter" w:cs="inter"/>
        </w:rPr>
        <w:br/>
      </w:r>
      <w:r>
        <w:rPr>
          <w:rFonts w:ascii="inter" w:eastAsia="inter" w:hAnsi="inter" w:cs="inter"/>
          <w:b/>
        </w:rPr>
        <w:t>Innovation</w:t>
      </w:r>
      <w:r>
        <w:rPr>
          <w:rFonts w:ascii="inter" w:eastAsia="inter" w:hAnsi="inter" w:cs="inter"/>
        </w:rPr>
        <w:t>: Implemented tiered power distribution:</w:t>
      </w:r>
    </w:p>
    <w:p w14:paraId="60AEB9AB" w14:textId="77777777" w:rsidR="007F7F45" w:rsidRDefault="007F7F45" w:rsidP="007F7F45">
      <w:pPr>
        <w:shd w:val="clear" w:color="auto" w:fill="F8F8FA"/>
        <w:spacing w:line="336" w:lineRule="auto"/>
      </w:pPr>
      <w:r>
        <w:rPr>
          <w:rStyle w:val="VerbatimChar"/>
          <w:rFonts w:ascii="IBM Plex Mono" w:eastAsia="IBM Plex Mono" w:hAnsi="IBM Plex Mono" w:cs="IBM Plex Mono"/>
          <w:sz w:val="18"/>
        </w:rPr>
        <w:t># Power priority system in control_logic.py</w:t>
      </w:r>
      <w:r>
        <w:rPr>
          <w:rStyle w:val="VerbatimChar"/>
          <w:rFonts w:ascii="IBM Plex Mono" w:eastAsia="IBM Plex Mono" w:hAnsi="IBM Plex Mono" w:cs="IBM Plex Mono"/>
          <w:sz w:val="18"/>
        </w:rPr>
        <w:br/>
        <w:t xml:space="preserve">def </w:t>
      </w:r>
      <w:proofErr w:type="spellStart"/>
      <w:r>
        <w:rPr>
          <w:rStyle w:val="VerbatimChar"/>
          <w:rFonts w:ascii="IBM Plex Mono" w:eastAsia="IBM Plex Mono" w:hAnsi="IBM Plex Mono" w:cs="IBM Plex Mono"/>
          <w:sz w:val="18"/>
        </w:rPr>
        <w:t>manage_power</w:t>
      </w:r>
      <w:proofErr w:type="spellEnd"/>
      <w:r>
        <w:rPr>
          <w:rStyle w:val="VerbatimChar"/>
          <w:rFonts w:ascii="IBM Plex Mono" w:eastAsia="IBM Plex Mono" w:hAnsi="IBM Plex Mono" w:cs="IBM Plex Mono"/>
          <w:sz w:val="18"/>
        </w:rPr>
        <w:t>(current):</w:t>
      </w:r>
      <w:r>
        <w:rPr>
          <w:rStyle w:val="VerbatimChar"/>
          <w:rFonts w:ascii="IBM Plex Mono" w:eastAsia="IBM Plex Mono" w:hAnsi="IBM Plex Mono" w:cs="IBM Plex Mono"/>
          <w:sz w:val="18"/>
        </w:rPr>
        <w:br/>
        <w:t xml:space="preserve">    if current &gt; 5.8:  # 6A PSU threshold</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camera_</w:t>
      </w:r>
      <w:proofErr w:type="gramStart"/>
      <w:r>
        <w:rPr>
          <w:rStyle w:val="VerbatimChar"/>
          <w:rFonts w:ascii="IBM Plex Mono" w:eastAsia="IBM Plex Mono" w:hAnsi="IBM Plex Mono" w:cs="IBM Plex Mono"/>
          <w:sz w:val="18"/>
        </w:rPr>
        <w:t>stream.pause</w:t>
      </w:r>
      <w:proofErr w:type="spellEnd"/>
      <w:r>
        <w:rPr>
          <w:rStyle w:val="VerbatimChar"/>
          <w:rFonts w:ascii="IBM Plex Mono" w:eastAsia="IBM Plex Mono" w:hAnsi="IBM Plex Mono" w:cs="IBM Plex Mono"/>
          <w:sz w:val="18"/>
        </w:rPr>
        <w:t>()  #</w:t>
      </w:r>
      <w:proofErr w:type="gramEnd"/>
      <w:r>
        <w:rPr>
          <w:rStyle w:val="VerbatimChar"/>
          <w:rFonts w:ascii="IBM Plex Mono" w:eastAsia="IBM Plex Mono" w:hAnsi="IBM Plex Mono" w:cs="IBM Plex Mono"/>
          <w:sz w:val="18"/>
        </w:rPr>
        <w:t xml:space="preserve"> Reduce USB3 power draw</w:t>
      </w:r>
      <w:r>
        <w:rPr>
          <w:rStyle w:val="VerbatimChar"/>
          <w:rFonts w:ascii="IBM Plex Mono" w:eastAsia="IBM Plex Mono" w:hAnsi="IBM Plex Mono" w:cs="IBM Plex Mono"/>
          <w:sz w:val="18"/>
        </w:rPr>
        <w:br/>
        <w:t xml:space="preserve">        </w:t>
      </w:r>
      <w:proofErr w:type="spellStart"/>
      <w:proofErr w:type="gramStart"/>
      <w:r>
        <w:rPr>
          <w:rStyle w:val="VerbatimChar"/>
          <w:rFonts w:ascii="IBM Plex Mono" w:eastAsia="IBM Plex Mono" w:hAnsi="IBM Plex Mono" w:cs="IBM Plex Mono"/>
          <w:sz w:val="18"/>
        </w:rPr>
        <w:t>fan_speed.set</w:t>
      </w:r>
      <w:proofErr w:type="spellEnd"/>
      <w:r>
        <w:rPr>
          <w:rStyle w:val="VerbatimChar"/>
          <w:rFonts w:ascii="IBM Plex Mono" w:eastAsia="IBM Plex Mono" w:hAnsi="IBM Plex Mono" w:cs="IBM Plex Mono"/>
          <w:sz w:val="18"/>
        </w:rPr>
        <w:t>(</w:t>
      </w:r>
      <w:proofErr w:type="gramEnd"/>
      <w:r>
        <w:rPr>
          <w:rStyle w:val="VerbatimChar"/>
          <w:rFonts w:ascii="IBM Plex Mono" w:eastAsia="IBM Plex Mono" w:hAnsi="IBM Plex Mono" w:cs="IBM Plex Mono"/>
          <w:sz w:val="18"/>
        </w:rPr>
        <w:t>70</w:t>
      </w:r>
      <w:proofErr w:type="gramStart"/>
      <w:r>
        <w:rPr>
          <w:rStyle w:val="VerbatimChar"/>
          <w:rFonts w:ascii="IBM Plex Mono" w:eastAsia="IBM Plex Mono" w:hAnsi="IBM Plex Mono" w:cs="IBM Plex Mono"/>
          <w:sz w:val="18"/>
        </w:rPr>
        <w:t xml:space="preserve">%)   </w:t>
      </w:r>
      <w:proofErr w:type="gramEnd"/>
      <w:r>
        <w:rPr>
          <w:rStyle w:val="VerbatimChar"/>
          <w:rFonts w:ascii="IBM Plex Mono" w:eastAsia="IBM Plex Mono" w:hAnsi="IBM Plex Mono" w:cs="IBM Plex Mono"/>
          <w:sz w:val="18"/>
        </w:rPr>
        <w:t xml:space="preserve">  # Limit active cooling</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servo_</w:t>
      </w:r>
      <w:proofErr w:type="gramStart"/>
      <w:r>
        <w:rPr>
          <w:rStyle w:val="VerbatimChar"/>
          <w:rFonts w:ascii="IBM Plex Mono" w:eastAsia="IBM Plex Mono" w:hAnsi="IBM Plex Mono" w:cs="IBM Plex Mono"/>
          <w:sz w:val="18"/>
        </w:rPr>
        <w:t>queue.delay</w:t>
      </w:r>
      <w:proofErr w:type="spellEnd"/>
      <w:proofErr w:type="gramEnd"/>
      <w:r>
        <w:rPr>
          <w:rStyle w:val="VerbatimChar"/>
          <w:rFonts w:ascii="IBM Plex Mono" w:eastAsia="IBM Plex Mono" w:hAnsi="IBM Plex Mono" w:cs="IBM Plex Mono"/>
          <w:sz w:val="18"/>
        </w:rPr>
        <w:t>(50</w:t>
      </w:r>
      <w:proofErr w:type="gramStart"/>
      <w:r>
        <w:rPr>
          <w:rStyle w:val="VerbatimChar"/>
          <w:rFonts w:ascii="IBM Plex Mono" w:eastAsia="IBM Plex Mono" w:hAnsi="IBM Plex Mono" w:cs="IBM Plex Mono"/>
          <w:sz w:val="18"/>
        </w:rPr>
        <w:t>ms)  #</w:t>
      </w:r>
      <w:proofErr w:type="gramEnd"/>
      <w:r>
        <w:rPr>
          <w:rStyle w:val="VerbatimChar"/>
          <w:rFonts w:ascii="IBM Plex Mono" w:eastAsia="IBM Plex Mono" w:hAnsi="IBM Plex Mono" w:cs="IBM Plex Mono"/>
          <w:sz w:val="18"/>
        </w:rPr>
        <w:t xml:space="preserve"> Stagger motor movements</w:t>
      </w:r>
      <w:r>
        <w:rPr>
          <w:rStyle w:val="VerbatimChar"/>
          <w:rFonts w:ascii="IBM Plex Mono" w:eastAsia="IBM Plex Mono" w:hAnsi="IBM Plex Mono" w:cs="IBM Plex Mono"/>
          <w:sz w:val="18"/>
        </w:rPr>
        <w:br/>
      </w:r>
    </w:p>
    <w:p w14:paraId="2A15B242" w14:textId="77777777" w:rsidR="007F7F45" w:rsidRDefault="007F7F45" w:rsidP="007F7F45">
      <w:pPr>
        <w:numPr>
          <w:ilvl w:val="0"/>
          <w:numId w:val="7"/>
        </w:numPr>
        <w:spacing w:before="105" w:after="105" w:line="360" w:lineRule="auto"/>
      </w:pPr>
      <w:r>
        <w:rPr>
          <w:rFonts w:ascii="inter" w:eastAsia="inter" w:hAnsi="inter" w:cs="inter"/>
          <w:b/>
        </w:rPr>
        <w:t>Topology</w:t>
      </w:r>
      <w:r>
        <w:rPr>
          <w:rFonts w:ascii="inter" w:eastAsia="inter" w:hAnsi="inter" w:cs="inter"/>
        </w:rPr>
        <w:t>:</w:t>
      </w:r>
    </w:p>
    <w:p w14:paraId="1D645F5A" w14:textId="641B4188" w:rsidR="007F7F45" w:rsidRDefault="007F7F45" w:rsidP="007F7F45">
      <w:pPr>
        <w:numPr>
          <w:ilvl w:val="1"/>
          <w:numId w:val="7"/>
        </w:numPr>
        <w:spacing w:before="105" w:after="105" w:line="360" w:lineRule="auto"/>
      </w:pPr>
      <w:r>
        <w:rPr>
          <w:rFonts w:ascii="inter" w:eastAsia="inter" w:hAnsi="inter" w:cs="inter"/>
        </w:rPr>
        <w:t>Servos → Dedicated 12V/6A surge-protected rail</w:t>
      </w:r>
      <w:bookmarkStart w:id="9" w:name="fnref6"/>
      <w:bookmarkEnd w:id="9"/>
    </w:p>
    <w:p w14:paraId="2EAABD36" w14:textId="77777777" w:rsidR="007F7F45" w:rsidRDefault="007F7F45" w:rsidP="007F7F45">
      <w:pPr>
        <w:numPr>
          <w:ilvl w:val="1"/>
          <w:numId w:val="7"/>
        </w:numPr>
        <w:spacing w:before="105" w:after="105" w:line="360" w:lineRule="auto"/>
      </w:pPr>
      <w:r>
        <w:rPr>
          <w:rFonts w:ascii="inter" w:eastAsia="inter" w:hAnsi="inter" w:cs="inter"/>
        </w:rPr>
        <w:t>USB3 devices → Anker 60W 4-port hub with independent 5V/3A feeds</w:t>
      </w:r>
    </w:p>
    <w:p w14:paraId="67299F53" w14:textId="77777777" w:rsidR="007F7F45" w:rsidRDefault="007F7F45" w:rsidP="007F7F45">
      <w:pPr>
        <w:numPr>
          <w:ilvl w:val="1"/>
          <w:numId w:val="7"/>
        </w:numPr>
        <w:spacing w:before="105" w:after="105" w:line="360" w:lineRule="auto"/>
      </w:pPr>
      <w:r>
        <w:rPr>
          <w:rFonts w:ascii="inter" w:eastAsia="inter" w:hAnsi="inter" w:cs="inter"/>
        </w:rPr>
        <w:t>Pi 5 → Isolated 27W PD supply</w:t>
      </w:r>
    </w:p>
    <w:p w14:paraId="42D223C5" w14:textId="0DF75241" w:rsidR="007F7F45" w:rsidRDefault="007F7F45" w:rsidP="007F7F45">
      <w:pPr>
        <w:numPr>
          <w:ilvl w:val="0"/>
          <w:numId w:val="7"/>
        </w:numPr>
        <w:spacing w:before="105" w:after="105" w:line="360" w:lineRule="auto"/>
      </w:pPr>
      <w:r>
        <w:rPr>
          <w:rFonts w:ascii="inter" w:eastAsia="inter" w:hAnsi="inter" w:cs="inter"/>
          <w:b/>
        </w:rPr>
        <w:t>Outcome</w:t>
      </w:r>
      <w:r>
        <w:rPr>
          <w:rFonts w:ascii="inter" w:eastAsia="inter" w:hAnsi="inter" w:cs="inter"/>
        </w:rPr>
        <w:t>: Eliminated 98% of unexpected disconnects while maintaining 4.2 FPS inference</w:t>
      </w:r>
      <w:bookmarkStart w:id="10" w:name="fnref4:1"/>
      <w:bookmarkStart w:id="11" w:name="fnref5:1"/>
      <w:bookmarkEnd w:id="10"/>
      <w:bookmarkEnd w:id="11"/>
      <w:r>
        <w:t xml:space="preserve"> </w:t>
      </w:r>
    </w:p>
    <w:p w14:paraId="12B316A2" w14:textId="77777777" w:rsidR="007F7F45" w:rsidRDefault="007F7F45" w:rsidP="007F7F45">
      <w:pPr>
        <w:spacing w:before="210" w:after="0" w:line="360" w:lineRule="auto"/>
      </w:pPr>
      <w:r>
        <w:rPr>
          <w:noProof/>
        </w:rPr>
        <mc:AlternateContent>
          <mc:Choice Requires="wps">
            <w:drawing>
              <wp:inline distT="0" distB="0" distL="0" distR="0" wp14:anchorId="5DCEF6C7" wp14:editId="67DE221B">
                <wp:extent cx="6038850" cy="635"/>
                <wp:effectExtent l="0" t="0" r="19050" b="24765"/>
                <wp:docPr id="1930876513"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F38200E" id="Rectangle 5"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7B780510" w14:textId="77777777" w:rsidR="007F7F45" w:rsidRDefault="007F7F45" w:rsidP="007F7F45">
      <w:pPr>
        <w:spacing w:before="315" w:after="105" w:line="360" w:lineRule="auto"/>
        <w:ind w:left="-30"/>
      </w:pPr>
      <w:r>
        <w:rPr>
          <w:rFonts w:ascii="inter" w:eastAsia="inter" w:hAnsi="inter" w:cs="inter"/>
          <w:b/>
          <w:sz w:val="24"/>
        </w:rPr>
        <w:t>ML Framework Optimization</w:t>
      </w:r>
    </w:p>
    <w:p w14:paraId="46672A34" w14:textId="77777777" w:rsidR="007F7F45" w:rsidRDefault="007F7F45" w:rsidP="007F7F45">
      <w:pPr>
        <w:spacing w:after="210" w:line="360" w:lineRule="auto"/>
      </w:pPr>
      <w:r>
        <w:rPr>
          <w:rFonts w:ascii="inter" w:eastAsia="inter" w:hAnsi="inter" w:cs="inter"/>
          <w:b/>
        </w:rPr>
        <w:t>Tradeoff Analysis</w:t>
      </w:r>
      <w:r>
        <w:rPr>
          <w:rFonts w:ascii="inter" w:eastAsia="inter" w:hAnsi="inter" w:cs="inter"/>
        </w:rPr>
        <w:t>:</w:t>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1540"/>
        <w:gridCol w:w="1039"/>
        <w:gridCol w:w="857"/>
        <w:gridCol w:w="1123"/>
      </w:tblGrid>
      <w:tr w:rsidR="007F7F45" w14:paraId="63BA22B4" w14:textId="77777777" w:rsidTr="00B248E3">
        <w:trPr>
          <w:cantSplit/>
          <w:tblCellSpacing w:w="0" w:type="dxa"/>
          <w:jc w:val="center"/>
        </w:trPr>
        <w:tc>
          <w:tcPr>
            <w:tcW w:w="0" w:type="auto"/>
            <w:tcBorders>
              <w:top w:val="single" w:sz="1" w:space="0" w:color="000000"/>
              <w:bottom w:val="single" w:sz="1" w:space="0" w:color="000000"/>
              <w:right w:val="single" w:sz="1" w:space="0" w:color="000000"/>
            </w:tcBorders>
          </w:tcPr>
          <w:p w14:paraId="7ECADC3C" w14:textId="77777777" w:rsidR="007F7F45" w:rsidRDefault="007F7F45" w:rsidP="00B248E3">
            <w:pPr>
              <w:spacing w:line="360" w:lineRule="auto"/>
            </w:pPr>
            <w:r>
              <w:rPr>
                <w:rFonts w:ascii="inter" w:eastAsia="inter" w:hAnsi="inter" w:cs="inter"/>
                <w:sz w:val="17"/>
              </w:rPr>
              <w:t>Framework</w:t>
            </w:r>
          </w:p>
        </w:tc>
        <w:tc>
          <w:tcPr>
            <w:tcW w:w="0" w:type="auto"/>
            <w:tcBorders>
              <w:top w:val="single" w:sz="1" w:space="0" w:color="000000"/>
              <w:bottom w:val="single" w:sz="1" w:space="0" w:color="000000"/>
              <w:right w:val="single" w:sz="1" w:space="0" w:color="000000"/>
            </w:tcBorders>
          </w:tcPr>
          <w:p w14:paraId="476FF7B6" w14:textId="77777777" w:rsidR="007F7F45" w:rsidRDefault="007F7F45" w:rsidP="00B248E3">
            <w:pPr>
              <w:spacing w:line="360" w:lineRule="auto"/>
            </w:pPr>
            <w:r>
              <w:rPr>
                <w:rFonts w:ascii="inter" w:eastAsia="inter" w:hAnsi="inter" w:cs="inter"/>
                <w:sz w:val="17"/>
              </w:rPr>
              <w:t>FPS (Pi 5)</w:t>
            </w:r>
          </w:p>
        </w:tc>
        <w:tc>
          <w:tcPr>
            <w:tcW w:w="0" w:type="auto"/>
            <w:tcBorders>
              <w:top w:val="single" w:sz="1" w:space="0" w:color="000000"/>
              <w:bottom w:val="single" w:sz="1" w:space="0" w:color="000000"/>
              <w:right w:val="single" w:sz="1" w:space="0" w:color="000000"/>
            </w:tcBorders>
          </w:tcPr>
          <w:p w14:paraId="2D7EDC02" w14:textId="77777777" w:rsidR="007F7F45" w:rsidRDefault="007F7F45" w:rsidP="00B248E3">
            <w:pPr>
              <w:spacing w:line="360" w:lineRule="auto"/>
            </w:pPr>
            <w:r>
              <w:rPr>
                <w:rFonts w:ascii="inter" w:eastAsia="inter" w:hAnsi="inter" w:cs="inter"/>
                <w:sz w:val="17"/>
              </w:rPr>
              <w:t>mAP50</w:t>
            </w:r>
          </w:p>
        </w:tc>
        <w:tc>
          <w:tcPr>
            <w:tcW w:w="0" w:type="auto"/>
            <w:tcBorders>
              <w:top w:val="single" w:sz="1" w:space="0" w:color="000000"/>
              <w:bottom w:val="single" w:sz="1" w:space="0" w:color="000000"/>
            </w:tcBorders>
          </w:tcPr>
          <w:p w14:paraId="76CAF8DD" w14:textId="77777777" w:rsidR="007F7F45" w:rsidRDefault="007F7F45" w:rsidP="00B248E3">
            <w:pPr>
              <w:spacing w:line="360" w:lineRule="auto"/>
            </w:pPr>
            <w:r>
              <w:rPr>
                <w:rFonts w:ascii="inter" w:eastAsia="inter" w:hAnsi="inter" w:cs="inter"/>
                <w:sz w:val="17"/>
              </w:rPr>
              <w:t>Power (W)</w:t>
            </w:r>
          </w:p>
        </w:tc>
      </w:tr>
      <w:tr w:rsidR="007F7F45" w14:paraId="13E8EAAB" w14:textId="77777777" w:rsidTr="00B248E3">
        <w:trPr>
          <w:cantSplit/>
          <w:tblCellSpacing w:w="0" w:type="dxa"/>
          <w:jc w:val="center"/>
        </w:trPr>
        <w:tc>
          <w:tcPr>
            <w:tcW w:w="0" w:type="auto"/>
            <w:tcBorders>
              <w:top w:val="single" w:sz="1" w:space="0" w:color="000000"/>
              <w:bottom w:val="single" w:sz="1" w:space="0" w:color="000000"/>
              <w:right w:val="single" w:sz="1" w:space="0" w:color="000000"/>
            </w:tcBorders>
          </w:tcPr>
          <w:p w14:paraId="76D24D4C" w14:textId="77777777" w:rsidR="007F7F45" w:rsidRDefault="007F7F45" w:rsidP="00B248E3">
            <w:pPr>
              <w:spacing w:line="360" w:lineRule="auto"/>
            </w:pPr>
            <w:r>
              <w:rPr>
                <w:rFonts w:ascii="inter" w:eastAsia="inter" w:hAnsi="inter" w:cs="inter"/>
                <w:sz w:val="17"/>
              </w:rPr>
              <w:t>TensorFlow Lite</w:t>
            </w:r>
          </w:p>
        </w:tc>
        <w:tc>
          <w:tcPr>
            <w:tcW w:w="0" w:type="auto"/>
            <w:tcBorders>
              <w:top w:val="single" w:sz="1" w:space="0" w:color="000000"/>
              <w:bottom w:val="single" w:sz="1" w:space="0" w:color="000000"/>
              <w:right w:val="single" w:sz="1" w:space="0" w:color="000000"/>
            </w:tcBorders>
          </w:tcPr>
          <w:p w14:paraId="7CEC4AC0" w14:textId="77777777" w:rsidR="007F7F45" w:rsidRDefault="007F7F45" w:rsidP="00B248E3">
            <w:pPr>
              <w:spacing w:line="360" w:lineRule="auto"/>
            </w:pPr>
            <w:r>
              <w:rPr>
                <w:rFonts w:ascii="inter" w:eastAsia="inter" w:hAnsi="inter" w:cs="inter"/>
                <w:sz w:val="17"/>
              </w:rPr>
              <w:t>8.7</w:t>
            </w:r>
          </w:p>
        </w:tc>
        <w:tc>
          <w:tcPr>
            <w:tcW w:w="0" w:type="auto"/>
            <w:tcBorders>
              <w:top w:val="single" w:sz="1" w:space="0" w:color="000000"/>
              <w:bottom w:val="single" w:sz="1" w:space="0" w:color="000000"/>
              <w:right w:val="single" w:sz="1" w:space="0" w:color="000000"/>
            </w:tcBorders>
          </w:tcPr>
          <w:p w14:paraId="0FFCA868" w14:textId="77777777" w:rsidR="007F7F45" w:rsidRDefault="007F7F45" w:rsidP="00B248E3">
            <w:pPr>
              <w:spacing w:line="360" w:lineRule="auto"/>
            </w:pPr>
            <w:r>
              <w:rPr>
                <w:rFonts w:ascii="inter" w:eastAsia="inter" w:hAnsi="inter" w:cs="inter"/>
                <w:sz w:val="17"/>
              </w:rPr>
              <w:t>0.68</w:t>
            </w:r>
          </w:p>
        </w:tc>
        <w:tc>
          <w:tcPr>
            <w:tcW w:w="0" w:type="auto"/>
            <w:tcBorders>
              <w:top w:val="single" w:sz="1" w:space="0" w:color="000000"/>
              <w:bottom w:val="single" w:sz="1" w:space="0" w:color="000000"/>
            </w:tcBorders>
          </w:tcPr>
          <w:p w14:paraId="6AD54C9C" w14:textId="77777777" w:rsidR="007F7F45" w:rsidRDefault="007F7F45" w:rsidP="00B248E3">
            <w:pPr>
              <w:spacing w:line="360" w:lineRule="auto"/>
            </w:pPr>
            <w:r>
              <w:rPr>
                <w:rFonts w:ascii="inter" w:eastAsia="inter" w:hAnsi="inter" w:cs="inter"/>
                <w:sz w:val="17"/>
              </w:rPr>
              <w:t>4.2</w:t>
            </w:r>
          </w:p>
        </w:tc>
      </w:tr>
      <w:tr w:rsidR="007F7F45" w14:paraId="6CF10E1D" w14:textId="77777777" w:rsidTr="00B248E3">
        <w:trPr>
          <w:cantSplit/>
          <w:tblCellSpacing w:w="0" w:type="dxa"/>
          <w:jc w:val="center"/>
        </w:trPr>
        <w:tc>
          <w:tcPr>
            <w:tcW w:w="0" w:type="auto"/>
            <w:tcBorders>
              <w:top w:val="single" w:sz="1" w:space="0" w:color="000000"/>
              <w:bottom w:val="single" w:sz="1" w:space="0" w:color="000000"/>
              <w:right w:val="single" w:sz="1" w:space="0" w:color="000000"/>
            </w:tcBorders>
          </w:tcPr>
          <w:p w14:paraId="697F6E79" w14:textId="77777777" w:rsidR="007F7F45" w:rsidRDefault="007F7F45" w:rsidP="00B248E3">
            <w:pPr>
              <w:spacing w:line="360" w:lineRule="auto"/>
            </w:pPr>
            <w:proofErr w:type="spellStart"/>
            <w:r>
              <w:rPr>
                <w:rFonts w:ascii="inter" w:eastAsia="inter" w:hAnsi="inter" w:cs="inter"/>
                <w:sz w:val="17"/>
              </w:rPr>
              <w:t>PyTorch</w:t>
            </w:r>
            <w:proofErr w:type="spellEnd"/>
            <w:r>
              <w:rPr>
                <w:rFonts w:ascii="inter" w:eastAsia="inter" w:hAnsi="inter" w:cs="inter"/>
                <w:sz w:val="17"/>
              </w:rPr>
              <w:t xml:space="preserve"> (</w:t>
            </w:r>
            <w:proofErr w:type="spellStart"/>
            <w:r>
              <w:rPr>
                <w:rFonts w:ascii="inter" w:eastAsia="inter" w:hAnsi="inter" w:cs="inter"/>
                <w:sz w:val="17"/>
              </w:rPr>
              <w:t>unopt</w:t>
            </w:r>
            <w:proofErr w:type="spellEnd"/>
            <w:r>
              <w:rPr>
                <w:rFonts w:ascii="inter" w:eastAsia="inter" w:hAnsi="inter" w:cs="inter"/>
                <w:sz w:val="17"/>
              </w:rPr>
              <w:t>)</w:t>
            </w:r>
          </w:p>
        </w:tc>
        <w:tc>
          <w:tcPr>
            <w:tcW w:w="0" w:type="auto"/>
            <w:tcBorders>
              <w:top w:val="single" w:sz="1" w:space="0" w:color="000000"/>
              <w:bottom w:val="single" w:sz="1" w:space="0" w:color="000000"/>
              <w:right w:val="single" w:sz="1" w:space="0" w:color="000000"/>
            </w:tcBorders>
          </w:tcPr>
          <w:p w14:paraId="58BDF551" w14:textId="77777777" w:rsidR="007F7F45" w:rsidRDefault="007F7F45" w:rsidP="00B248E3">
            <w:pPr>
              <w:spacing w:line="360" w:lineRule="auto"/>
            </w:pPr>
            <w:r>
              <w:rPr>
                <w:rFonts w:ascii="inter" w:eastAsia="inter" w:hAnsi="inter" w:cs="inter"/>
                <w:sz w:val="17"/>
              </w:rPr>
              <w:t>2.1</w:t>
            </w:r>
          </w:p>
        </w:tc>
        <w:tc>
          <w:tcPr>
            <w:tcW w:w="0" w:type="auto"/>
            <w:tcBorders>
              <w:top w:val="single" w:sz="1" w:space="0" w:color="000000"/>
              <w:bottom w:val="single" w:sz="1" w:space="0" w:color="000000"/>
              <w:right w:val="single" w:sz="1" w:space="0" w:color="000000"/>
            </w:tcBorders>
          </w:tcPr>
          <w:p w14:paraId="0A790AB5" w14:textId="77777777" w:rsidR="007F7F45" w:rsidRDefault="007F7F45" w:rsidP="00B248E3">
            <w:pPr>
              <w:spacing w:line="360" w:lineRule="auto"/>
            </w:pPr>
            <w:r>
              <w:rPr>
                <w:rFonts w:ascii="inter" w:eastAsia="inter" w:hAnsi="inter" w:cs="inter"/>
                <w:sz w:val="17"/>
              </w:rPr>
              <w:t>0.71</w:t>
            </w:r>
          </w:p>
        </w:tc>
        <w:tc>
          <w:tcPr>
            <w:tcW w:w="0" w:type="auto"/>
            <w:tcBorders>
              <w:top w:val="single" w:sz="1" w:space="0" w:color="000000"/>
              <w:bottom w:val="single" w:sz="1" w:space="0" w:color="000000"/>
            </w:tcBorders>
          </w:tcPr>
          <w:p w14:paraId="609C72E8" w14:textId="77777777" w:rsidR="007F7F45" w:rsidRDefault="007F7F45" w:rsidP="00B248E3">
            <w:pPr>
              <w:spacing w:line="360" w:lineRule="auto"/>
            </w:pPr>
            <w:r>
              <w:rPr>
                <w:rFonts w:ascii="inter" w:eastAsia="inter" w:hAnsi="inter" w:cs="inter"/>
                <w:sz w:val="17"/>
              </w:rPr>
              <w:t>6.8</w:t>
            </w:r>
          </w:p>
        </w:tc>
      </w:tr>
      <w:tr w:rsidR="007F7F45" w14:paraId="2CC7700F" w14:textId="77777777" w:rsidTr="00B248E3">
        <w:trPr>
          <w:cantSplit/>
          <w:tblCellSpacing w:w="0" w:type="dxa"/>
          <w:jc w:val="center"/>
        </w:trPr>
        <w:tc>
          <w:tcPr>
            <w:tcW w:w="0" w:type="auto"/>
            <w:tcBorders>
              <w:top w:val="single" w:sz="1" w:space="0" w:color="000000"/>
              <w:bottom w:val="single" w:sz="1" w:space="0" w:color="000000"/>
              <w:right w:val="single" w:sz="1" w:space="0" w:color="000000"/>
            </w:tcBorders>
          </w:tcPr>
          <w:p w14:paraId="76B75496" w14:textId="77777777" w:rsidR="007F7F45" w:rsidRDefault="007F7F45" w:rsidP="00B248E3">
            <w:pPr>
              <w:spacing w:line="360" w:lineRule="auto"/>
            </w:pPr>
            <w:r>
              <w:rPr>
                <w:rFonts w:ascii="inter" w:eastAsia="inter" w:hAnsi="inter" w:cs="inter"/>
                <w:sz w:val="17"/>
              </w:rPr>
              <w:t>OpenCV Haar</w:t>
            </w:r>
          </w:p>
        </w:tc>
        <w:tc>
          <w:tcPr>
            <w:tcW w:w="0" w:type="auto"/>
            <w:tcBorders>
              <w:top w:val="single" w:sz="1" w:space="0" w:color="000000"/>
              <w:bottom w:val="single" w:sz="1" w:space="0" w:color="000000"/>
              <w:right w:val="single" w:sz="1" w:space="0" w:color="000000"/>
            </w:tcBorders>
          </w:tcPr>
          <w:p w14:paraId="7234E777" w14:textId="77777777" w:rsidR="007F7F45" w:rsidRDefault="007F7F45" w:rsidP="00B248E3">
            <w:pPr>
              <w:spacing w:line="360" w:lineRule="auto"/>
            </w:pPr>
            <w:r>
              <w:rPr>
                <w:rFonts w:ascii="inter" w:eastAsia="inter" w:hAnsi="inter" w:cs="inter"/>
                <w:sz w:val="17"/>
              </w:rPr>
              <w:t>22.4</w:t>
            </w:r>
          </w:p>
        </w:tc>
        <w:tc>
          <w:tcPr>
            <w:tcW w:w="0" w:type="auto"/>
            <w:tcBorders>
              <w:top w:val="single" w:sz="1" w:space="0" w:color="000000"/>
              <w:bottom w:val="single" w:sz="1" w:space="0" w:color="000000"/>
              <w:right w:val="single" w:sz="1" w:space="0" w:color="000000"/>
            </w:tcBorders>
          </w:tcPr>
          <w:p w14:paraId="72A0AC80" w14:textId="77777777" w:rsidR="007F7F45" w:rsidRDefault="007F7F45" w:rsidP="00B248E3">
            <w:pPr>
              <w:spacing w:line="360" w:lineRule="auto"/>
            </w:pPr>
            <w:r>
              <w:rPr>
                <w:rFonts w:ascii="inter" w:eastAsia="inter" w:hAnsi="inter" w:cs="inter"/>
                <w:sz w:val="17"/>
              </w:rPr>
              <w:t>0.52</w:t>
            </w:r>
          </w:p>
        </w:tc>
        <w:tc>
          <w:tcPr>
            <w:tcW w:w="0" w:type="auto"/>
            <w:tcBorders>
              <w:top w:val="single" w:sz="1" w:space="0" w:color="000000"/>
              <w:bottom w:val="single" w:sz="1" w:space="0" w:color="000000"/>
            </w:tcBorders>
          </w:tcPr>
          <w:p w14:paraId="19069679" w14:textId="77777777" w:rsidR="007F7F45" w:rsidRDefault="007F7F45" w:rsidP="00B248E3">
            <w:pPr>
              <w:spacing w:line="360" w:lineRule="auto"/>
            </w:pPr>
            <w:r>
              <w:rPr>
                <w:rFonts w:ascii="inter" w:eastAsia="inter" w:hAnsi="inter" w:cs="inter"/>
                <w:sz w:val="17"/>
              </w:rPr>
              <w:t>3.1</w:t>
            </w:r>
          </w:p>
        </w:tc>
      </w:tr>
    </w:tbl>
    <w:p w14:paraId="7A22A997" w14:textId="77777777" w:rsidR="007F7F45" w:rsidRDefault="007F7F45" w:rsidP="007F7F45"/>
    <w:p w14:paraId="1ED10443" w14:textId="77777777" w:rsidR="007F7F45" w:rsidRDefault="007F7F45" w:rsidP="007F7F45">
      <w:pPr>
        <w:spacing w:after="210" w:line="360" w:lineRule="auto"/>
      </w:pPr>
      <w:r>
        <w:rPr>
          <w:rFonts w:ascii="inter" w:eastAsia="inter" w:hAnsi="inter" w:cs="inter"/>
          <w:b/>
        </w:rPr>
        <w:t>Hybrid Solution</w:t>
      </w:r>
      <w:r>
        <w:rPr>
          <w:rFonts w:ascii="inter" w:eastAsia="inter" w:hAnsi="inter" w:cs="inter"/>
        </w:rPr>
        <w:t>:</w:t>
      </w:r>
    </w:p>
    <w:p w14:paraId="539D424D" w14:textId="77777777" w:rsidR="007F7F45" w:rsidRDefault="007F7F45" w:rsidP="007F7F45">
      <w:pPr>
        <w:shd w:val="clear" w:color="auto" w:fill="F8F8FA"/>
        <w:spacing w:line="336" w:lineRule="auto"/>
      </w:pPr>
      <w:r>
        <w:rPr>
          <w:rStyle w:val="VerbatimChar"/>
          <w:rFonts w:ascii="IBM Plex Mono" w:eastAsia="IBM Plex Mono" w:hAnsi="IBM Plex Mono" w:cs="IBM Plex Mono"/>
          <w:sz w:val="18"/>
        </w:rPr>
        <w:t># Real-time pipeline in inference_engine.py</w:t>
      </w:r>
      <w:r>
        <w:rPr>
          <w:rStyle w:val="VerbatimChar"/>
          <w:rFonts w:ascii="IBM Plex Mono" w:eastAsia="IBM Plex Mono" w:hAnsi="IBM Plex Mono" w:cs="IBM Plex Mono"/>
          <w:sz w:val="18"/>
        </w:rPr>
        <w:br/>
        <w:t xml:space="preserve">if </w:t>
      </w:r>
      <w:proofErr w:type="spellStart"/>
      <w:r>
        <w:rPr>
          <w:rStyle w:val="VerbatimChar"/>
          <w:rFonts w:ascii="IBM Plex Mono" w:eastAsia="IBM Plex Mono" w:hAnsi="IBM Plex Mono" w:cs="IBM Plex Mono"/>
          <w:sz w:val="18"/>
        </w:rPr>
        <w:t>frame_priority</w:t>
      </w:r>
      <w:proofErr w:type="spellEnd"/>
      <w:r>
        <w:rPr>
          <w:rStyle w:val="VerbatimChar"/>
          <w:rFonts w:ascii="IBM Plex Mono" w:eastAsia="IBM Plex Mono" w:hAnsi="IBM Plex Mono" w:cs="IBM Plex Mono"/>
          <w:sz w:val="18"/>
        </w:rPr>
        <w:t xml:space="preserve"> == 'color':</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process_opencv</w:t>
      </w:r>
      <w:proofErr w:type="spellEnd"/>
      <w:r>
        <w:rPr>
          <w:rStyle w:val="VerbatimChar"/>
          <w:rFonts w:ascii="IBM Plex Mono" w:eastAsia="IBM Plex Mono" w:hAnsi="IBM Plex Mono" w:cs="IBM Plex Mono"/>
          <w:sz w:val="18"/>
        </w:rPr>
        <w:t>(</w:t>
      </w:r>
      <w:proofErr w:type="spellStart"/>
      <w:r>
        <w:rPr>
          <w:rStyle w:val="VerbatimChar"/>
          <w:rFonts w:ascii="IBM Plex Mono" w:eastAsia="IBM Plex Mono" w:hAnsi="IBM Plex Mono" w:cs="IBM Plex Mono"/>
          <w:sz w:val="18"/>
        </w:rPr>
        <w:t>hsv_</w:t>
      </w:r>
      <w:proofErr w:type="gramStart"/>
      <w:r>
        <w:rPr>
          <w:rStyle w:val="VerbatimChar"/>
          <w:rFonts w:ascii="IBM Plex Mono" w:eastAsia="IBM Plex Mono" w:hAnsi="IBM Plex Mono" w:cs="IBM Plex Mono"/>
          <w:sz w:val="18"/>
        </w:rPr>
        <w:t>thresholds</w:t>
      </w:r>
      <w:proofErr w:type="spellEnd"/>
      <w:r>
        <w:rPr>
          <w:rStyle w:val="VerbatimChar"/>
          <w:rFonts w:ascii="IBM Plex Mono" w:eastAsia="IBM Plex Mono" w:hAnsi="IBM Plex Mono" w:cs="IBM Plex Mono"/>
          <w:sz w:val="18"/>
        </w:rPr>
        <w:t>)  #</w:t>
      </w:r>
      <w:proofErr w:type="gramEnd"/>
      <w:r>
        <w:rPr>
          <w:rStyle w:val="VerbatimChar"/>
          <w:rFonts w:ascii="IBM Plex Mono" w:eastAsia="IBM Plex Mono" w:hAnsi="IBM Plex Mono" w:cs="IBM Plex Mono"/>
          <w:sz w:val="18"/>
        </w:rPr>
        <w:t xml:space="preserve"> 30 FPS</w:t>
      </w:r>
      <w:r>
        <w:rPr>
          <w:rStyle w:val="VerbatimChar"/>
          <w:rFonts w:ascii="IBM Plex Mono" w:eastAsia="IBM Plex Mono" w:hAnsi="IBM Plex Mono" w:cs="IBM Plex Mono"/>
          <w:sz w:val="18"/>
        </w:rPr>
        <w:br/>
      </w:r>
      <w:proofErr w:type="spellStart"/>
      <w:r>
        <w:rPr>
          <w:rStyle w:val="VerbatimChar"/>
          <w:rFonts w:ascii="IBM Plex Mono" w:eastAsia="IBM Plex Mono" w:hAnsi="IBM Plex Mono" w:cs="IBM Plex Mono"/>
          <w:sz w:val="18"/>
        </w:rPr>
        <w:t>elif</w:t>
      </w:r>
      <w:proofErr w:type="spellEnd"/>
      <w:r>
        <w:rPr>
          <w:rStyle w:val="VerbatimChar"/>
          <w:rFonts w:ascii="IBM Plex Mono" w:eastAsia="IBM Plex Mono" w:hAnsi="IBM Plex Mono" w:cs="IBM Plex Mono"/>
          <w:sz w:val="18"/>
        </w:rPr>
        <w:t xml:space="preserve"> </w:t>
      </w:r>
      <w:proofErr w:type="spellStart"/>
      <w:r>
        <w:rPr>
          <w:rStyle w:val="VerbatimChar"/>
          <w:rFonts w:ascii="IBM Plex Mono" w:eastAsia="IBM Plex Mono" w:hAnsi="IBM Plex Mono" w:cs="IBM Plex Mono"/>
          <w:sz w:val="18"/>
        </w:rPr>
        <w:t>frame_priority</w:t>
      </w:r>
      <w:proofErr w:type="spellEnd"/>
      <w:r>
        <w:rPr>
          <w:rStyle w:val="VerbatimChar"/>
          <w:rFonts w:ascii="IBM Plex Mono" w:eastAsia="IBM Plex Mono" w:hAnsi="IBM Plex Mono" w:cs="IBM Plex Mono"/>
          <w:sz w:val="18"/>
        </w:rPr>
        <w:t xml:space="preserve"> == 'object':</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run_tflite_</w:t>
      </w:r>
      <w:proofErr w:type="gramStart"/>
      <w:r>
        <w:rPr>
          <w:rStyle w:val="VerbatimChar"/>
          <w:rFonts w:ascii="IBM Plex Mono" w:eastAsia="IBM Plex Mono" w:hAnsi="IBM Plex Mono" w:cs="IBM Plex Mono"/>
          <w:sz w:val="18"/>
        </w:rPr>
        <w:t>detector</w:t>
      </w:r>
      <w:proofErr w:type="spellEnd"/>
      <w:r>
        <w:rPr>
          <w:rStyle w:val="VerbatimChar"/>
          <w:rFonts w:ascii="IBM Plex Mono" w:eastAsia="IBM Plex Mono" w:hAnsi="IBM Plex Mono" w:cs="IBM Plex Mono"/>
          <w:sz w:val="18"/>
        </w:rPr>
        <w:t>(</w:t>
      </w:r>
      <w:proofErr w:type="gramEnd"/>
      <w:r>
        <w:rPr>
          <w:rStyle w:val="VerbatimChar"/>
          <w:rFonts w:ascii="IBM Plex Mono" w:eastAsia="IBM Plex Mono" w:hAnsi="IBM Plex Mono" w:cs="IBM Plex Mono"/>
          <w:sz w:val="18"/>
        </w:rPr>
        <w:t xml:space="preserve">)           # 8 FPS </w:t>
      </w:r>
      <w:r>
        <w:rPr>
          <w:rStyle w:val="VerbatimChar"/>
          <w:rFonts w:ascii="IBM Plex Mono" w:eastAsia="IBM Plex Mono" w:hAnsi="IBM Plex Mono" w:cs="IBM Plex Mono"/>
          <w:sz w:val="18"/>
        </w:rPr>
        <w:br/>
        <w:t>else:</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use_pytorch_</w:t>
      </w:r>
      <w:proofErr w:type="gramStart"/>
      <w:r>
        <w:rPr>
          <w:rStyle w:val="VerbatimChar"/>
          <w:rFonts w:ascii="IBM Plex Mono" w:eastAsia="IBM Plex Mono" w:hAnsi="IBM Plex Mono" w:cs="IBM Plex Mono"/>
          <w:sz w:val="18"/>
        </w:rPr>
        <w:t>fallback</w:t>
      </w:r>
      <w:proofErr w:type="spellEnd"/>
      <w:r>
        <w:rPr>
          <w:rStyle w:val="VerbatimChar"/>
          <w:rFonts w:ascii="IBM Plex Mono" w:eastAsia="IBM Plex Mono" w:hAnsi="IBM Plex Mono" w:cs="IBM Plex Mono"/>
          <w:sz w:val="18"/>
        </w:rPr>
        <w:t>(</w:t>
      </w:r>
      <w:proofErr w:type="gramEnd"/>
      <w:r>
        <w:rPr>
          <w:rStyle w:val="VerbatimChar"/>
          <w:rFonts w:ascii="IBM Plex Mono" w:eastAsia="IBM Plex Mono" w:hAnsi="IBM Plex Mono" w:cs="IBM Plex Mono"/>
          <w:sz w:val="18"/>
        </w:rPr>
        <w:t>)          # 2 FPS (rarely used)</w:t>
      </w:r>
      <w:r>
        <w:rPr>
          <w:rStyle w:val="VerbatimChar"/>
          <w:rFonts w:ascii="IBM Plex Mono" w:eastAsia="IBM Plex Mono" w:hAnsi="IBM Plex Mono" w:cs="IBM Plex Mono"/>
          <w:sz w:val="18"/>
        </w:rPr>
        <w:br/>
      </w:r>
    </w:p>
    <w:p w14:paraId="53055425" w14:textId="77777777" w:rsidR="007F7F45" w:rsidRDefault="007F7F45" w:rsidP="007F7F45">
      <w:pPr>
        <w:numPr>
          <w:ilvl w:val="0"/>
          <w:numId w:val="8"/>
        </w:numPr>
        <w:spacing w:before="105" w:after="105" w:line="360" w:lineRule="auto"/>
      </w:pPr>
      <w:r>
        <w:rPr>
          <w:rFonts w:ascii="inter" w:eastAsia="inter" w:hAnsi="inter" w:cs="inter"/>
          <w:b/>
        </w:rPr>
        <w:t>Key Innovations</w:t>
      </w:r>
      <w:r>
        <w:rPr>
          <w:rFonts w:ascii="inter" w:eastAsia="inter" w:hAnsi="inter" w:cs="inter"/>
        </w:rPr>
        <w:t>:</w:t>
      </w:r>
    </w:p>
    <w:p w14:paraId="0E79F6EC" w14:textId="28921972" w:rsidR="007F7F45" w:rsidRDefault="007F7F45" w:rsidP="007F7F45">
      <w:pPr>
        <w:numPr>
          <w:ilvl w:val="1"/>
          <w:numId w:val="8"/>
        </w:numPr>
        <w:spacing w:before="105" w:after="105" w:line="360" w:lineRule="auto"/>
      </w:pPr>
      <w:r>
        <w:rPr>
          <w:rFonts w:ascii="inter" w:eastAsia="inter" w:hAnsi="inter" w:cs="inter"/>
          <w:b/>
        </w:rPr>
        <w:t>On-the-fly quantization</w:t>
      </w:r>
      <w:r>
        <w:rPr>
          <w:rFonts w:ascii="inter" w:eastAsia="inter" w:hAnsi="inter" w:cs="inter"/>
        </w:rPr>
        <w:t>: 8-bit model conversion during idle cycles</w:t>
      </w:r>
      <w:bookmarkStart w:id="12" w:name="fnref7"/>
      <w:bookmarkStart w:id="13" w:name="fnref8"/>
      <w:bookmarkEnd w:id="12"/>
      <w:bookmarkEnd w:id="13"/>
      <w:r w:rsidR="00332EAC">
        <w:t xml:space="preserve"> </w:t>
      </w:r>
    </w:p>
    <w:p w14:paraId="7802694A" w14:textId="4350DFCB" w:rsidR="007F7F45" w:rsidRDefault="007F7F45" w:rsidP="007F7F45">
      <w:pPr>
        <w:numPr>
          <w:ilvl w:val="1"/>
          <w:numId w:val="8"/>
        </w:numPr>
        <w:spacing w:before="105" w:after="105" w:line="360" w:lineRule="auto"/>
      </w:pPr>
      <w:r>
        <w:rPr>
          <w:rFonts w:ascii="inter" w:eastAsia="inter" w:hAnsi="inter" w:cs="inter"/>
          <w:b/>
        </w:rPr>
        <w:t>Frame skipping</w:t>
      </w:r>
      <w:r>
        <w:rPr>
          <w:rFonts w:ascii="inter" w:eastAsia="inter" w:hAnsi="inter" w:cs="inter"/>
        </w:rPr>
        <w:t>: Dynamic resolution scaling (640x480 → 320x240) under thermal stress</w:t>
      </w:r>
      <w:bookmarkStart w:id="14" w:name="fnref9"/>
      <w:bookmarkStart w:id="15" w:name="fnref8:1"/>
      <w:bookmarkEnd w:id="14"/>
      <w:bookmarkEnd w:id="15"/>
      <w:r w:rsidR="00332EAC">
        <w:t xml:space="preserve"> </w:t>
      </w:r>
    </w:p>
    <w:p w14:paraId="5B680EFC" w14:textId="77777777" w:rsidR="007F7F45" w:rsidRDefault="007F7F45" w:rsidP="007F7F45">
      <w:pPr>
        <w:spacing w:before="210" w:after="0" w:line="360" w:lineRule="auto"/>
      </w:pPr>
      <w:r>
        <w:rPr>
          <w:noProof/>
        </w:rPr>
        <mc:AlternateContent>
          <mc:Choice Requires="wps">
            <w:drawing>
              <wp:inline distT="0" distB="0" distL="0" distR="0" wp14:anchorId="4FCF62A3" wp14:editId="6207F894">
                <wp:extent cx="6038850" cy="635"/>
                <wp:effectExtent l="0" t="0" r="19050" b="24765"/>
                <wp:docPr id="517310053"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7FBADF2" id="Rectangle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4213B782" w14:textId="77777777" w:rsidR="007F7F45" w:rsidRDefault="007F7F45" w:rsidP="007F7F45">
      <w:pPr>
        <w:spacing w:before="315" w:after="105" w:line="360" w:lineRule="auto"/>
        <w:ind w:left="-30"/>
      </w:pPr>
      <w:r>
        <w:rPr>
          <w:rFonts w:ascii="inter" w:eastAsia="inter" w:hAnsi="inter" w:cs="inter"/>
          <w:b/>
          <w:sz w:val="24"/>
        </w:rPr>
        <w:t>Thermal &amp; Resource Management</w:t>
      </w:r>
    </w:p>
    <w:p w14:paraId="0973C787" w14:textId="77777777" w:rsidR="007F7F45" w:rsidRDefault="007F7F45" w:rsidP="007F7F45">
      <w:pPr>
        <w:spacing w:after="210" w:line="360" w:lineRule="auto"/>
      </w:pPr>
      <w:r>
        <w:rPr>
          <w:rFonts w:ascii="inter" w:eastAsia="inter" w:hAnsi="inter" w:cs="inter"/>
          <w:b/>
        </w:rPr>
        <w:t>Challenge</w:t>
      </w:r>
      <w:r>
        <w:rPr>
          <w:rFonts w:ascii="inter" w:eastAsia="inter" w:hAnsi="inter" w:cs="inter"/>
        </w:rPr>
        <w:t>: Sustained 70°C CPU temps during 4-hour training sessions caused thermal throttling.</w:t>
      </w:r>
      <w:r>
        <w:rPr>
          <w:rFonts w:ascii="inter" w:eastAsia="inter" w:hAnsi="inter" w:cs="inter"/>
        </w:rPr>
        <w:br/>
      </w:r>
      <w:r>
        <w:rPr>
          <w:rFonts w:ascii="inter" w:eastAsia="inter" w:hAnsi="inter" w:cs="inter"/>
          <w:b/>
        </w:rPr>
        <w:t>Solution</w:t>
      </w:r>
      <w:r>
        <w:rPr>
          <w:rFonts w:ascii="inter" w:eastAsia="inter" w:hAnsi="inter" w:cs="inter"/>
        </w:rPr>
        <w:t>: Co-designed hardware/software cooling strategy:</w:t>
      </w:r>
    </w:p>
    <w:p w14:paraId="39BA3C97" w14:textId="6123A85F" w:rsidR="007F7F45" w:rsidRDefault="007F7F45" w:rsidP="007F7F45">
      <w:pPr>
        <w:shd w:val="clear" w:color="auto" w:fill="F8F8FA"/>
        <w:spacing w:line="336" w:lineRule="auto"/>
      </w:pPr>
      <w:r>
        <w:rPr>
          <w:rStyle w:val="VerbatimChar"/>
          <w:rFonts w:ascii="IBM Plex Mono" w:eastAsia="IBM Plex Mono" w:hAnsi="IBM Plex Mono" w:cs="IBM Plex Mono"/>
          <w:sz w:val="18"/>
        </w:rPr>
        <w:t xml:space="preserve"># Active cooling control in </w:t>
      </w:r>
      <w:r w:rsidR="00332EAC">
        <w:rPr>
          <w:rStyle w:val="VerbatimChar"/>
          <w:rFonts w:ascii="IBM Plex Mono" w:eastAsia="IBM Plex Mono" w:hAnsi="IBM Plex Mono" w:cs="IBM Plex Mono"/>
          <w:sz w:val="18"/>
        </w:rPr>
        <w:t>RGB_COOLING</w:t>
      </w:r>
      <w:r>
        <w:rPr>
          <w:rStyle w:val="VerbatimChar"/>
          <w:rFonts w:ascii="IBM Plex Mono" w:eastAsia="IBM Plex Mono" w:hAnsi="IBM Plex Mono" w:cs="IBM Plex Mono"/>
          <w:sz w:val="18"/>
        </w:rPr>
        <w:t>.sh</w:t>
      </w:r>
      <w:r>
        <w:rPr>
          <w:rStyle w:val="VerbatimChar"/>
          <w:rFonts w:ascii="IBM Plex Mono" w:eastAsia="IBM Plex Mono" w:hAnsi="IBM Plex Mono" w:cs="IBM Plex Mono"/>
          <w:sz w:val="18"/>
        </w:rPr>
        <w:br/>
        <w:t>temp=$(</w:t>
      </w:r>
      <w:proofErr w:type="spellStart"/>
      <w:r>
        <w:rPr>
          <w:rStyle w:val="VerbatimChar"/>
          <w:rFonts w:ascii="IBM Plex Mono" w:eastAsia="IBM Plex Mono" w:hAnsi="IBM Plex Mono" w:cs="IBM Plex Mono"/>
          <w:sz w:val="18"/>
        </w:rPr>
        <w:t>vcgencmd</w:t>
      </w:r>
      <w:proofErr w:type="spellEnd"/>
      <w:r>
        <w:rPr>
          <w:rStyle w:val="VerbatimChar"/>
          <w:rFonts w:ascii="IBM Plex Mono" w:eastAsia="IBM Plex Mono" w:hAnsi="IBM Plex Mono" w:cs="IBM Plex Mono"/>
          <w:sz w:val="18"/>
        </w:rPr>
        <w:t xml:space="preserve"> </w:t>
      </w:r>
      <w:proofErr w:type="spellStart"/>
      <w:r>
        <w:rPr>
          <w:rStyle w:val="VerbatimChar"/>
          <w:rFonts w:ascii="IBM Plex Mono" w:eastAsia="IBM Plex Mono" w:hAnsi="IBM Plex Mono" w:cs="IBM Plex Mono"/>
          <w:sz w:val="18"/>
        </w:rPr>
        <w:t>measure_temp</w:t>
      </w:r>
      <w:proofErr w:type="spellEnd"/>
      <w:r>
        <w:rPr>
          <w:rStyle w:val="VerbatimChar"/>
          <w:rFonts w:ascii="IBM Plex Mono" w:eastAsia="IBM Plex Mono" w:hAnsi="IBM Plex Mono" w:cs="IBM Plex Mono"/>
          <w:sz w:val="18"/>
        </w:rPr>
        <w:t xml:space="preserve"> | cut -d= -f2 | cut -d. -f1)</w:t>
      </w:r>
      <w:r>
        <w:rPr>
          <w:rStyle w:val="VerbatimChar"/>
          <w:rFonts w:ascii="IBM Plex Mono" w:eastAsia="IBM Plex Mono" w:hAnsi="IBM Plex Mono" w:cs="IBM Plex Mono"/>
          <w:sz w:val="18"/>
        </w:rPr>
        <w:br/>
        <w:t>if [ $temp -</w:t>
      </w:r>
      <w:proofErr w:type="spellStart"/>
      <w:r>
        <w:rPr>
          <w:rStyle w:val="VerbatimChar"/>
          <w:rFonts w:ascii="IBM Plex Mono" w:eastAsia="IBM Plex Mono" w:hAnsi="IBM Plex Mono" w:cs="IBM Plex Mono"/>
          <w:sz w:val="18"/>
        </w:rPr>
        <w:t>gt</w:t>
      </w:r>
      <w:proofErr w:type="spellEnd"/>
      <w:r>
        <w:rPr>
          <w:rStyle w:val="VerbatimChar"/>
          <w:rFonts w:ascii="IBM Plex Mono" w:eastAsia="IBM Plex Mono" w:hAnsi="IBM Plex Mono" w:cs="IBM Plex Mono"/>
          <w:sz w:val="18"/>
        </w:rPr>
        <w:t xml:space="preserve"> </w:t>
      </w:r>
      <w:proofErr w:type="gramStart"/>
      <w:r>
        <w:rPr>
          <w:rStyle w:val="VerbatimChar"/>
          <w:rFonts w:ascii="IBM Plex Mono" w:eastAsia="IBM Plex Mono" w:hAnsi="IBM Plex Mono" w:cs="IBM Plex Mono"/>
          <w:sz w:val="18"/>
        </w:rPr>
        <w:t>65 ]</w:t>
      </w:r>
      <w:proofErr w:type="gramEnd"/>
      <w:r>
        <w:rPr>
          <w:rStyle w:val="VerbatimChar"/>
          <w:rFonts w:ascii="IBM Plex Mono" w:eastAsia="IBM Plex Mono" w:hAnsi="IBM Plex Mono" w:cs="IBM Plex Mono"/>
          <w:sz w:val="18"/>
        </w:rPr>
        <w:t>; then</w:t>
      </w:r>
      <w:r>
        <w:rPr>
          <w:rStyle w:val="VerbatimChar"/>
          <w:rFonts w:ascii="IBM Plex Mono" w:eastAsia="IBM Plex Mono" w:hAnsi="IBM Plex Mono" w:cs="IBM Plex Mono"/>
          <w:sz w:val="18"/>
        </w:rPr>
        <w:br/>
        <w:t xml:space="preserve">    </w:t>
      </w:r>
      <w:proofErr w:type="spellStart"/>
      <w:r>
        <w:rPr>
          <w:rStyle w:val="VerbatimChar"/>
          <w:rFonts w:ascii="IBM Plex Mono" w:eastAsia="IBM Plex Mono" w:hAnsi="IBM Plex Mono" w:cs="IBM Plex Mono"/>
          <w:sz w:val="18"/>
        </w:rPr>
        <w:t>gpio</w:t>
      </w:r>
      <w:proofErr w:type="spellEnd"/>
      <w:r>
        <w:rPr>
          <w:rStyle w:val="VerbatimChar"/>
          <w:rFonts w:ascii="IBM Plex Mono" w:eastAsia="IBM Plex Mono" w:hAnsi="IBM Plex Mono" w:cs="IBM Plex Mono"/>
          <w:sz w:val="18"/>
        </w:rPr>
        <w:t xml:space="preserve"> -g </w:t>
      </w:r>
      <w:proofErr w:type="spellStart"/>
      <w:r>
        <w:rPr>
          <w:rStyle w:val="VerbatimChar"/>
          <w:rFonts w:ascii="IBM Plex Mono" w:eastAsia="IBM Plex Mono" w:hAnsi="IBM Plex Mono" w:cs="IBM Plex Mono"/>
          <w:sz w:val="18"/>
        </w:rPr>
        <w:t>pwm</w:t>
      </w:r>
      <w:proofErr w:type="spellEnd"/>
      <w:r>
        <w:rPr>
          <w:rStyle w:val="VerbatimChar"/>
          <w:rFonts w:ascii="IBM Plex Mono" w:eastAsia="IBM Plex Mono" w:hAnsi="IBM Plex Mono" w:cs="IBM Plex Mono"/>
          <w:sz w:val="18"/>
        </w:rPr>
        <w:t xml:space="preserve"> 18 </w:t>
      </w:r>
      <w:proofErr w:type="gramStart"/>
      <w:r>
        <w:rPr>
          <w:rStyle w:val="VerbatimChar"/>
          <w:rFonts w:ascii="IBM Plex Mono" w:eastAsia="IBM Plex Mono" w:hAnsi="IBM Plex Mono" w:cs="IBM Plex Mono"/>
          <w:sz w:val="18"/>
        </w:rPr>
        <w:t>900  #</w:t>
      </w:r>
      <w:proofErr w:type="gramEnd"/>
      <w:r>
        <w:rPr>
          <w:rStyle w:val="VerbatimChar"/>
          <w:rFonts w:ascii="IBM Plex Mono" w:eastAsia="IBM Plex Mono" w:hAnsi="IBM Plex Mono" w:cs="IBM Plex Mono"/>
          <w:sz w:val="18"/>
        </w:rPr>
        <w:t xml:space="preserve"> Increase fan speed</w:t>
      </w:r>
      <w:r>
        <w:rPr>
          <w:rStyle w:val="VerbatimChar"/>
          <w:rFonts w:ascii="IBM Plex Mono" w:eastAsia="IBM Plex Mono" w:hAnsi="IBM Plex Mono" w:cs="IBM Plex Mono"/>
          <w:sz w:val="18"/>
        </w:rPr>
        <w:br/>
        <w:t xml:space="preserve">    renice 19 -p $(</w:t>
      </w:r>
      <w:proofErr w:type="spellStart"/>
      <w:r>
        <w:rPr>
          <w:rStyle w:val="VerbatimChar"/>
          <w:rFonts w:ascii="IBM Plex Mono" w:eastAsia="IBM Plex Mono" w:hAnsi="IBM Plex Mono" w:cs="IBM Plex Mono"/>
          <w:sz w:val="18"/>
        </w:rPr>
        <w:t>pgrep</w:t>
      </w:r>
      <w:proofErr w:type="spellEnd"/>
      <w:r>
        <w:rPr>
          <w:rStyle w:val="VerbatimChar"/>
          <w:rFonts w:ascii="IBM Plex Mono" w:eastAsia="IBM Plex Mono" w:hAnsi="IBM Plex Mono" w:cs="IBM Plex Mono"/>
          <w:sz w:val="18"/>
        </w:rPr>
        <w:t xml:space="preserve"> </w:t>
      </w:r>
      <w:proofErr w:type="gramStart"/>
      <w:r>
        <w:rPr>
          <w:rStyle w:val="VerbatimChar"/>
          <w:rFonts w:ascii="IBM Plex Mono" w:eastAsia="IBM Plex Mono" w:hAnsi="IBM Plex Mono" w:cs="IBM Plex Mono"/>
          <w:sz w:val="18"/>
        </w:rPr>
        <w:t>python)  #</w:t>
      </w:r>
      <w:proofErr w:type="gramEnd"/>
      <w:r>
        <w:rPr>
          <w:rStyle w:val="VerbatimChar"/>
          <w:rFonts w:ascii="IBM Plex Mono" w:eastAsia="IBM Plex Mono" w:hAnsi="IBM Plex Mono" w:cs="IBM Plex Mono"/>
          <w:sz w:val="18"/>
        </w:rPr>
        <w:t xml:space="preserve"> Deprioritize ML tasks</w:t>
      </w:r>
      <w:r>
        <w:rPr>
          <w:rStyle w:val="VerbatimChar"/>
          <w:rFonts w:ascii="IBM Plex Mono" w:eastAsia="IBM Plex Mono" w:hAnsi="IBM Plex Mono" w:cs="IBM Plex Mono"/>
          <w:sz w:val="18"/>
        </w:rPr>
        <w:br/>
        <w:t>fi</w:t>
      </w:r>
      <w:r>
        <w:rPr>
          <w:rStyle w:val="VerbatimChar"/>
          <w:rFonts w:ascii="IBM Plex Mono" w:eastAsia="IBM Plex Mono" w:hAnsi="IBM Plex Mono" w:cs="IBM Plex Mono"/>
          <w:sz w:val="18"/>
        </w:rPr>
        <w:br/>
      </w:r>
    </w:p>
    <w:p w14:paraId="5204DCD1" w14:textId="3363B74D" w:rsidR="007F7F45" w:rsidRDefault="007F7F45" w:rsidP="007F7F45">
      <w:pPr>
        <w:numPr>
          <w:ilvl w:val="0"/>
          <w:numId w:val="9"/>
        </w:numPr>
        <w:spacing w:before="105" w:after="105" w:line="360" w:lineRule="auto"/>
      </w:pPr>
      <w:r>
        <w:rPr>
          <w:rFonts w:ascii="inter" w:eastAsia="inter" w:hAnsi="inter" w:cs="inter"/>
          <w:b/>
        </w:rPr>
        <w:t>Software</w:t>
      </w:r>
      <w:r>
        <w:rPr>
          <w:rFonts w:ascii="inter" w:eastAsia="inter" w:hAnsi="inter" w:cs="inter"/>
        </w:rPr>
        <w:t xml:space="preserve">: </w:t>
      </w:r>
      <w:r w:rsidR="00332EAC">
        <w:rPr>
          <w:rFonts w:ascii="inter" w:eastAsia="inter" w:hAnsi="inter" w:cs="inter"/>
        </w:rPr>
        <w:t>Enabled system process to run the fan when CPU reached threshold</w:t>
      </w:r>
      <w:r>
        <w:rPr>
          <w:rFonts w:ascii="inter" w:eastAsia="inter" w:hAnsi="inter" w:cs="inter"/>
        </w:rPr>
        <w:t xml:space="preserve"> </w:t>
      </w:r>
    </w:p>
    <w:p w14:paraId="1F981B83" w14:textId="7E34D5EA" w:rsidR="007F7F45" w:rsidRDefault="007F7F45" w:rsidP="007F7F45">
      <w:pPr>
        <w:numPr>
          <w:ilvl w:val="0"/>
          <w:numId w:val="9"/>
        </w:numPr>
        <w:spacing w:before="105" w:after="105" w:line="360" w:lineRule="auto"/>
      </w:pPr>
      <w:r>
        <w:rPr>
          <w:rFonts w:ascii="inter" w:eastAsia="inter" w:hAnsi="inter" w:cs="inter"/>
          <w:b/>
        </w:rPr>
        <w:t>Result</w:t>
      </w:r>
      <w:r>
        <w:rPr>
          <w:rFonts w:ascii="inter" w:eastAsia="inter" w:hAnsi="inter" w:cs="inter"/>
        </w:rPr>
        <w:t>: Sustained 45-55°C under load while maintaining 85% relative performance</w:t>
      </w:r>
      <w:bookmarkStart w:id="16" w:name="fnref9:1"/>
      <w:bookmarkStart w:id="17" w:name="fnref10:1"/>
      <w:bookmarkEnd w:id="16"/>
      <w:bookmarkEnd w:id="17"/>
      <w:r w:rsidR="00332EAC">
        <w:t xml:space="preserve"> </w:t>
      </w:r>
    </w:p>
    <w:p w14:paraId="29644569" w14:textId="77777777" w:rsidR="007F7F45" w:rsidRDefault="007F7F45" w:rsidP="007F7F45">
      <w:pPr>
        <w:spacing w:before="210" w:after="0" w:line="360" w:lineRule="auto"/>
      </w:pPr>
      <w:r>
        <w:rPr>
          <w:noProof/>
        </w:rPr>
        <mc:AlternateContent>
          <mc:Choice Requires="wps">
            <w:drawing>
              <wp:inline distT="0" distB="0" distL="0" distR="0" wp14:anchorId="66D83F26" wp14:editId="10FB788A">
                <wp:extent cx="6038850" cy="635"/>
                <wp:effectExtent l="0" t="0" r="19050" b="24765"/>
                <wp:docPr id="1306346178"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0964DFE" id="Rectangle 3"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" strokeweight="1pt">
                <v:stroke opacity="0"/>
                <v:path arrowok="t"/>
                <w10:anchorlock/>
              </v:rect>
            </w:pict>
          </mc:Fallback>
        </mc:AlternateContent>
      </w:r>
    </w:p>
    <w:p w14:paraId="07F3AE27" w14:textId="77777777" w:rsidR="007F7F45" w:rsidRPr="007F7F45" w:rsidRDefault="007F7F45" w:rsidP="007F7F45"/>
    <w:p w14:paraId="43F1352D" w14:textId="721ED9B0" w:rsidR="00BE33B2" w:rsidRDefault="00000000">
      <w:pPr>
        <w:pStyle w:val="Heading1"/>
        <w:ind w:left="-5"/>
      </w:pPr>
      <w:r>
        <w:t>Applications</w:t>
      </w:r>
    </w:p>
    <w:p w14:paraId="1791CF00" w14:textId="77777777" w:rsidR="00BE33B2" w:rsidRDefault="00000000">
      <w:pPr>
        <w:spacing w:after="261"/>
        <w:ind w:right="27"/>
      </w:pPr>
      <w:r>
        <w:t>The SmartVision system has applications beyond its original purpose of categorizing colored notes:</w:t>
      </w:r>
    </w:p>
    <w:p w14:paraId="4FBEE9B2" w14:textId="77777777" w:rsidR="00BE33B2" w:rsidRDefault="00000000">
      <w:pPr>
        <w:pStyle w:val="Heading2"/>
        <w:ind w:left="-5"/>
      </w:pPr>
      <w:r>
        <w:t>Educational Applications</w:t>
      </w:r>
    </w:p>
    <w:p w14:paraId="6A18426E" w14:textId="77777777" w:rsidR="00BE33B2" w:rsidRDefault="00000000">
      <w:pPr>
        <w:ind w:left="475" w:right="27"/>
      </w:pPr>
      <w:r>
        <w:rPr>
          <w:noProof/>
          <w:sz w:val="22"/>
        </w:rPr>
        <mc:AlternateContent>
          <mc:Choice Requires="wpg">
            <w:drawing>
              <wp:anchor distT="0" distB="0" distL="114300" distR="114300" simplePos="0" relativeHeight="251663360" behindDoc="0" locked="0" layoutInCell="1" allowOverlap="1" wp14:anchorId="582A9C05" wp14:editId="75B04D38">
                <wp:simplePos x="0" y="0"/>
                <wp:positionH relativeFrom="column">
                  <wp:posOffset>230275</wp:posOffset>
                </wp:positionH>
                <wp:positionV relativeFrom="paragraph">
                  <wp:posOffset>60363</wp:posOffset>
                </wp:positionV>
                <wp:extent cx="47625" cy="466725"/>
                <wp:effectExtent l="0" t="0" r="0" b="0"/>
                <wp:wrapSquare wrapText="bothSides"/>
                <wp:docPr id="43527" name="Group 43527"/>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9774" name="Shape 9774"/>
                        <wps:cNvSpPr/>
                        <wps:spPr>
                          <a:xfrm>
                            <a:off x="0" y="0"/>
                            <a:ext cx="47625" cy="47625"/>
                          </a:xfrm>
                          <a:custGeom>
                            <a:avLst/>
                            <a:gdLst/>
                            <a:ahLst/>
                            <a:cxnLst/>
                            <a:rect l="0" t="0" r="0" b="0"/>
                            <a:pathLst>
                              <a:path w="47625" h="47625">
                                <a:moveTo>
                                  <a:pt x="23813" y="0"/>
                                </a:moveTo>
                                <a:cubicBezTo>
                                  <a:pt x="26970" y="0"/>
                                  <a:pt x="30008" y="602"/>
                                  <a:pt x="32925" y="1805"/>
                                </a:cubicBezTo>
                                <a:cubicBezTo>
                                  <a:pt x="35842" y="3014"/>
                                  <a:pt x="38418" y="4738"/>
                                  <a:pt x="40651" y="6976"/>
                                </a:cubicBezTo>
                                <a:cubicBezTo>
                                  <a:pt x="42883" y="9203"/>
                                  <a:pt x="44604" y="11776"/>
                                  <a:pt x="45812" y="14697"/>
                                </a:cubicBezTo>
                                <a:cubicBezTo>
                                  <a:pt x="47021" y="17618"/>
                                  <a:pt x="47625" y="20656"/>
                                  <a:pt x="47625" y="23813"/>
                                </a:cubicBezTo>
                                <a:cubicBezTo>
                                  <a:pt x="47625" y="26969"/>
                                  <a:pt x="47021" y="30007"/>
                                  <a:pt x="45812" y="32922"/>
                                </a:cubicBezTo>
                                <a:cubicBezTo>
                                  <a:pt x="44604" y="35837"/>
                                  <a:pt x="42883" y="38416"/>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37"/>
                                  <a:pt x="1813" y="32922"/>
                                </a:cubicBezTo>
                                <a:cubicBezTo>
                                  <a:pt x="604" y="30007"/>
                                  <a:pt x="0" y="26969"/>
                                  <a:pt x="0" y="23813"/>
                                </a:cubicBezTo>
                                <a:cubicBezTo>
                                  <a:pt x="0" y="20656"/>
                                  <a:pt x="604" y="17618"/>
                                  <a:pt x="1813" y="14697"/>
                                </a:cubicBezTo>
                                <a:cubicBezTo>
                                  <a:pt x="3021" y="11776"/>
                                  <a:pt x="4742" y="9203"/>
                                  <a:pt x="6975" y="6976"/>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26" name="Shape 9826"/>
                        <wps:cNvSpPr/>
                        <wps:spPr>
                          <a:xfrm>
                            <a:off x="0" y="209550"/>
                            <a:ext cx="47625" cy="47625"/>
                          </a:xfrm>
                          <a:custGeom>
                            <a:avLst/>
                            <a:gdLst/>
                            <a:ahLst/>
                            <a:cxnLst/>
                            <a:rect l="0" t="0" r="0" b="0"/>
                            <a:pathLst>
                              <a:path w="47625" h="47625">
                                <a:moveTo>
                                  <a:pt x="23813" y="0"/>
                                </a:moveTo>
                                <a:cubicBezTo>
                                  <a:pt x="26970" y="0"/>
                                  <a:pt x="30008" y="602"/>
                                  <a:pt x="32925" y="1805"/>
                                </a:cubicBezTo>
                                <a:cubicBezTo>
                                  <a:pt x="35842" y="3014"/>
                                  <a:pt x="38418" y="4738"/>
                                  <a:pt x="40651" y="6976"/>
                                </a:cubicBezTo>
                                <a:cubicBezTo>
                                  <a:pt x="42883" y="9209"/>
                                  <a:pt x="44604" y="11782"/>
                                  <a:pt x="45812" y="14697"/>
                                </a:cubicBezTo>
                                <a:cubicBezTo>
                                  <a:pt x="47021" y="17618"/>
                                  <a:pt x="47625" y="20656"/>
                                  <a:pt x="47625" y="23813"/>
                                </a:cubicBezTo>
                                <a:cubicBezTo>
                                  <a:pt x="47625" y="26969"/>
                                  <a:pt x="47021" y="30007"/>
                                  <a:pt x="45812" y="32922"/>
                                </a:cubicBezTo>
                                <a:cubicBezTo>
                                  <a:pt x="44604" y="35837"/>
                                  <a:pt x="42883" y="38416"/>
                                  <a:pt x="40651" y="40649"/>
                                </a:cubicBezTo>
                                <a:cubicBezTo>
                                  <a:pt x="38418" y="42881"/>
                                  <a:pt x="35842" y="44599"/>
                                  <a:pt x="32925" y="45808"/>
                                </a:cubicBezTo>
                                <a:cubicBezTo>
                                  <a:pt x="30008" y="47011"/>
                                  <a:pt x="26970" y="47625"/>
                                  <a:pt x="23813" y="47625"/>
                                </a:cubicBezTo>
                                <a:cubicBezTo>
                                  <a:pt x="20655" y="47625"/>
                                  <a:pt x="17617" y="47011"/>
                                  <a:pt x="14700" y="45808"/>
                                </a:cubicBezTo>
                                <a:cubicBezTo>
                                  <a:pt x="11782" y="44599"/>
                                  <a:pt x="9207" y="42881"/>
                                  <a:pt x="6975" y="40649"/>
                                </a:cubicBezTo>
                                <a:cubicBezTo>
                                  <a:pt x="4742" y="38416"/>
                                  <a:pt x="3021" y="35837"/>
                                  <a:pt x="1813" y="32922"/>
                                </a:cubicBezTo>
                                <a:cubicBezTo>
                                  <a:pt x="604" y="30007"/>
                                  <a:pt x="0" y="26969"/>
                                  <a:pt x="0" y="23813"/>
                                </a:cubicBezTo>
                                <a:cubicBezTo>
                                  <a:pt x="0" y="20656"/>
                                  <a:pt x="604" y="17618"/>
                                  <a:pt x="1813" y="14697"/>
                                </a:cubicBezTo>
                                <a:cubicBezTo>
                                  <a:pt x="3021" y="11782"/>
                                  <a:pt x="4742" y="9209"/>
                                  <a:pt x="6975" y="6976"/>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875" name="Shape 9875"/>
                        <wps:cNvSpPr/>
                        <wps:spPr>
                          <a:xfrm>
                            <a:off x="0" y="419100"/>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203"/>
                                  <a:pt x="44604" y="11776"/>
                                  <a:pt x="45812" y="14697"/>
                                </a:cubicBezTo>
                                <a:cubicBezTo>
                                  <a:pt x="47021" y="17618"/>
                                  <a:pt x="47625" y="20650"/>
                                  <a:pt x="47625" y="23813"/>
                                </a:cubicBezTo>
                                <a:cubicBezTo>
                                  <a:pt x="47625" y="26969"/>
                                  <a:pt x="47021" y="30007"/>
                                  <a:pt x="45812" y="32928"/>
                                </a:cubicBezTo>
                                <a:cubicBezTo>
                                  <a:pt x="44604" y="35843"/>
                                  <a:pt x="42883" y="38416"/>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43"/>
                                  <a:pt x="1813" y="32928"/>
                                </a:cubicBezTo>
                                <a:cubicBezTo>
                                  <a:pt x="604" y="30007"/>
                                  <a:pt x="0" y="26969"/>
                                  <a:pt x="0" y="23813"/>
                                </a:cubicBezTo>
                                <a:cubicBezTo>
                                  <a:pt x="0" y="20650"/>
                                  <a:pt x="604" y="17618"/>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527" style="width:3.75pt;height:36.75pt;position:absolute;mso-position-horizontal-relative:text;mso-position-horizontal:absolute;margin-left:18.1319pt;mso-position-vertical-relative:text;margin-top:4.75296pt;" coordsize="476,4667">
                <v:shape id="Shape 9774" style="position:absolute;width:476;height:476;left:0;top:0;" coordsize="47625,47625" path="m23813,0c26970,0,30008,602,32925,1805c35842,3014,38418,4738,40651,6976c42883,9203,44604,11776,45812,14697c47021,17618,47625,20656,47625,23813c47625,26969,47021,30007,45812,32922c44604,35837,42883,38416,40651,40649c38418,42881,35842,44599,32925,45808c30008,47017,26970,47625,23813,47625c20655,47625,17617,47017,14700,45808c11782,44599,9207,42881,6975,40649c4742,38416,3021,35837,1813,32922c604,30007,0,26969,0,23813c0,20656,604,17618,1813,14697c3021,11776,4742,9203,6975,6976c9207,4738,11782,3014,14700,1805c17617,602,20655,0,23813,0x">
                  <v:stroke weight="0pt" endcap="flat" joinstyle="miter" miterlimit="10" on="false" color="#000000" opacity="0"/>
                  <v:fill on="true" color="#000000"/>
                </v:shape>
                <v:shape id="Shape 9826" style="position:absolute;width:476;height:476;left:0;top:2095;" coordsize="47625,47625" path="m23813,0c26970,0,30008,602,32925,1805c35842,3014,38418,4738,40651,6976c42883,9209,44604,11782,45812,14697c47021,17618,47625,20656,47625,23813c47625,26969,47021,30007,45812,32922c44604,35837,42883,38416,40651,40649c38418,42881,35842,44599,32925,45808c30008,47011,26970,47625,23813,47625c20655,47625,17617,47011,14700,45808c11782,44599,9207,42881,6975,40649c4742,38416,3021,35837,1813,32922c604,30007,0,26969,0,23813c0,20656,604,17618,1813,14697c3021,11782,4742,9209,6975,6976c9207,4738,11782,3014,14700,1805c17617,602,20655,0,23813,0x">
                  <v:stroke weight="0pt" endcap="flat" joinstyle="miter" miterlimit="10" on="false" color="#000000" opacity="0"/>
                  <v:fill on="true" color="#000000"/>
                </v:shape>
                <v:shape id="Shape 9875" style="position:absolute;width:476;height:476;left:0;top:4191;" coordsize="47625,47625" path="m23813,0c26970,0,30008,602,32925,1805c35842,3014,38418,4738,40651,6970c42883,9203,44604,11776,45812,14697c47021,17618,47625,20650,47625,23813c47625,26969,47021,30007,45812,32928c44604,35843,42883,38416,40651,40649c38418,42881,35842,44599,32925,45808c30008,47017,26970,47625,23813,47625c20655,47625,17617,47017,14700,45808c11782,44599,9207,42881,6975,40649c4742,38416,3021,35843,1813,32928c604,30007,0,26969,0,23813c0,20650,604,17618,1813,14697c3021,11776,4742,9203,6975,6970c9207,4738,11782,3014,14700,1805c17617,602,20655,0,23813,0x">
                  <v:stroke weight="0pt" endcap="flat" joinstyle="miter" miterlimit="10" on="false" color="#000000" opacity="0"/>
                  <v:fill on="true" color="#000000"/>
                </v:shape>
                <w10:wrap type="square"/>
              </v:group>
            </w:pict>
          </mc:Fallback>
        </mc:AlternateContent>
      </w:r>
      <w:r>
        <w:t>Study Aid System: Automatically organizing physical notes into digital categories</w:t>
      </w:r>
    </w:p>
    <w:p w14:paraId="3FB95DF6" w14:textId="77777777" w:rsidR="00BE33B2" w:rsidRDefault="00000000">
      <w:pPr>
        <w:ind w:left="475" w:right="27"/>
      </w:pPr>
      <w:r>
        <w:t>Learning Analytics: Tracking how students organize information by color</w:t>
      </w:r>
    </w:p>
    <w:p w14:paraId="455684B4" w14:textId="77777777" w:rsidR="00BE33B2" w:rsidRDefault="00000000">
      <w:pPr>
        <w:spacing w:after="261"/>
        <w:ind w:left="475" w:right="27"/>
      </w:pPr>
      <w:r>
        <w:t>Adaptive Learning: Suggesting connections between similarly categorized topics</w:t>
      </w:r>
    </w:p>
    <w:p w14:paraId="232DBB2B" w14:textId="77777777" w:rsidR="00BE33B2" w:rsidRDefault="00000000">
      <w:pPr>
        <w:pStyle w:val="Heading2"/>
        <w:ind w:left="-5"/>
      </w:pPr>
      <w:r>
        <w:lastRenderedPageBreak/>
        <w:t>Healthcare Applications</w:t>
      </w:r>
    </w:p>
    <w:p w14:paraId="2C7228EE" w14:textId="77777777" w:rsidR="00BE33B2" w:rsidRDefault="00000000">
      <w:pPr>
        <w:ind w:left="475" w:right="27"/>
      </w:pPr>
      <w:r>
        <w:rPr>
          <w:noProof/>
          <w:sz w:val="22"/>
        </w:rPr>
        <mc:AlternateContent>
          <mc:Choice Requires="wpg">
            <w:drawing>
              <wp:anchor distT="0" distB="0" distL="114300" distR="114300" simplePos="0" relativeHeight="251664384" behindDoc="0" locked="0" layoutInCell="1" allowOverlap="1" wp14:anchorId="078F62A5" wp14:editId="22C80CD0">
                <wp:simplePos x="0" y="0"/>
                <wp:positionH relativeFrom="column">
                  <wp:posOffset>230275</wp:posOffset>
                </wp:positionH>
                <wp:positionV relativeFrom="paragraph">
                  <wp:posOffset>60363</wp:posOffset>
                </wp:positionV>
                <wp:extent cx="47625" cy="257175"/>
                <wp:effectExtent l="0" t="0" r="0" b="0"/>
                <wp:wrapSquare wrapText="bothSides"/>
                <wp:docPr id="43528" name="Group 43528"/>
                <wp:cNvGraphicFramePr/>
                <a:graphic xmlns:a="http://schemas.openxmlformats.org/drawingml/2006/main">
                  <a:graphicData uri="http://schemas.microsoft.com/office/word/2010/wordprocessingGroup">
                    <wpg:wgp>
                      <wpg:cNvGrpSpPr/>
                      <wpg:grpSpPr>
                        <a:xfrm>
                          <a:off x="0" y="0"/>
                          <a:ext cx="47625" cy="257175"/>
                          <a:chOff x="0" y="0"/>
                          <a:chExt cx="47625" cy="257175"/>
                        </a:xfrm>
                      </wpg:grpSpPr>
                      <wps:wsp>
                        <wps:cNvPr id="9940" name="Shape 9940"/>
                        <wps:cNvSpPr/>
                        <wps:spPr>
                          <a:xfrm>
                            <a:off x="0" y="0"/>
                            <a:ext cx="47625" cy="47625"/>
                          </a:xfrm>
                          <a:custGeom>
                            <a:avLst/>
                            <a:gdLst/>
                            <a:ahLst/>
                            <a:cxnLst/>
                            <a:rect l="0" t="0" r="0" b="0"/>
                            <a:pathLst>
                              <a:path w="47625" h="47625">
                                <a:moveTo>
                                  <a:pt x="23813" y="0"/>
                                </a:moveTo>
                                <a:cubicBezTo>
                                  <a:pt x="26970" y="0"/>
                                  <a:pt x="30008" y="608"/>
                                  <a:pt x="32925" y="1811"/>
                                </a:cubicBezTo>
                                <a:cubicBezTo>
                                  <a:pt x="35842" y="3020"/>
                                  <a:pt x="38418" y="4744"/>
                                  <a:pt x="40651" y="6976"/>
                                </a:cubicBezTo>
                                <a:cubicBezTo>
                                  <a:pt x="42883" y="9203"/>
                                  <a:pt x="44604" y="11776"/>
                                  <a:pt x="45812" y="14697"/>
                                </a:cubicBezTo>
                                <a:cubicBezTo>
                                  <a:pt x="47021" y="17618"/>
                                  <a:pt x="47625" y="20650"/>
                                  <a:pt x="47625" y="23813"/>
                                </a:cubicBezTo>
                                <a:cubicBezTo>
                                  <a:pt x="47625" y="26969"/>
                                  <a:pt x="47021" y="30007"/>
                                  <a:pt x="45812" y="32928"/>
                                </a:cubicBezTo>
                                <a:cubicBezTo>
                                  <a:pt x="44604" y="35843"/>
                                  <a:pt x="42883" y="38416"/>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43"/>
                                  <a:pt x="1813" y="32928"/>
                                </a:cubicBezTo>
                                <a:cubicBezTo>
                                  <a:pt x="604" y="30007"/>
                                  <a:pt x="0" y="26969"/>
                                  <a:pt x="0" y="23813"/>
                                </a:cubicBezTo>
                                <a:cubicBezTo>
                                  <a:pt x="0" y="20650"/>
                                  <a:pt x="604" y="17618"/>
                                  <a:pt x="1813" y="14697"/>
                                </a:cubicBezTo>
                                <a:cubicBezTo>
                                  <a:pt x="3021" y="11776"/>
                                  <a:pt x="4742" y="9203"/>
                                  <a:pt x="6975" y="6976"/>
                                </a:cubicBezTo>
                                <a:cubicBezTo>
                                  <a:pt x="9207" y="4744"/>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980" name="Shape 9980"/>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14"/>
                                  <a:pt x="38418" y="4738"/>
                                  <a:pt x="40651" y="6976"/>
                                </a:cubicBezTo>
                                <a:cubicBezTo>
                                  <a:pt x="42883" y="9209"/>
                                  <a:pt x="44604" y="11776"/>
                                  <a:pt x="45812" y="14697"/>
                                </a:cubicBezTo>
                                <a:cubicBezTo>
                                  <a:pt x="47021" y="17611"/>
                                  <a:pt x="47625" y="20650"/>
                                  <a:pt x="47625" y="23813"/>
                                </a:cubicBezTo>
                                <a:cubicBezTo>
                                  <a:pt x="47625" y="26975"/>
                                  <a:pt x="47021" y="30007"/>
                                  <a:pt x="45812" y="32928"/>
                                </a:cubicBezTo>
                                <a:cubicBezTo>
                                  <a:pt x="44604" y="35837"/>
                                  <a:pt x="42883" y="38410"/>
                                  <a:pt x="40651" y="40649"/>
                                </a:cubicBezTo>
                                <a:cubicBezTo>
                                  <a:pt x="38418" y="42875"/>
                                  <a:pt x="35842" y="44593"/>
                                  <a:pt x="32925" y="45808"/>
                                </a:cubicBezTo>
                                <a:cubicBezTo>
                                  <a:pt x="30008" y="47017"/>
                                  <a:pt x="26970" y="47625"/>
                                  <a:pt x="23813" y="47625"/>
                                </a:cubicBezTo>
                                <a:cubicBezTo>
                                  <a:pt x="20655" y="47625"/>
                                  <a:pt x="17617" y="47017"/>
                                  <a:pt x="14700" y="45808"/>
                                </a:cubicBezTo>
                                <a:cubicBezTo>
                                  <a:pt x="11782" y="44593"/>
                                  <a:pt x="9207" y="42875"/>
                                  <a:pt x="6975" y="40649"/>
                                </a:cubicBezTo>
                                <a:cubicBezTo>
                                  <a:pt x="4742" y="38410"/>
                                  <a:pt x="3021" y="35837"/>
                                  <a:pt x="1813" y="32922"/>
                                </a:cubicBezTo>
                                <a:cubicBezTo>
                                  <a:pt x="604" y="30007"/>
                                  <a:pt x="0" y="26975"/>
                                  <a:pt x="0" y="23813"/>
                                </a:cubicBezTo>
                                <a:cubicBezTo>
                                  <a:pt x="0" y="20650"/>
                                  <a:pt x="604" y="17611"/>
                                  <a:pt x="1813" y="14697"/>
                                </a:cubicBezTo>
                                <a:cubicBezTo>
                                  <a:pt x="3021" y="11776"/>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528" style="width:3.75pt;height:20.25pt;position:absolute;mso-position-horizontal-relative:text;mso-position-horizontal:absolute;margin-left:18.1319pt;mso-position-vertical-relative:text;margin-top:4.75296pt;" coordsize="476,2571">
                <v:shape id="Shape 9940" style="position:absolute;width:476;height:476;left:0;top:0;" coordsize="47625,47625" path="m23813,0c26970,0,30008,608,32925,1811c35842,3020,38418,4744,40651,6976c42883,9203,44604,11776,45812,14697c47021,17618,47625,20650,47625,23813c47625,26969,47021,30007,45812,32928c44604,35843,42883,38416,40651,40649c38418,42881,35842,44599,32925,45808c30008,47017,26970,47625,23813,47625c20655,47625,17617,47017,14700,45808c11782,44599,9207,42881,6975,40649c4742,38416,3021,35843,1813,32928c604,30007,0,26969,0,23813c0,20650,604,17618,1813,14697c3021,11776,4742,9203,6975,6976c9207,4744,11782,3020,14700,1811c17617,608,20655,0,23813,0x">
                  <v:stroke weight="0pt" endcap="flat" joinstyle="miter" miterlimit="10" on="false" color="#000000" opacity="0"/>
                  <v:fill on="true" color="#000000"/>
                </v:shape>
                <v:shape id="Shape 9980" style="position:absolute;width:476;height:476;left:0;top:2095;" coordsize="47625,47625" path="m23813,0c26970,0,30008,608,32925,1811c35842,3014,38418,4738,40651,6976c42883,9209,44604,11776,45812,14697c47021,17611,47625,20650,47625,23813c47625,26975,47021,30007,45812,32928c44604,35837,42883,38410,40651,40649c38418,42875,35842,44593,32925,45808c30008,47017,26970,47625,23813,47625c20655,47625,17617,47017,14700,45808c11782,44593,9207,42875,6975,40649c4742,38410,3021,35837,1813,32922c604,30007,0,26975,0,23813c0,20650,604,17611,1813,14697c3021,11776,4742,9209,6975,6976c9207,4738,11782,3014,14700,1811c17617,608,20655,0,23813,0x">
                  <v:stroke weight="0pt" endcap="flat" joinstyle="miter" miterlimit="10" on="false" color="#000000" opacity="0"/>
                  <v:fill on="true" color="#000000"/>
                </v:shape>
                <w10:wrap type="square"/>
              </v:group>
            </w:pict>
          </mc:Fallback>
        </mc:AlternateContent>
      </w:r>
      <w:r>
        <w:t>Medication Sorting: Identifying pills and medications by color</w:t>
      </w:r>
    </w:p>
    <w:p w14:paraId="3298F0CD" w14:textId="77777777" w:rsidR="00BE33B2" w:rsidRDefault="00000000">
      <w:pPr>
        <w:spacing w:after="276"/>
        <w:ind w:left="475" w:right="27"/>
      </w:pPr>
      <w:r>
        <w:t>Colorimetric Test Analysis: Reading chemical test results based on color changes</w:t>
      </w:r>
    </w:p>
    <w:p w14:paraId="305AC71C" w14:textId="77777777" w:rsidR="00BE33B2" w:rsidRDefault="00000000">
      <w:pPr>
        <w:pStyle w:val="Heading2"/>
        <w:ind w:left="-5"/>
      </w:pPr>
      <w:r>
        <w:t>Industrial Applications</w:t>
      </w:r>
    </w:p>
    <w:p w14:paraId="25954076" w14:textId="77777777" w:rsidR="00BE33B2" w:rsidRDefault="00000000">
      <w:pPr>
        <w:ind w:left="475" w:right="27"/>
      </w:pPr>
      <w:r>
        <w:rPr>
          <w:noProof/>
          <w:sz w:val="22"/>
        </w:rPr>
        <mc:AlternateContent>
          <mc:Choice Requires="wpg">
            <w:drawing>
              <wp:anchor distT="0" distB="0" distL="114300" distR="114300" simplePos="0" relativeHeight="251665408" behindDoc="0" locked="0" layoutInCell="1" allowOverlap="1" wp14:anchorId="6FA05C3B" wp14:editId="75FF2703">
                <wp:simplePos x="0" y="0"/>
                <wp:positionH relativeFrom="column">
                  <wp:posOffset>230275</wp:posOffset>
                </wp:positionH>
                <wp:positionV relativeFrom="paragraph">
                  <wp:posOffset>60363</wp:posOffset>
                </wp:positionV>
                <wp:extent cx="47625" cy="466725"/>
                <wp:effectExtent l="0" t="0" r="0" b="0"/>
                <wp:wrapSquare wrapText="bothSides"/>
                <wp:docPr id="43529" name="Group 43529"/>
                <wp:cNvGraphicFramePr/>
                <a:graphic xmlns:a="http://schemas.openxmlformats.org/drawingml/2006/main">
                  <a:graphicData uri="http://schemas.microsoft.com/office/word/2010/wordprocessingGroup">
                    <wpg:wgp>
                      <wpg:cNvGrpSpPr/>
                      <wpg:grpSpPr>
                        <a:xfrm>
                          <a:off x="0" y="0"/>
                          <a:ext cx="47625" cy="466725"/>
                          <a:chOff x="0" y="0"/>
                          <a:chExt cx="47625" cy="466725"/>
                        </a:xfrm>
                      </wpg:grpSpPr>
                      <wps:wsp>
                        <wps:cNvPr id="10042" name="Shape 10042"/>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6"/>
                                </a:cubicBezTo>
                                <a:cubicBezTo>
                                  <a:pt x="42883" y="9209"/>
                                  <a:pt x="44604" y="11776"/>
                                  <a:pt x="45812" y="14697"/>
                                </a:cubicBezTo>
                                <a:cubicBezTo>
                                  <a:pt x="47021" y="17611"/>
                                  <a:pt x="47625" y="20650"/>
                                  <a:pt x="47625" y="23813"/>
                                </a:cubicBezTo>
                                <a:cubicBezTo>
                                  <a:pt x="47625" y="26975"/>
                                  <a:pt x="47021" y="30007"/>
                                  <a:pt x="45812" y="32928"/>
                                </a:cubicBezTo>
                                <a:cubicBezTo>
                                  <a:pt x="44604" y="35837"/>
                                  <a:pt x="42883" y="38410"/>
                                  <a:pt x="40651" y="40649"/>
                                </a:cubicBezTo>
                                <a:cubicBezTo>
                                  <a:pt x="38418" y="42875"/>
                                  <a:pt x="35842" y="44593"/>
                                  <a:pt x="32925" y="45808"/>
                                </a:cubicBezTo>
                                <a:cubicBezTo>
                                  <a:pt x="30008" y="47017"/>
                                  <a:pt x="26970" y="47625"/>
                                  <a:pt x="23813" y="47625"/>
                                </a:cubicBezTo>
                                <a:cubicBezTo>
                                  <a:pt x="20655" y="47625"/>
                                  <a:pt x="17617" y="47017"/>
                                  <a:pt x="14700" y="45808"/>
                                </a:cubicBezTo>
                                <a:cubicBezTo>
                                  <a:pt x="11782" y="44593"/>
                                  <a:pt x="9207" y="42875"/>
                                  <a:pt x="6975" y="40649"/>
                                </a:cubicBezTo>
                                <a:cubicBezTo>
                                  <a:pt x="4742" y="38410"/>
                                  <a:pt x="3021" y="35830"/>
                                  <a:pt x="1813" y="32916"/>
                                </a:cubicBezTo>
                                <a:cubicBezTo>
                                  <a:pt x="604" y="30007"/>
                                  <a:pt x="0" y="26975"/>
                                  <a:pt x="0" y="23813"/>
                                </a:cubicBezTo>
                                <a:cubicBezTo>
                                  <a:pt x="0" y="20650"/>
                                  <a:pt x="604" y="17611"/>
                                  <a:pt x="1813" y="14697"/>
                                </a:cubicBezTo>
                                <a:cubicBezTo>
                                  <a:pt x="3021" y="11776"/>
                                  <a:pt x="4742" y="9209"/>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078" name="Shape 10078"/>
                        <wps:cNvSpPr/>
                        <wps:spPr>
                          <a:xfrm>
                            <a:off x="0" y="209550"/>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196"/>
                                  <a:pt x="44604" y="11776"/>
                                  <a:pt x="45812" y="14697"/>
                                </a:cubicBezTo>
                                <a:cubicBezTo>
                                  <a:pt x="47021" y="17611"/>
                                  <a:pt x="47625" y="20650"/>
                                  <a:pt x="47625" y="23813"/>
                                </a:cubicBezTo>
                                <a:cubicBezTo>
                                  <a:pt x="47625" y="26969"/>
                                  <a:pt x="47021" y="30001"/>
                                  <a:pt x="45812" y="32916"/>
                                </a:cubicBezTo>
                                <a:cubicBezTo>
                                  <a:pt x="44604" y="35830"/>
                                  <a:pt x="42883" y="38416"/>
                                  <a:pt x="40651" y="40649"/>
                                </a:cubicBezTo>
                                <a:cubicBezTo>
                                  <a:pt x="38418" y="42881"/>
                                  <a:pt x="35842" y="44599"/>
                                  <a:pt x="32925" y="45808"/>
                                </a:cubicBezTo>
                                <a:cubicBezTo>
                                  <a:pt x="30008" y="47017"/>
                                  <a:pt x="26970" y="47625"/>
                                  <a:pt x="23813" y="47625"/>
                                </a:cubicBezTo>
                                <a:cubicBezTo>
                                  <a:pt x="20655" y="47625"/>
                                  <a:pt x="17617" y="47017"/>
                                  <a:pt x="14700" y="45808"/>
                                </a:cubicBezTo>
                                <a:cubicBezTo>
                                  <a:pt x="11782" y="44599"/>
                                  <a:pt x="9207" y="42881"/>
                                  <a:pt x="6975" y="40649"/>
                                </a:cubicBezTo>
                                <a:cubicBezTo>
                                  <a:pt x="4742" y="38416"/>
                                  <a:pt x="3021" y="35837"/>
                                  <a:pt x="1813" y="32922"/>
                                </a:cubicBezTo>
                                <a:cubicBezTo>
                                  <a:pt x="604" y="30007"/>
                                  <a:pt x="0" y="26969"/>
                                  <a:pt x="0" y="23813"/>
                                </a:cubicBezTo>
                                <a:cubicBezTo>
                                  <a:pt x="0" y="20650"/>
                                  <a:pt x="604" y="17611"/>
                                  <a:pt x="1813" y="14697"/>
                                </a:cubicBezTo>
                                <a:cubicBezTo>
                                  <a:pt x="3021" y="11776"/>
                                  <a:pt x="4742" y="9196"/>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121" name="Shape 10121"/>
                        <wps:cNvSpPr/>
                        <wps:spPr>
                          <a:xfrm>
                            <a:off x="0" y="419100"/>
                            <a:ext cx="47625" cy="47625"/>
                          </a:xfrm>
                          <a:custGeom>
                            <a:avLst/>
                            <a:gdLst/>
                            <a:ahLst/>
                            <a:cxnLst/>
                            <a:rect l="0" t="0" r="0" b="0"/>
                            <a:pathLst>
                              <a:path w="47625" h="47625">
                                <a:moveTo>
                                  <a:pt x="23813" y="0"/>
                                </a:moveTo>
                                <a:cubicBezTo>
                                  <a:pt x="26970" y="0"/>
                                  <a:pt x="30008" y="608"/>
                                  <a:pt x="32925" y="1817"/>
                                </a:cubicBezTo>
                                <a:cubicBezTo>
                                  <a:pt x="35842" y="3020"/>
                                  <a:pt x="38418" y="4738"/>
                                  <a:pt x="40651" y="6976"/>
                                </a:cubicBezTo>
                                <a:cubicBezTo>
                                  <a:pt x="42883" y="9203"/>
                                  <a:pt x="44604" y="11776"/>
                                  <a:pt x="45812" y="14697"/>
                                </a:cubicBezTo>
                                <a:cubicBezTo>
                                  <a:pt x="47021" y="17611"/>
                                  <a:pt x="47625" y="20650"/>
                                  <a:pt x="47625" y="23813"/>
                                </a:cubicBezTo>
                                <a:cubicBezTo>
                                  <a:pt x="47625" y="26969"/>
                                  <a:pt x="47021" y="30007"/>
                                  <a:pt x="45812" y="32922"/>
                                </a:cubicBezTo>
                                <a:cubicBezTo>
                                  <a:pt x="44604" y="35837"/>
                                  <a:pt x="42883" y="38410"/>
                                  <a:pt x="40651" y="40649"/>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5" y="40649"/>
                                </a:cubicBezTo>
                                <a:cubicBezTo>
                                  <a:pt x="4742" y="38410"/>
                                  <a:pt x="3021" y="35830"/>
                                  <a:pt x="1813" y="32916"/>
                                </a:cubicBezTo>
                                <a:cubicBezTo>
                                  <a:pt x="604" y="30001"/>
                                  <a:pt x="0" y="26969"/>
                                  <a:pt x="0" y="23813"/>
                                </a:cubicBezTo>
                                <a:cubicBezTo>
                                  <a:pt x="0" y="20650"/>
                                  <a:pt x="604" y="17611"/>
                                  <a:pt x="1813" y="14697"/>
                                </a:cubicBezTo>
                                <a:cubicBezTo>
                                  <a:pt x="3021" y="11776"/>
                                  <a:pt x="4742" y="9203"/>
                                  <a:pt x="6975" y="6976"/>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529" style="width:3.75pt;height:36.75pt;position:absolute;mso-position-horizontal-relative:text;mso-position-horizontal:absolute;margin-left:18.1319pt;mso-position-vertical-relative:text;margin-top:4.75299pt;" coordsize="476,4667">
                <v:shape id="Shape 10042" style="position:absolute;width:476;height:476;left:0;top:0;" coordsize="47625,47625" path="m23813,0c26970,0,30008,608,32925,1811c35842,3014,38418,4738,40651,6976c42883,9209,44604,11776,45812,14697c47021,17611,47625,20650,47625,23813c47625,26975,47021,30007,45812,32928c44604,35837,42883,38410,40651,40649c38418,42875,35842,44593,32925,45808c30008,47017,26970,47625,23813,47625c20655,47625,17617,47017,14700,45808c11782,44593,9207,42875,6975,40649c4742,38410,3021,35830,1813,32916c604,30007,0,26975,0,23813c0,20650,604,17611,1813,14697c3021,11776,4742,9209,6975,6976c9207,4738,11782,3014,14700,1811c17617,608,20655,0,23813,0x">
                  <v:stroke weight="0pt" endcap="flat" joinstyle="miter" miterlimit="10" on="false" color="#000000" opacity="0"/>
                  <v:fill on="true" color="#000000"/>
                </v:shape>
                <v:shape id="Shape 10078" style="position:absolute;width:476;height:476;left:0;top:2095;" coordsize="47625,47625" path="m23813,0c26970,0,30008,602,32925,1805c35842,3014,38418,4738,40651,6970c42883,9196,44604,11776,45812,14697c47021,17611,47625,20650,47625,23813c47625,26969,47021,30001,45812,32916c44604,35830,42883,38416,40651,40649c38418,42881,35842,44599,32925,45808c30008,47017,26970,47625,23813,47625c20655,47625,17617,47017,14700,45808c11782,44599,9207,42881,6975,40649c4742,38416,3021,35837,1813,32922c604,30007,0,26969,0,23813c0,20650,604,17611,1813,14697c3021,11776,4742,9196,6975,6970c9207,4738,11782,3014,14700,1805c17617,602,20655,0,23813,0x">
                  <v:stroke weight="0pt" endcap="flat" joinstyle="miter" miterlimit="10" on="false" color="#000000" opacity="0"/>
                  <v:fill on="true" color="#000000"/>
                </v:shape>
                <v:shape id="Shape 10121" style="position:absolute;width:476;height:476;left:0;top:4191;" coordsize="47625,47625" path="m23813,0c26970,0,30008,608,32925,1817c35842,3020,38418,4738,40651,6976c42883,9203,44604,11776,45812,14697c47021,17611,47625,20650,47625,23813c47625,26969,47021,30007,45812,32922c44604,35837,42883,38410,40651,40649c38418,42875,35842,44593,32925,45802c30008,47011,26970,47619,23813,47625c20655,47619,17617,47011,14700,45802c11782,44593,9207,42875,6975,40649c4742,38410,3021,35830,1813,32916c604,30001,0,26969,0,23813c0,20650,604,17611,1813,14697c3021,11776,4742,9203,6975,6976c9207,4738,11782,3014,14700,1811c17617,608,20655,0,23813,0x">
                  <v:stroke weight="0pt" endcap="flat" joinstyle="miter" miterlimit="10" on="false" color="#000000" opacity="0"/>
                  <v:fill on="true" color="#000000"/>
                </v:shape>
                <w10:wrap type="square"/>
              </v:group>
            </w:pict>
          </mc:Fallback>
        </mc:AlternateContent>
      </w:r>
      <w:r>
        <w:t>Quality Control: Detecting color defects in manufacturing</w:t>
      </w:r>
    </w:p>
    <w:p w14:paraId="69D6A6B0" w14:textId="77777777" w:rsidR="00BE33B2" w:rsidRDefault="00000000">
      <w:pPr>
        <w:ind w:left="475" w:right="27"/>
      </w:pPr>
      <w:r>
        <w:t>Inventory Management: Sorting items by visual characteristics</w:t>
      </w:r>
    </w:p>
    <w:p w14:paraId="6AC59423" w14:textId="77777777" w:rsidR="00BE33B2" w:rsidRDefault="00000000">
      <w:pPr>
        <w:spacing w:line="403" w:lineRule="auto"/>
        <w:ind w:left="0" w:right="866" w:firstLine="164"/>
      </w:pPr>
      <w:r>
        <w:t xml:space="preserve">Assembly Verification: Ensuring correct component placement by color coding </w:t>
      </w:r>
      <w:r>
        <w:rPr>
          <w:sz w:val="31"/>
        </w:rPr>
        <w:t>Potential Impact</w:t>
      </w:r>
    </w:p>
    <w:p w14:paraId="38D0F9A0" w14:textId="77777777" w:rsidR="00BE33B2" w:rsidRDefault="00000000">
      <w:pPr>
        <w:pStyle w:val="Heading2"/>
        <w:ind w:left="-5"/>
      </w:pPr>
      <w:r>
        <w:t>Educational Impact</w:t>
      </w:r>
    </w:p>
    <w:p w14:paraId="44055328" w14:textId="77777777" w:rsidR="00BE33B2" w:rsidRDefault="00000000">
      <w:pPr>
        <w:spacing w:after="267"/>
        <w:ind w:right="27"/>
      </w:pPr>
      <w:r>
        <w:t xml:space="preserve">The SmartVision system could revolutionize how students interact with information. By bridging physical </w:t>
      </w:r>
      <w:proofErr w:type="gramStart"/>
      <w:r>
        <w:t>note-taking</w:t>
      </w:r>
      <w:proofErr w:type="gramEnd"/>
      <w:r>
        <w:t xml:space="preserve"> with digital organization, it combines the cognitive benefits of handwriting with the efficiency of digital systems. Research shows color-coding improves memory retention by up to 40%, and our system could make this technique more </w:t>
      </w:r>
      <w:proofErr w:type="gramStart"/>
      <w:r>
        <w:t>powerful[</w:t>
      </w:r>
      <w:proofErr w:type="gramEnd"/>
      <w:r>
        <w:t>9].</w:t>
      </w:r>
    </w:p>
    <w:p w14:paraId="1B53EBD1" w14:textId="77777777" w:rsidR="00BE33B2" w:rsidRDefault="00000000">
      <w:pPr>
        <w:pStyle w:val="Heading2"/>
        <w:ind w:left="-5"/>
      </w:pPr>
      <w:r>
        <w:t>Accessibility Impact</w:t>
      </w:r>
    </w:p>
    <w:p w14:paraId="7D8A72EF" w14:textId="77777777" w:rsidR="00BE33B2" w:rsidRDefault="00000000">
      <w:pPr>
        <w:spacing w:after="305"/>
        <w:ind w:right="27"/>
      </w:pPr>
      <w:r>
        <w:t>For students with learning differences like ADHD or dyslexia, visual organization systems can significantly improve information processing. Our system makes visual learning techniques more accessible and automated.</w:t>
      </w:r>
    </w:p>
    <w:p w14:paraId="43683C00" w14:textId="77777777" w:rsidR="00BE33B2" w:rsidRDefault="00000000">
      <w:pPr>
        <w:pStyle w:val="Heading2"/>
        <w:ind w:left="-5"/>
      </w:pPr>
      <w:r>
        <w:t>Technology Literacy Impact</w:t>
      </w:r>
    </w:p>
    <w:p w14:paraId="10D2AB89" w14:textId="77777777" w:rsidR="00BE33B2" w:rsidRDefault="00000000">
      <w:pPr>
        <w:spacing w:after="297"/>
        <w:ind w:right="27"/>
      </w:pPr>
      <w:r>
        <w:t>Implementing this system in educational settings introduces students to robotics, computer vision, and AI concepts while they study other subjects, creating a dual learning opportunity.</w:t>
      </w:r>
    </w:p>
    <w:p w14:paraId="7D0B70F2" w14:textId="77777777" w:rsidR="00BE33B2" w:rsidRDefault="00000000">
      <w:pPr>
        <w:pStyle w:val="Heading1"/>
        <w:ind w:left="-5"/>
      </w:pPr>
      <w:r>
        <w:t>Other Possible Solutions and Extensions</w:t>
      </w:r>
    </w:p>
    <w:p w14:paraId="3AF8ED60" w14:textId="77777777" w:rsidR="00BE33B2" w:rsidRDefault="00000000">
      <w:pPr>
        <w:pStyle w:val="Heading2"/>
        <w:ind w:left="-5"/>
      </w:pPr>
      <w:r>
        <w:t>Voice-Activated Categorization System</w:t>
      </w:r>
    </w:p>
    <w:p w14:paraId="7AB74048" w14:textId="77777777" w:rsidR="00BE33B2" w:rsidRDefault="00000000">
      <w:pPr>
        <w:spacing w:after="252"/>
        <w:ind w:right="27"/>
      </w:pPr>
      <w:r>
        <w:t>Implementing natural language processing to allow students to verbally tag information while taking notes. This could be integrated with the color detection system for multimodal categorization.</w:t>
      </w:r>
    </w:p>
    <w:p w14:paraId="632A0423" w14:textId="77777777" w:rsidR="00BE33B2" w:rsidRDefault="00000000">
      <w:pPr>
        <w:pStyle w:val="Heading2"/>
        <w:ind w:left="-5"/>
      </w:pPr>
      <w:r>
        <w:t>Augmented Reality Note Visualization</w:t>
      </w:r>
    </w:p>
    <w:p w14:paraId="5DEDA7D4" w14:textId="77777777" w:rsidR="00BE33B2" w:rsidRDefault="00000000">
      <w:pPr>
        <w:spacing w:after="252"/>
        <w:ind w:right="27"/>
      </w:pPr>
      <w:r>
        <w:t xml:space="preserve">Developing an AR application that works with the SmartVision system to project digital information and connections over physical notes, creating an interactive study </w:t>
      </w:r>
      <w:proofErr w:type="gramStart"/>
      <w:r>
        <w:t>environment[</w:t>
      </w:r>
      <w:proofErr w:type="gramEnd"/>
      <w:r>
        <w:t>15].</w:t>
      </w:r>
    </w:p>
    <w:p w14:paraId="014C4630" w14:textId="77777777" w:rsidR="00BE33B2" w:rsidRDefault="00000000">
      <w:pPr>
        <w:pStyle w:val="Heading2"/>
        <w:ind w:left="-5"/>
      </w:pPr>
      <w:r>
        <w:t>Collaborative Learning Networks</w:t>
      </w:r>
    </w:p>
    <w:p w14:paraId="662D4E91" w14:textId="77777777" w:rsidR="00BE33B2" w:rsidRDefault="00000000">
      <w:pPr>
        <w:spacing w:after="267"/>
        <w:ind w:right="27"/>
      </w:pPr>
      <w:r>
        <w:t>Expanding the system to connect multiple students' note categorization systems, allowing for shared knowledge organization and collaborative learning opportunities.</w:t>
      </w:r>
    </w:p>
    <w:p w14:paraId="732BF42E" w14:textId="77777777" w:rsidR="00BE33B2" w:rsidRDefault="00000000">
      <w:pPr>
        <w:pStyle w:val="Heading2"/>
        <w:ind w:left="-5"/>
      </w:pPr>
      <w:r>
        <w:lastRenderedPageBreak/>
        <w:t>Integration with Learning Management Systems</w:t>
      </w:r>
    </w:p>
    <w:p w14:paraId="78437667" w14:textId="77777777" w:rsidR="00BE33B2" w:rsidRDefault="00000000">
      <w:pPr>
        <w:spacing w:after="267"/>
        <w:ind w:right="27"/>
      </w:pPr>
      <w:r>
        <w:t>Creating plugins for popular LMS platforms like Canvas or Blackboard to automatically import categorized information into course materials.</w:t>
      </w:r>
    </w:p>
    <w:p w14:paraId="4F224A9F" w14:textId="77777777" w:rsidR="00BE33B2" w:rsidRDefault="00000000">
      <w:pPr>
        <w:pStyle w:val="Heading2"/>
        <w:ind w:left="-5"/>
      </w:pPr>
      <w:r>
        <w:t>Live Streaming Applications for Remote Learning</w:t>
      </w:r>
    </w:p>
    <w:p w14:paraId="7195A3AE" w14:textId="77777777" w:rsidR="00BE33B2" w:rsidRDefault="00000000">
      <w:pPr>
        <w:spacing w:after="85" w:line="389" w:lineRule="auto"/>
        <w:ind w:left="8" w:right="422"/>
      </w:pPr>
      <w:r>
        <w:t xml:space="preserve">The system could be adapted to provide real-time categorization and organization during live-streamed lectures, helping remote students organize information as effectively as in-person learners. </w:t>
      </w:r>
      <w:r>
        <w:rPr>
          <w:sz w:val="25"/>
        </w:rPr>
        <w:t>Content Creation Potential</w:t>
      </w:r>
    </w:p>
    <w:p w14:paraId="14B535F6" w14:textId="77777777" w:rsidR="00BE33B2" w:rsidRDefault="00000000">
      <w:pPr>
        <w:spacing w:after="216"/>
        <w:ind w:right="27"/>
      </w:pPr>
      <w:r>
        <w:t>For YouTube creators specifically, this project offers excellent opportunities for tutorial series on:</w:t>
      </w:r>
    </w:p>
    <w:p w14:paraId="06E3D97D" w14:textId="77777777" w:rsidR="00BE33B2" w:rsidRDefault="00000000">
      <w:pPr>
        <w:ind w:left="475" w:right="27"/>
      </w:pPr>
      <w:r>
        <w:rPr>
          <w:noProof/>
          <w:sz w:val="22"/>
        </w:rPr>
        <mc:AlternateContent>
          <mc:Choice Requires="wpg">
            <w:drawing>
              <wp:anchor distT="0" distB="0" distL="114300" distR="114300" simplePos="0" relativeHeight="251666432" behindDoc="0" locked="0" layoutInCell="1" allowOverlap="1" wp14:anchorId="5888875D" wp14:editId="08BDDC92">
                <wp:simplePos x="0" y="0"/>
                <wp:positionH relativeFrom="column">
                  <wp:posOffset>230275</wp:posOffset>
                </wp:positionH>
                <wp:positionV relativeFrom="paragraph">
                  <wp:posOffset>60368</wp:posOffset>
                </wp:positionV>
                <wp:extent cx="47625" cy="676275"/>
                <wp:effectExtent l="0" t="0" r="0" b="0"/>
                <wp:wrapSquare wrapText="bothSides"/>
                <wp:docPr id="43416" name="Group 43416"/>
                <wp:cNvGraphicFramePr/>
                <a:graphic xmlns:a="http://schemas.openxmlformats.org/drawingml/2006/main">
                  <a:graphicData uri="http://schemas.microsoft.com/office/word/2010/wordprocessingGroup">
                    <wpg:wgp>
                      <wpg:cNvGrpSpPr/>
                      <wpg:grpSpPr>
                        <a:xfrm>
                          <a:off x="0" y="0"/>
                          <a:ext cx="47625" cy="676275"/>
                          <a:chOff x="0" y="0"/>
                          <a:chExt cx="47625" cy="676275"/>
                        </a:xfrm>
                      </wpg:grpSpPr>
                      <wps:wsp>
                        <wps:cNvPr id="11556" name="Shape 11556"/>
                        <wps:cNvSpPr/>
                        <wps:spPr>
                          <a:xfrm>
                            <a:off x="0" y="0"/>
                            <a:ext cx="47625" cy="47625"/>
                          </a:xfrm>
                          <a:custGeom>
                            <a:avLst/>
                            <a:gdLst/>
                            <a:ahLst/>
                            <a:cxnLst/>
                            <a:rect l="0" t="0" r="0" b="0"/>
                            <a:pathLst>
                              <a:path w="47625" h="47625">
                                <a:moveTo>
                                  <a:pt x="23813" y="0"/>
                                </a:moveTo>
                                <a:cubicBezTo>
                                  <a:pt x="26970" y="0"/>
                                  <a:pt x="30008" y="608"/>
                                  <a:pt x="32925" y="1811"/>
                                </a:cubicBezTo>
                                <a:cubicBezTo>
                                  <a:pt x="35842" y="3014"/>
                                  <a:pt x="38418" y="4738"/>
                                  <a:pt x="40651" y="6970"/>
                                </a:cubicBezTo>
                                <a:cubicBezTo>
                                  <a:pt x="42883" y="9203"/>
                                  <a:pt x="44604" y="11776"/>
                                  <a:pt x="45812" y="14691"/>
                                </a:cubicBezTo>
                                <a:cubicBezTo>
                                  <a:pt x="47021" y="17611"/>
                                  <a:pt x="47625" y="20650"/>
                                  <a:pt x="47625" y="23813"/>
                                </a:cubicBezTo>
                                <a:cubicBezTo>
                                  <a:pt x="47625" y="26969"/>
                                  <a:pt x="47021" y="30001"/>
                                  <a:pt x="45812" y="32922"/>
                                </a:cubicBezTo>
                                <a:cubicBezTo>
                                  <a:pt x="44604" y="35837"/>
                                  <a:pt x="42883" y="38410"/>
                                  <a:pt x="40651" y="40642"/>
                                </a:cubicBezTo>
                                <a:cubicBezTo>
                                  <a:pt x="38418" y="42875"/>
                                  <a:pt x="35842" y="44593"/>
                                  <a:pt x="32925" y="45808"/>
                                </a:cubicBezTo>
                                <a:cubicBezTo>
                                  <a:pt x="30008" y="47017"/>
                                  <a:pt x="26970" y="47619"/>
                                  <a:pt x="23813" y="47625"/>
                                </a:cubicBezTo>
                                <a:cubicBezTo>
                                  <a:pt x="20655" y="47619"/>
                                  <a:pt x="17617" y="47017"/>
                                  <a:pt x="14700" y="45808"/>
                                </a:cubicBezTo>
                                <a:cubicBezTo>
                                  <a:pt x="11782" y="44593"/>
                                  <a:pt x="9207" y="42875"/>
                                  <a:pt x="6975" y="40642"/>
                                </a:cubicBezTo>
                                <a:cubicBezTo>
                                  <a:pt x="4742" y="38410"/>
                                  <a:pt x="3021" y="35830"/>
                                  <a:pt x="1813" y="32916"/>
                                </a:cubicBezTo>
                                <a:cubicBezTo>
                                  <a:pt x="604" y="30001"/>
                                  <a:pt x="0" y="26969"/>
                                  <a:pt x="0" y="23813"/>
                                </a:cubicBezTo>
                                <a:cubicBezTo>
                                  <a:pt x="0" y="20650"/>
                                  <a:pt x="604" y="17611"/>
                                  <a:pt x="1813" y="14691"/>
                                </a:cubicBezTo>
                                <a:cubicBezTo>
                                  <a:pt x="3021" y="11776"/>
                                  <a:pt x="4742" y="9203"/>
                                  <a:pt x="6975" y="6970"/>
                                </a:cubicBezTo>
                                <a:cubicBezTo>
                                  <a:pt x="9207" y="4738"/>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589" name="Shape 11589"/>
                        <wps:cNvSpPr/>
                        <wps:spPr>
                          <a:xfrm>
                            <a:off x="0" y="209550"/>
                            <a:ext cx="47625" cy="47625"/>
                          </a:xfrm>
                          <a:custGeom>
                            <a:avLst/>
                            <a:gdLst/>
                            <a:ahLst/>
                            <a:cxnLst/>
                            <a:rect l="0" t="0" r="0" b="0"/>
                            <a:pathLst>
                              <a:path w="47625" h="47625">
                                <a:moveTo>
                                  <a:pt x="23813" y="0"/>
                                </a:moveTo>
                                <a:cubicBezTo>
                                  <a:pt x="26970" y="0"/>
                                  <a:pt x="30008" y="608"/>
                                  <a:pt x="32925" y="1811"/>
                                </a:cubicBezTo>
                                <a:cubicBezTo>
                                  <a:pt x="35842" y="3020"/>
                                  <a:pt x="38418" y="4738"/>
                                  <a:pt x="40651" y="6970"/>
                                </a:cubicBezTo>
                                <a:cubicBezTo>
                                  <a:pt x="42883" y="9203"/>
                                  <a:pt x="44604" y="11776"/>
                                  <a:pt x="45812" y="14691"/>
                                </a:cubicBezTo>
                                <a:cubicBezTo>
                                  <a:pt x="47021" y="17611"/>
                                  <a:pt x="47625" y="20656"/>
                                  <a:pt x="47625" y="23813"/>
                                </a:cubicBezTo>
                                <a:cubicBezTo>
                                  <a:pt x="47625" y="26963"/>
                                  <a:pt x="47021" y="30001"/>
                                  <a:pt x="45812" y="32916"/>
                                </a:cubicBezTo>
                                <a:cubicBezTo>
                                  <a:pt x="44604" y="35830"/>
                                  <a:pt x="42883" y="38410"/>
                                  <a:pt x="40651" y="40649"/>
                                </a:cubicBezTo>
                                <a:cubicBezTo>
                                  <a:pt x="38418" y="42875"/>
                                  <a:pt x="35842" y="44599"/>
                                  <a:pt x="32925" y="45808"/>
                                </a:cubicBezTo>
                                <a:cubicBezTo>
                                  <a:pt x="30008" y="47017"/>
                                  <a:pt x="26970" y="47619"/>
                                  <a:pt x="23813" y="47625"/>
                                </a:cubicBezTo>
                                <a:cubicBezTo>
                                  <a:pt x="20655" y="47619"/>
                                  <a:pt x="17617" y="47017"/>
                                  <a:pt x="14700" y="45808"/>
                                </a:cubicBezTo>
                                <a:cubicBezTo>
                                  <a:pt x="11782" y="44599"/>
                                  <a:pt x="9207" y="42875"/>
                                  <a:pt x="6975" y="40649"/>
                                </a:cubicBezTo>
                                <a:cubicBezTo>
                                  <a:pt x="4742" y="38410"/>
                                  <a:pt x="3021" y="35837"/>
                                  <a:pt x="1813" y="32922"/>
                                </a:cubicBezTo>
                                <a:cubicBezTo>
                                  <a:pt x="604" y="30001"/>
                                  <a:pt x="0" y="26963"/>
                                  <a:pt x="0" y="23813"/>
                                </a:cubicBezTo>
                                <a:cubicBezTo>
                                  <a:pt x="0" y="20656"/>
                                  <a:pt x="604" y="17611"/>
                                  <a:pt x="1813" y="14697"/>
                                </a:cubicBezTo>
                                <a:cubicBezTo>
                                  <a:pt x="3021" y="11776"/>
                                  <a:pt x="4742" y="9203"/>
                                  <a:pt x="6975" y="6970"/>
                                </a:cubicBezTo>
                                <a:cubicBezTo>
                                  <a:pt x="9207" y="4738"/>
                                  <a:pt x="11782" y="3020"/>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32" name="Shape 11632"/>
                        <wps:cNvSpPr/>
                        <wps:spPr>
                          <a:xfrm>
                            <a:off x="0" y="419100"/>
                            <a:ext cx="47625" cy="47625"/>
                          </a:xfrm>
                          <a:custGeom>
                            <a:avLst/>
                            <a:gdLst/>
                            <a:ahLst/>
                            <a:cxnLst/>
                            <a:rect l="0" t="0" r="0" b="0"/>
                            <a:pathLst>
                              <a:path w="47625" h="47625">
                                <a:moveTo>
                                  <a:pt x="23813" y="0"/>
                                </a:moveTo>
                                <a:cubicBezTo>
                                  <a:pt x="26970" y="0"/>
                                  <a:pt x="30008" y="608"/>
                                  <a:pt x="32925" y="1811"/>
                                </a:cubicBezTo>
                                <a:cubicBezTo>
                                  <a:pt x="35842" y="3014"/>
                                  <a:pt x="38418" y="4731"/>
                                  <a:pt x="40651" y="6970"/>
                                </a:cubicBezTo>
                                <a:cubicBezTo>
                                  <a:pt x="42883" y="9196"/>
                                  <a:pt x="44604" y="11770"/>
                                  <a:pt x="45812" y="14691"/>
                                </a:cubicBezTo>
                                <a:cubicBezTo>
                                  <a:pt x="47021" y="17611"/>
                                  <a:pt x="47625" y="20650"/>
                                  <a:pt x="47625" y="23813"/>
                                </a:cubicBezTo>
                                <a:cubicBezTo>
                                  <a:pt x="47625" y="26969"/>
                                  <a:pt x="47021" y="30001"/>
                                  <a:pt x="45812" y="32922"/>
                                </a:cubicBezTo>
                                <a:cubicBezTo>
                                  <a:pt x="44604" y="35837"/>
                                  <a:pt x="42883" y="38410"/>
                                  <a:pt x="40651" y="40649"/>
                                </a:cubicBezTo>
                                <a:cubicBezTo>
                                  <a:pt x="38418" y="42875"/>
                                  <a:pt x="35842" y="44599"/>
                                  <a:pt x="32925" y="45808"/>
                                </a:cubicBezTo>
                                <a:cubicBezTo>
                                  <a:pt x="30008" y="47011"/>
                                  <a:pt x="26970" y="47619"/>
                                  <a:pt x="23813" y="47625"/>
                                </a:cubicBezTo>
                                <a:cubicBezTo>
                                  <a:pt x="20655" y="47619"/>
                                  <a:pt x="17617" y="47011"/>
                                  <a:pt x="14700" y="45808"/>
                                </a:cubicBezTo>
                                <a:cubicBezTo>
                                  <a:pt x="11782" y="44599"/>
                                  <a:pt x="9207" y="42875"/>
                                  <a:pt x="6975" y="40649"/>
                                </a:cubicBezTo>
                                <a:cubicBezTo>
                                  <a:pt x="4742" y="38410"/>
                                  <a:pt x="3021" y="35837"/>
                                  <a:pt x="1813" y="32916"/>
                                </a:cubicBezTo>
                                <a:cubicBezTo>
                                  <a:pt x="604" y="30001"/>
                                  <a:pt x="0" y="26969"/>
                                  <a:pt x="0" y="23813"/>
                                </a:cubicBezTo>
                                <a:cubicBezTo>
                                  <a:pt x="0" y="20650"/>
                                  <a:pt x="604" y="17611"/>
                                  <a:pt x="1813" y="14691"/>
                                </a:cubicBezTo>
                                <a:cubicBezTo>
                                  <a:pt x="3021" y="11770"/>
                                  <a:pt x="4742" y="9196"/>
                                  <a:pt x="6975" y="6970"/>
                                </a:cubicBezTo>
                                <a:cubicBezTo>
                                  <a:pt x="9207" y="4731"/>
                                  <a:pt x="11782" y="3014"/>
                                  <a:pt x="14700" y="1811"/>
                                </a:cubicBezTo>
                                <a:cubicBezTo>
                                  <a:pt x="17617" y="608"/>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1657" name="Shape 11657"/>
                        <wps:cNvSpPr/>
                        <wps:spPr>
                          <a:xfrm>
                            <a:off x="0" y="628650"/>
                            <a:ext cx="47625" cy="47625"/>
                          </a:xfrm>
                          <a:custGeom>
                            <a:avLst/>
                            <a:gdLst/>
                            <a:ahLst/>
                            <a:cxnLst/>
                            <a:rect l="0" t="0" r="0" b="0"/>
                            <a:pathLst>
                              <a:path w="47625" h="47625">
                                <a:moveTo>
                                  <a:pt x="23813" y="0"/>
                                </a:moveTo>
                                <a:cubicBezTo>
                                  <a:pt x="26970" y="0"/>
                                  <a:pt x="30008" y="602"/>
                                  <a:pt x="32925" y="1805"/>
                                </a:cubicBezTo>
                                <a:cubicBezTo>
                                  <a:pt x="35842" y="3014"/>
                                  <a:pt x="38418" y="4738"/>
                                  <a:pt x="40651" y="6970"/>
                                </a:cubicBezTo>
                                <a:cubicBezTo>
                                  <a:pt x="42883" y="9203"/>
                                  <a:pt x="44604" y="11776"/>
                                  <a:pt x="45812" y="14691"/>
                                </a:cubicBezTo>
                                <a:cubicBezTo>
                                  <a:pt x="47021" y="17611"/>
                                  <a:pt x="47625" y="20656"/>
                                  <a:pt x="47625" y="23813"/>
                                </a:cubicBezTo>
                                <a:cubicBezTo>
                                  <a:pt x="47625" y="26969"/>
                                  <a:pt x="47021" y="30007"/>
                                  <a:pt x="45812" y="32922"/>
                                </a:cubicBezTo>
                                <a:cubicBezTo>
                                  <a:pt x="44604" y="35843"/>
                                  <a:pt x="42883" y="38416"/>
                                  <a:pt x="40651" y="40649"/>
                                </a:cubicBezTo>
                                <a:cubicBezTo>
                                  <a:pt x="38418" y="42875"/>
                                  <a:pt x="35842" y="44599"/>
                                  <a:pt x="32925" y="45808"/>
                                </a:cubicBezTo>
                                <a:cubicBezTo>
                                  <a:pt x="30008" y="47011"/>
                                  <a:pt x="26970" y="47619"/>
                                  <a:pt x="23813" y="47625"/>
                                </a:cubicBezTo>
                                <a:cubicBezTo>
                                  <a:pt x="20655" y="47619"/>
                                  <a:pt x="17617" y="47011"/>
                                  <a:pt x="14700" y="45802"/>
                                </a:cubicBezTo>
                                <a:cubicBezTo>
                                  <a:pt x="11782" y="44599"/>
                                  <a:pt x="9207" y="42875"/>
                                  <a:pt x="6975" y="40649"/>
                                </a:cubicBezTo>
                                <a:cubicBezTo>
                                  <a:pt x="4742" y="38416"/>
                                  <a:pt x="3021" y="35843"/>
                                  <a:pt x="1813" y="32922"/>
                                </a:cubicBezTo>
                                <a:cubicBezTo>
                                  <a:pt x="604" y="30001"/>
                                  <a:pt x="0" y="26969"/>
                                  <a:pt x="0" y="23813"/>
                                </a:cubicBezTo>
                                <a:cubicBezTo>
                                  <a:pt x="0" y="20656"/>
                                  <a:pt x="604" y="17611"/>
                                  <a:pt x="1813" y="14697"/>
                                </a:cubicBezTo>
                                <a:cubicBezTo>
                                  <a:pt x="3021" y="11776"/>
                                  <a:pt x="4742" y="9203"/>
                                  <a:pt x="6975" y="6970"/>
                                </a:cubicBezTo>
                                <a:cubicBezTo>
                                  <a:pt x="9207" y="4738"/>
                                  <a:pt x="11782" y="3014"/>
                                  <a:pt x="14700" y="1805"/>
                                </a:cubicBezTo>
                                <a:cubicBezTo>
                                  <a:pt x="17617" y="602"/>
                                  <a:pt x="20655" y="0"/>
                                  <a:pt x="23813" y="0"/>
                                </a:cubicBezTo>
                                <a:close/>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3416" style="width:3.75pt;height:53.25pt;position:absolute;mso-position-horizontal-relative:text;mso-position-horizontal:absolute;margin-left:18.1319pt;mso-position-vertical-relative:text;margin-top:4.75342pt;" coordsize="476,6762">
                <v:shape id="Shape 11556" style="position:absolute;width:476;height:476;left:0;top:0;" coordsize="47625,47625" path="m23813,0c26970,0,30008,608,32925,1811c35842,3014,38418,4738,40651,6970c42883,9203,44604,11776,45812,14691c47021,17611,47625,20650,47625,23813c47625,26969,47021,30001,45812,32922c44604,35837,42883,38410,40651,40642c38418,42875,35842,44593,32925,45808c30008,47017,26970,47619,23813,47625c20655,47619,17617,47017,14700,45808c11782,44593,9207,42875,6975,40642c4742,38410,3021,35830,1813,32916c604,30001,0,26969,0,23813c0,20650,604,17611,1813,14691c3021,11776,4742,9203,6975,6970c9207,4738,11782,3014,14700,1811c17617,608,20655,0,23813,0x">
                  <v:stroke weight="0pt" endcap="flat" joinstyle="miter" miterlimit="10" on="false" color="#000000" opacity="0"/>
                  <v:fill on="true" color="#000000"/>
                </v:shape>
                <v:shape id="Shape 11589" style="position:absolute;width:476;height:476;left:0;top:2095;" coordsize="47625,47625" path="m23813,0c26970,0,30008,608,32925,1811c35842,3020,38418,4738,40651,6970c42883,9203,44604,11776,45812,14691c47021,17611,47625,20656,47625,23813c47625,26963,47021,30001,45812,32916c44604,35830,42883,38410,40651,40649c38418,42875,35842,44599,32925,45808c30008,47017,26970,47619,23813,47625c20655,47619,17617,47017,14700,45808c11782,44599,9207,42875,6975,40649c4742,38410,3021,35837,1813,32922c604,30001,0,26963,0,23813c0,20656,604,17611,1813,14697c3021,11776,4742,9203,6975,6970c9207,4738,11782,3020,14700,1811c17617,608,20655,0,23813,0x">
                  <v:stroke weight="0pt" endcap="flat" joinstyle="miter" miterlimit="10" on="false" color="#000000" opacity="0"/>
                  <v:fill on="true" color="#000000"/>
                </v:shape>
                <v:shape id="Shape 11632" style="position:absolute;width:476;height:476;left:0;top:4191;" coordsize="47625,47625" path="m23813,0c26970,0,30008,608,32925,1811c35842,3014,38418,4731,40651,6970c42883,9196,44604,11770,45812,14691c47021,17611,47625,20650,47625,23813c47625,26969,47021,30001,45812,32922c44604,35837,42883,38410,40651,40649c38418,42875,35842,44599,32925,45808c30008,47011,26970,47619,23813,47625c20655,47619,17617,47011,14700,45808c11782,44599,9207,42875,6975,40649c4742,38410,3021,35837,1813,32916c604,30001,0,26969,0,23813c0,20650,604,17611,1813,14691c3021,11770,4742,9196,6975,6970c9207,4731,11782,3014,14700,1811c17617,608,20655,0,23813,0x">
                  <v:stroke weight="0pt" endcap="flat" joinstyle="miter" miterlimit="10" on="false" color="#000000" opacity="0"/>
                  <v:fill on="true" color="#000000"/>
                </v:shape>
                <v:shape id="Shape 11657" style="position:absolute;width:476;height:476;left:0;top:6286;" coordsize="47625,47625" path="m23813,0c26970,0,30008,602,32925,1805c35842,3014,38418,4738,40651,6970c42883,9203,44604,11776,45812,14691c47021,17611,47625,20656,47625,23813c47625,26969,47021,30007,45812,32922c44604,35843,42883,38416,40651,40649c38418,42875,35842,44599,32925,45808c30008,47011,26970,47619,23813,47625c20655,47619,17617,47011,14700,45802c11782,44599,9207,42875,6975,40649c4742,38416,3021,35843,1813,32922c604,30001,0,26969,0,23813c0,20656,604,17611,1813,14697c3021,11776,4742,9203,6975,6970c9207,4738,11782,3014,14700,1805c17617,602,20655,0,23813,0x">
                  <v:stroke weight="0pt" endcap="flat" joinstyle="miter" miterlimit="10" on="false" color="#000000" opacity="0"/>
                  <v:fill on="true" color="#000000"/>
                </v:shape>
                <w10:wrap type="square"/>
              </v:group>
            </w:pict>
          </mc:Fallback>
        </mc:AlternateContent>
      </w:r>
      <w:r>
        <w:t>Building and programming the robotic system</w:t>
      </w:r>
    </w:p>
    <w:p w14:paraId="6E1B4FF2" w14:textId="77777777" w:rsidR="00BE33B2" w:rsidRDefault="00000000">
      <w:pPr>
        <w:ind w:left="475" w:right="27"/>
      </w:pPr>
      <w:r>
        <w:t>Explaining computer vision and machine learning principles</w:t>
      </w:r>
    </w:p>
    <w:p w14:paraId="28D6F851" w14:textId="77777777" w:rsidR="00BE33B2" w:rsidRDefault="00000000">
      <w:pPr>
        <w:ind w:left="475" w:right="27"/>
      </w:pPr>
      <w:r>
        <w:t>Demonstrating educational applications</w:t>
      </w:r>
    </w:p>
    <w:p w14:paraId="5A010993" w14:textId="77777777" w:rsidR="00BE33B2" w:rsidRDefault="00000000">
      <w:pPr>
        <w:spacing w:after="216"/>
        <w:ind w:left="475" w:right="27"/>
      </w:pPr>
      <w:r>
        <w:t>Creating comparison videos showing manual vs. automated organization</w:t>
      </w:r>
    </w:p>
    <w:p w14:paraId="74D9378C" w14:textId="77777777" w:rsidR="00BE33B2" w:rsidRDefault="00000000">
      <w:pPr>
        <w:ind w:right="27"/>
      </w:pPr>
      <w:r>
        <w:t>This project sits at the intersection of education technology, computer vision, and robotics, making it an ideal showcase for creators focused on technology and education content. --&gt;</w:t>
      </w:r>
    </w:p>
    <w:sectPr w:rsidR="00BE33B2">
      <w:headerReference w:type="even" r:id="rId43"/>
      <w:headerReference w:type="default" r:id="rId44"/>
      <w:footerReference w:type="even" r:id="rId45"/>
      <w:footerReference w:type="default" r:id="rId46"/>
      <w:headerReference w:type="first" r:id="rId47"/>
      <w:footerReference w:type="first" r:id="rId48"/>
      <w:pgSz w:w="11899" w:h="16838"/>
      <w:pgMar w:top="880" w:right="851" w:bottom="618" w:left="857" w:header="325" w:footer="261"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ikey" w:date="2025-05-11T09:48:00Z" w:initials="m">
    <w:p w14:paraId="36A0BF0D" w14:textId="77777777" w:rsidR="00F55FC2" w:rsidRDefault="00F55FC2" w:rsidP="00F55FC2">
      <w:r>
        <w:rPr>
          <w:rStyle w:val="CommentReference"/>
        </w:rPr>
        <w:annotationRef/>
      </w:r>
      <w:r>
        <w:rPr>
          <w:sz w:val="20"/>
          <w:szCs w:val="20"/>
        </w:rPr>
        <w:t xml:space="preserve">FIX </w:t>
      </w:r>
    </w:p>
    <w:p w14:paraId="4FCE3688" w14:textId="77777777" w:rsidR="00F55FC2" w:rsidRDefault="00F55FC2" w:rsidP="00F55FC2"/>
    <w:p w14:paraId="350ECCF5" w14:textId="77777777" w:rsidR="00F55FC2" w:rsidRDefault="00F55FC2" w:rsidP="00F55FC2"/>
    <w:p w14:paraId="73411346" w14:textId="77777777" w:rsidR="00F55FC2" w:rsidRDefault="00F55FC2" w:rsidP="00F55FC2"/>
  </w:comment>
  <w:comment w:id="1" w:author="Garza-Robledo Miguel A" w:date="2025-05-11T00:32:00Z" w:initials="m">
    <w:p w14:paraId="37951D74" w14:textId="20C5CC46" w:rsidR="00EB1608" w:rsidRDefault="00EB1608" w:rsidP="00EB1608">
      <w:r>
        <w:rPr>
          <w:rStyle w:val="CommentReference"/>
        </w:rPr>
        <w:annotationRef/>
      </w:r>
      <w:r>
        <w:rPr>
          <w:sz w:val="20"/>
          <w:szCs w:val="20"/>
        </w:rPr>
        <w:t>fix</w:t>
      </w:r>
    </w:p>
    <w:p w14:paraId="15D30F6A" w14:textId="77777777" w:rsidR="00EB1608" w:rsidRDefault="00EB1608" w:rsidP="00EB1608"/>
  </w:comment>
  <w:comment w:id="2" w:author="mikey" w:date="2025-05-11T10:40:00Z" w:initials="m">
    <w:p w14:paraId="2B1FE90A" w14:textId="77777777" w:rsidR="00F55FC2" w:rsidRDefault="00F55FC2" w:rsidP="00F55FC2">
      <w:r>
        <w:rPr>
          <w:rStyle w:val="CommentReference"/>
        </w:rPr>
        <w:annotationRef/>
      </w:r>
      <w:r>
        <w:rPr>
          <w:sz w:val="20"/>
          <w:szCs w:val="20"/>
        </w:rPr>
        <w:t>change</w:t>
      </w:r>
    </w:p>
    <w:p w14:paraId="023BF2F0" w14:textId="77777777" w:rsidR="00F55FC2" w:rsidRDefault="00F55FC2" w:rsidP="00F55FC2">
      <w:r>
        <w:rPr>
          <w:sz w:val="20"/>
          <w:szCs w:val="20"/>
        </w:rPr>
        <w:tab/>
      </w:r>
    </w:p>
    <w:p w14:paraId="7BC53A79" w14:textId="77777777" w:rsidR="00F55FC2" w:rsidRDefault="00F55FC2" w:rsidP="00F55FC2"/>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3411346" w15:done="0"/>
  <w15:commentEx w15:paraId="15D30F6A" w15:done="0"/>
  <w15:commentEx w15:paraId="7BC53A7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6E16994" w16cex:dateUtc="2025-05-11T14:48:00Z"/>
  <w16cex:commentExtensible w16cex:durableId="3EB14B9C" w16cex:dateUtc="2025-05-11T05:32:00Z"/>
  <w16cex:commentExtensible w16cex:durableId="13CBBB06" w16cex:dateUtc="2025-05-11T15: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3411346" w16cid:durableId="76E16994"/>
  <w16cid:commentId w16cid:paraId="15D30F6A" w16cid:durableId="3EB14B9C"/>
  <w16cid:commentId w16cid:paraId="7BC53A79" w16cid:durableId="13CBBB0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A1D93" w14:textId="77777777" w:rsidR="00494EE5" w:rsidRDefault="00494EE5">
      <w:pPr>
        <w:spacing w:after="0" w:line="240" w:lineRule="auto"/>
      </w:pPr>
      <w:r>
        <w:separator/>
      </w:r>
    </w:p>
  </w:endnote>
  <w:endnote w:type="continuationSeparator" w:id="0">
    <w:p w14:paraId="7F57EADE" w14:textId="77777777" w:rsidR="00494EE5" w:rsidRDefault="00494E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inter">
    <w:altName w:val="Cambria"/>
    <w:panose1 w:val="020B0604020202020204"/>
    <w:charset w:val="00"/>
    <w:family w:val="roman"/>
    <w:notTrueType/>
    <w:pitch w:val="default"/>
  </w:font>
  <w:font w:name="IBM Plex Mono">
    <w:panose1 w:val="020B0509050203000203"/>
    <w:charset w:val="4D"/>
    <w:family w:val="modern"/>
    <w:pitch w:val="fixed"/>
    <w:sig w:usb0="A000026F" w:usb1="5000207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49020" w14:textId="77777777" w:rsidR="00BE33B2" w:rsidRDefault="00000000">
    <w:pPr>
      <w:spacing w:after="68" w:line="259" w:lineRule="auto"/>
      <w:ind w:left="5691" w:firstLine="0"/>
      <w:jc w:val="center"/>
    </w:pPr>
    <w:r>
      <w:t xml:space="preserve"> </w:t>
    </w:r>
  </w:p>
  <w:p w14:paraId="6F29EC2C" w14:textId="77777777" w:rsidR="00BE33B2" w:rsidRDefault="00000000">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2</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 </w:t>
    </w:r>
    <w:fldSimple w:instr=" NUMPAGES   \* MERGEFORMAT ">
      <w:r w:rsidR="00BE33B2">
        <w:rPr>
          <w:rFonts w:ascii="Times New Roman" w:eastAsia="Times New Roman" w:hAnsi="Times New Roman" w:cs="Times New Roman"/>
          <w:sz w:val="18"/>
        </w:rPr>
        <w:t>7</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CD7DE" w14:textId="77777777" w:rsidR="00BE33B2" w:rsidRDefault="00000000">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 </w:t>
    </w:r>
    <w:fldSimple w:instr=" NUMPAGES   \* MERGEFORMAT ">
      <w:r w:rsidR="00BE33B2">
        <w:rPr>
          <w:rFonts w:ascii="Times New Roman" w:eastAsia="Times New Roman" w:hAnsi="Times New Roman" w:cs="Times New Roman"/>
          <w:sz w:val="18"/>
        </w:rPr>
        <w:t>7</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29DB6" w14:textId="77777777" w:rsidR="00BE33B2" w:rsidRDefault="00000000">
    <w:pPr>
      <w:spacing w:after="0" w:line="259" w:lineRule="auto"/>
      <w:ind w:left="0" w:right="7" w:firstLine="0"/>
      <w:jc w:val="center"/>
    </w:pPr>
    <w:r>
      <w:fldChar w:fldCharType="begin"/>
    </w:r>
    <w:r>
      <w:instrText xml:space="preserve"> PAGE   \* MERGEFORMAT </w:instrText>
    </w:r>
    <w:r>
      <w:fldChar w:fldCharType="separate"/>
    </w:r>
    <w:r>
      <w:rPr>
        <w:rFonts w:ascii="Times New Roman" w:eastAsia="Times New Roman" w:hAnsi="Times New Roman" w:cs="Times New Roman"/>
        <w:sz w:val="18"/>
      </w:rPr>
      <w:t>1</w:t>
    </w:r>
    <w:r>
      <w:rPr>
        <w:rFonts w:ascii="Times New Roman" w:eastAsia="Times New Roman" w:hAnsi="Times New Roman" w:cs="Times New Roman"/>
        <w:sz w:val="18"/>
      </w:rPr>
      <w:fldChar w:fldCharType="end"/>
    </w:r>
    <w:r>
      <w:rPr>
        <w:rFonts w:ascii="Times New Roman" w:eastAsia="Times New Roman" w:hAnsi="Times New Roman" w:cs="Times New Roman"/>
        <w:sz w:val="18"/>
      </w:rPr>
      <w:t xml:space="preserve"> / </w:t>
    </w:r>
    <w:fldSimple w:instr=" NUMPAGES   \* MERGEFORMAT ">
      <w:r w:rsidR="00BE33B2">
        <w:rPr>
          <w:rFonts w:ascii="Times New Roman" w:eastAsia="Times New Roman" w:hAnsi="Times New Roman" w:cs="Times New Roman"/>
          <w:sz w:val="18"/>
        </w:rPr>
        <w:t>7</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9FBB5" w14:textId="77777777" w:rsidR="00494EE5" w:rsidRDefault="00494EE5">
      <w:pPr>
        <w:spacing w:after="0" w:line="240" w:lineRule="auto"/>
      </w:pPr>
      <w:r>
        <w:separator/>
      </w:r>
    </w:p>
  </w:footnote>
  <w:footnote w:type="continuationSeparator" w:id="0">
    <w:p w14:paraId="20FEE7EF" w14:textId="77777777" w:rsidR="00494EE5" w:rsidRDefault="00494E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A5E809" w14:textId="77777777" w:rsidR="00BE33B2" w:rsidRDefault="00000000">
    <w:pPr>
      <w:tabs>
        <w:tab w:val="right" w:pos="10191"/>
      </w:tabs>
      <w:spacing w:after="0" w:line="259" w:lineRule="auto"/>
      <w:ind w:left="-102" w:right="-96" w:firstLine="0"/>
    </w:pPr>
    <w:r>
      <w:rPr>
        <w:rFonts w:ascii="Times New Roman" w:eastAsia="Times New Roman" w:hAnsi="Times New Roman" w:cs="Times New Roman"/>
        <w:sz w:val="18"/>
      </w:rPr>
      <w:t>POC.md</w:t>
    </w:r>
    <w:r>
      <w:rPr>
        <w:rFonts w:ascii="Times New Roman" w:eastAsia="Times New Roman" w:hAnsi="Times New Roman" w:cs="Times New Roman"/>
        <w:sz w:val="18"/>
      </w:rPr>
      <w:tab/>
      <w:t>2025-05-08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color w:val="156082" w:themeColor="accent1"/>
        <w:sz w:val="20"/>
        <w:szCs w:val="20"/>
        <w:lang w:val="es-419"/>
      </w:rPr>
      <w:alias w:val="Author"/>
      <w:tag w:val=""/>
      <w:id w:val="-952397527"/>
      <w:placeholder>
        <w:docPart w:val="26D349D8289F714ABC349BEC9DDD9291"/>
      </w:placeholder>
      <w:dataBinding w:prefixMappings="xmlns:ns0='http://purl.org/dc/elements/1.1/' xmlns:ns1='http://schemas.openxmlformats.org/package/2006/metadata/core-properties' " w:xpath="/ns1:coreProperties[1]/ns0:creator[1]" w:storeItemID="{6C3C8BC8-F283-45AE-878A-BAB7291924A1}"/>
      <w:text/>
    </w:sdtPr>
    <w:sdtContent>
      <w:p w14:paraId="5A18A78E" w14:textId="2EE2358C" w:rsidR="00F55FC2" w:rsidRPr="00F55FC2" w:rsidRDefault="00F55FC2">
        <w:pPr>
          <w:pStyle w:val="Header"/>
          <w:jc w:val="center"/>
          <w:rPr>
            <w:color w:val="156082" w:themeColor="accent1"/>
            <w:sz w:val="20"/>
            <w:lang w:val="es-419"/>
          </w:rPr>
        </w:pPr>
        <w:r w:rsidRPr="00F55FC2">
          <w:rPr>
            <w:color w:val="156082" w:themeColor="accent1"/>
            <w:sz w:val="20"/>
            <w:szCs w:val="20"/>
            <w:lang w:val="es-419"/>
          </w:rPr>
          <w:t>Garza-Robledo Miguel A</w:t>
        </w:r>
      </w:p>
    </w:sdtContent>
  </w:sdt>
  <w:p w14:paraId="7EE0EAC4" w14:textId="213DCDAE" w:rsidR="00F55FC2" w:rsidRPr="00F55FC2" w:rsidRDefault="00F55FC2">
    <w:pPr>
      <w:pStyle w:val="Header"/>
      <w:jc w:val="center"/>
      <w:rPr>
        <w:caps/>
        <w:color w:val="156082" w:themeColor="accent1"/>
        <w:lang w:val="es-419"/>
      </w:rPr>
    </w:pPr>
    <w:r w:rsidRPr="00F55FC2">
      <w:rPr>
        <w:caps/>
        <w:color w:val="156082" w:themeColor="accent1"/>
        <w:lang w:val="es-419"/>
      </w:rPr>
      <w:t xml:space="preserve"> </w:t>
    </w:r>
    <w:sdt>
      <w:sdtPr>
        <w:rPr>
          <w:caps/>
          <w:color w:val="156082" w:themeColor="accent1"/>
        </w:rPr>
        <w:alias w:val="Title"/>
        <w:tag w:val=""/>
        <w:id w:val="-1954942076"/>
        <w:placeholder>
          <w:docPart w:val="64711AAFCC2FCB41A2944A1D9A86E85F"/>
        </w:placeholder>
        <w:dataBinding w:prefixMappings="xmlns:ns0='http://purl.org/dc/elements/1.1/' xmlns:ns1='http://schemas.openxmlformats.org/package/2006/metadata/core-properties' " w:xpath="/ns1:coreProperties[1]/ns0:title[1]" w:storeItemID="{6C3C8BC8-F283-45AE-878A-BAB7291924A1}"/>
        <w:text/>
      </w:sdtPr>
      <w:sdtContent>
        <w:r>
          <w:rPr>
            <w:caps/>
            <w:color w:val="156082" w:themeColor="accent1"/>
          </w:rPr>
          <w:fldChar w:fldCharType="begin"/>
        </w:r>
        <w:r>
          <w:rPr>
            <w:caps/>
            <w:color w:val="156082" w:themeColor="accent1"/>
          </w:rPr>
          <w:instrText xml:space="preserve"> TITLE \* MERGEFORMAT </w:instrText>
        </w:r>
        <w:r>
          <w:rPr>
            <w:caps/>
            <w:color w:val="156082" w:themeColor="accent1"/>
          </w:rPr>
          <w:fldChar w:fldCharType="end"/>
        </w:r>
        <w:r>
          <w:rPr>
            <w:caps/>
            <w:color w:val="156082" w:themeColor="accent1"/>
          </w:rPr>
          <w:t>PROJECT REPORT</w:t>
        </w:r>
      </w:sdtContent>
    </w:sdt>
  </w:p>
  <w:p w14:paraId="2A0EAA92" w14:textId="43EF9AF6" w:rsidR="00BE33B2" w:rsidRPr="00F55FC2" w:rsidRDefault="00BE33B2">
    <w:pPr>
      <w:tabs>
        <w:tab w:val="right" w:pos="10191"/>
      </w:tabs>
      <w:spacing w:after="0" w:line="259" w:lineRule="auto"/>
      <w:ind w:left="-102" w:right="-96" w:firstLine="0"/>
      <w:rPr>
        <w:lang w:val="es-419"/>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04419" w14:textId="77777777" w:rsidR="00BE33B2" w:rsidRDefault="00000000">
    <w:pPr>
      <w:tabs>
        <w:tab w:val="right" w:pos="10191"/>
      </w:tabs>
      <w:spacing w:after="0" w:line="259" w:lineRule="auto"/>
      <w:ind w:left="-102" w:right="-96" w:firstLine="0"/>
    </w:pPr>
    <w:r>
      <w:rPr>
        <w:rFonts w:ascii="Times New Roman" w:eastAsia="Times New Roman" w:hAnsi="Times New Roman" w:cs="Times New Roman"/>
        <w:sz w:val="18"/>
      </w:rPr>
      <w:t>POC.md</w:t>
    </w:r>
    <w:r>
      <w:rPr>
        <w:rFonts w:ascii="Times New Roman" w:eastAsia="Times New Roman" w:hAnsi="Times New Roman" w:cs="Times New Roman"/>
        <w:sz w:val="18"/>
      </w:rPr>
      <w:tab/>
      <w:t>2025-05-08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958224C4">
      <w:start w:val="1"/>
      <w:numFmt w:val="bullet"/>
      <w:lvlText w:val="-"/>
      <w:lvlJc w:val="left"/>
      <w:pPr>
        <w:tabs>
          <w:tab w:val="num" w:pos="111"/>
        </w:tabs>
        <w:ind w:left="111" w:hanging="111"/>
      </w:pPr>
      <w:rPr>
        <w:rFonts w:ascii="Times New Roman" w:eastAsia="Times New Roman" w:hAnsi="Times New Roman" w:cs="Times New Roman"/>
        <w:b w:val="0"/>
        <w:bCs w:val="0"/>
        <w:i w:val="0"/>
        <w:iCs w:val="0"/>
        <w:sz w:val="20"/>
      </w:rPr>
    </w:lvl>
    <w:lvl w:ilvl="1" w:tplc="DDE2CE8A">
      <w:start w:val="1"/>
      <w:numFmt w:val="bullet"/>
      <w:lvlText w:val="o"/>
      <w:lvlJc w:val="left"/>
      <w:pPr>
        <w:tabs>
          <w:tab w:val="num" w:pos="1440"/>
        </w:tabs>
        <w:ind w:left="1440" w:hanging="360"/>
      </w:pPr>
      <w:rPr>
        <w:rFonts w:ascii="Courier New" w:hAnsi="Courier New"/>
      </w:rPr>
    </w:lvl>
    <w:lvl w:ilvl="2" w:tplc="2C866F4A">
      <w:start w:val="1"/>
      <w:numFmt w:val="bullet"/>
      <w:lvlText w:val=""/>
      <w:lvlJc w:val="left"/>
      <w:pPr>
        <w:tabs>
          <w:tab w:val="num" w:pos="2160"/>
        </w:tabs>
        <w:ind w:left="2160" w:hanging="360"/>
      </w:pPr>
      <w:rPr>
        <w:rFonts w:ascii="Wingdings" w:hAnsi="Wingdings"/>
      </w:rPr>
    </w:lvl>
    <w:lvl w:ilvl="3" w:tplc="F59A99C2">
      <w:start w:val="1"/>
      <w:numFmt w:val="bullet"/>
      <w:lvlText w:val=""/>
      <w:lvlJc w:val="left"/>
      <w:pPr>
        <w:tabs>
          <w:tab w:val="num" w:pos="2880"/>
        </w:tabs>
        <w:ind w:left="2880" w:hanging="360"/>
      </w:pPr>
      <w:rPr>
        <w:rFonts w:ascii="Symbol" w:hAnsi="Symbol"/>
      </w:rPr>
    </w:lvl>
    <w:lvl w:ilvl="4" w:tplc="49B40CEC">
      <w:start w:val="1"/>
      <w:numFmt w:val="bullet"/>
      <w:lvlText w:val="o"/>
      <w:lvlJc w:val="left"/>
      <w:pPr>
        <w:tabs>
          <w:tab w:val="num" w:pos="3600"/>
        </w:tabs>
        <w:ind w:left="3600" w:hanging="360"/>
      </w:pPr>
      <w:rPr>
        <w:rFonts w:ascii="Courier New" w:hAnsi="Courier New"/>
      </w:rPr>
    </w:lvl>
    <w:lvl w:ilvl="5" w:tplc="0A909A1A">
      <w:start w:val="1"/>
      <w:numFmt w:val="bullet"/>
      <w:lvlText w:val=""/>
      <w:lvlJc w:val="left"/>
      <w:pPr>
        <w:tabs>
          <w:tab w:val="num" w:pos="4320"/>
        </w:tabs>
        <w:ind w:left="4320" w:hanging="360"/>
      </w:pPr>
      <w:rPr>
        <w:rFonts w:ascii="Wingdings" w:hAnsi="Wingdings"/>
      </w:rPr>
    </w:lvl>
    <w:lvl w:ilvl="6" w:tplc="69FEA7CA">
      <w:start w:val="1"/>
      <w:numFmt w:val="bullet"/>
      <w:lvlText w:val=""/>
      <w:lvlJc w:val="left"/>
      <w:pPr>
        <w:tabs>
          <w:tab w:val="num" w:pos="5040"/>
        </w:tabs>
        <w:ind w:left="5040" w:hanging="360"/>
      </w:pPr>
      <w:rPr>
        <w:rFonts w:ascii="Symbol" w:hAnsi="Symbol"/>
      </w:rPr>
    </w:lvl>
    <w:lvl w:ilvl="7" w:tplc="9D7AF5D4">
      <w:start w:val="1"/>
      <w:numFmt w:val="bullet"/>
      <w:lvlText w:val="o"/>
      <w:lvlJc w:val="left"/>
      <w:pPr>
        <w:tabs>
          <w:tab w:val="num" w:pos="5760"/>
        </w:tabs>
        <w:ind w:left="5760" w:hanging="360"/>
      </w:pPr>
      <w:rPr>
        <w:rFonts w:ascii="Courier New" w:hAnsi="Courier New"/>
      </w:rPr>
    </w:lvl>
    <w:lvl w:ilvl="8" w:tplc="5B961204">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4A564DA4">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DC54241C">
      <w:start w:val="1"/>
      <w:numFmt w:val="bullet"/>
      <w:lvlText w:val="o"/>
      <w:lvlJc w:val="left"/>
      <w:pPr>
        <w:tabs>
          <w:tab w:val="num" w:pos="1440"/>
        </w:tabs>
        <w:ind w:left="1440" w:hanging="360"/>
      </w:pPr>
      <w:rPr>
        <w:rFonts w:ascii="Courier New" w:hAnsi="Courier New"/>
      </w:rPr>
    </w:lvl>
    <w:lvl w:ilvl="2" w:tplc="9934CEF8">
      <w:start w:val="1"/>
      <w:numFmt w:val="bullet"/>
      <w:lvlText w:val=""/>
      <w:lvlJc w:val="left"/>
      <w:pPr>
        <w:tabs>
          <w:tab w:val="num" w:pos="2160"/>
        </w:tabs>
        <w:ind w:left="2160" w:hanging="360"/>
      </w:pPr>
      <w:rPr>
        <w:rFonts w:ascii="Wingdings" w:hAnsi="Wingdings"/>
      </w:rPr>
    </w:lvl>
    <w:lvl w:ilvl="3" w:tplc="93D24AEC">
      <w:start w:val="1"/>
      <w:numFmt w:val="bullet"/>
      <w:lvlText w:val=""/>
      <w:lvlJc w:val="left"/>
      <w:pPr>
        <w:tabs>
          <w:tab w:val="num" w:pos="2880"/>
        </w:tabs>
        <w:ind w:left="2880" w:hanging="360"/>
      </w:pPr>
      <w:rPr>
        <w:rFonts w:ascii="Symbol" w:hAnsi="Symbol"/>
      </w:rPr>
    </w:lvl>
    <w:lvl w:ilvl="4" w:tplc="C8BE988E">
      <w:start w:val="1"/>
      <w:numFmt w:val="bullet"/>
      <w:lvlText w:val="o"/>
      <w:lvlJc w:val="left"/>
      <w:pPr>
        <w:tabs>
          <w:tab w:val="num" w:pos="3600"/>
        </w:tabs>
        <w:ind w:left="3600" w:hanging="360"/>
      </w:pPr>
      <w:rPr>
        <w:rFonts w:ascii="Courier New" w:hAnsi="Courier New"/>
      </w:rPr>
    </w:lvl>
    <w:lvl w:ilvl="5" w:tplc="E5E8AD34">
      <w:start w:val="1"/>
      <w:numFmt w:val="bullet"/>
      <w:lvlText w:val=""/>
      <w:lvlJc w:val="left"/>
      <w:pPr>
        <w:tabs>
          <w:tab w:val="num" w:pos="4320"/>
        </w:tabs>
        <w:ind w:left="4320" w:hanging="360"/>
      </w:pPr>
      <w:rPr>
        <w:rFonts w:ascii="Wingdings" w:hAnsi="Wingdings"/>
      </w:rPr>
    </w:lvl>
    <w:lvl w:ilvl="6" w:tplc="41827824">
      <w:start w:val="1"/>
      <w:numFmt w:val="bullet"/>
      <w:lvlText w:val=""/>
      <w:lvlJc w:val="left"/>
      <w:pPr>
        <w:tabs>
          <w:tab w:val="num" w:pos="5040"/>
        </w:tabs>
        <w:ind w:left="5040" w:hanging="360"/>
      </w:pPr>
      <w:rPr>
        <w:rFonts w:ascii="Symbol" w:hAnsi="Symbol"/>
      </w:rPr>
    </w:lvl>
    <w:lvl w:ilvl="7" w:tplc="58541AF0">
      <w:start w:val="1"/>
      <w:numFmt w:val="bullet"/>
      <w:lvlText w:val="o"/>
      <w:lvlJc w:val="left"/>
      <w:pPr>
        <w:tabs>
          <w:tab w:val="num" w:pos="5760"/>
        </w:tabs>
        <w:ind w:left="5760" w:hanging="360"/>
      </w:pPr>
      <w:rPr>
        <w:rFonts w:ascii="Courier New" w:hAnsi="Courier New"/>
      </w:rPr>
    </w:lvl>
    <w:lvl w:ilvl="8" w:tplc="CA7EFFA2">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EB3858EC">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AAAE5A5E">
      <w:start w:val="1"/>
      <w:numFmt w:val="bullet"/>
      <w:lvlText w:val="o"/>
      <w:lvlJc w:val="left"/>
      <w:pPr>
        <w:tabs>
          <w:tab w:val="num" w:pos="1440"/>
        </w:tabs>
        <w:ind w:left="1440" w:hanging="360"/>
      </w:pPr>
      <w:rPr>
        <w:rFonts w:ascii="Courier New" w:hAnsi="Courier New"/>
      </w:rPr>
    </w:lvl>
    <w:lvl w:ilvl="2" w:tplc="2CA8A020">
      <w:start w:val="1"/>
      <w:numFmt w:val="bullet"/>
      <w:lvlText w:val=""/>
      <w:lvlJc w:val="left"/>
      <w:pPr>
        <w:tabs>
          <w:tab w:val="num" w:pos="2160"/>
        </w:tabs>
        <w:ind w:left="2160" w:hanging="360"/>
      </w:pPr>
      <w:rPr>
        <w:rFonts w:ascii="Wingdings" w:hAnsi="Wingdings"/>
      </w:rPr>
    </w:lvl>
    <w:lvl w:ilvl="3" w:tplc="93EC3D1C">
      <w:start w:val="1"/>
      <w:numFmt w:val="bullet"/>
      <w:lvlText w:val=""/>
      <w:lvlJc w:val="left"/>
      <w:pPr>
        <w:tabs>
          <w:tab w:val="num" w:pos="2880"/>
        </w:tabs>
        <w:ind w:left="2880" w:hanging="360"/>
      </w:pPr>
      <w:rPr>
        <w:rFonts w:ascii="Symbol" w:hAnsi="Symbol"/>
      </w:rPr>
    </w:lvl>
    <w:lvl w:ilvl="4" w:tplc="CAB0378E">
      <w:start w:val="1"/>
      <w:numFmt w:val="bullet"/>
      <w:lvlText w:val="o"/>
      <w:lvlJc w:val="left"/>
      <w:pPr>
        <w:tabs>
          <w:tab w:val="num" w:pos="3600"/>
        </w:tabs>
        <w:ind w:left="3600" w:hanging="360"/>
      </w:pPr>
      <w:rPr>
        <w:rFonts w:ascii="Courier New" w:hAnsi="Courier New"/>
      </w:rPr>
    </w:lvl>
    <w:lvl w:ilvl="5" w:tplc="CCA44622">
      <w:start w:val="1"/>
      <w:numFmt w:val="bullet"/>
      <w:lvlText w:val=""/>
      <w:lvlJc w:val="left"/>
      <w:pPr>
        <w:tabs>
          <w:tab w:val="num" w:pos="4320"/>
        </w:tabs>
        <w:ind w:left="4320" w:hanging="360"/>
      </w:pPr>
      <w:rPr>
        <w:rFonts w:ascii="Wingdings" w:hAnsi="Wingdings"/>
      </w:rPr>
    </w:lvl>
    <w:lvl w:ilvl="6" w:tplc="014C20FA">
      <w:start w:val="1"/>
      <w:numFmt w:val="bullet"/>
      <w:lvlText w:val=""/>
      <w:lvlJc w:val="left"/>
      <w:pPr>
        <w:tabs>
          <w:tab w:val="num" w:pos="5040"/>
        </w:tabs>
        <w:ind w:left="5040" w:hanging="360"/>
      </w:pPr>
      <w:rPr>
        <w:rFonts w:ascii="Symbol" w:hAnsi="Symbol"/>
      </w:rPr>
    </w:lvl>
    <w:lvl w:ilvl="7" w:tplc="9522A75A">
      <w:start w:val="1"/>
      <w:numFmt w:val="bullet"/>
      <w:lvlText w:val="o"/>
      <w:lvlJc w:val="left"/>
      <w:pPr>
        <w:tabs>
          <w:tab w:val="num" w:pos="5760"/>
        </w:tabs>
        <w:ind w:left="5760" w:hanging="360"/>
      </w:pPr>
      <w:rPr>
        <w:rFonts w:ascii="Courier New" w:hAnsi="Courier New"/>
      </w:rPr>
    </w:lvl>
    <w:lvl w:ilvl="8" w:tplc="D2D48BCA">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04F0C45A">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48B0F902">
      <w:start w:val="1"/>
      <w:numFmt w:val="bullet"/>
      <w:lvlText w:val="o"/>
      <w:lvlJc w:val="left"/>
      <w:pPr>
        <w:tabs>
          <w:tab w:val="num" w:pos="1440"/>
        </w:tabs>
        <w:ind w:left="1440" w:hanging="360"/>
      </w:pPr>
      <w:rPr>
        <w:rFonts w:ascii="Courier New" w:hAnsi="Courier New"/>
      </w:rPr>
    </w:lvl>
    <w:lvl w:ilvl="2" w:tplc="63985DE0">
      <w:start w:val="1"/>
      <w:numFmt w:val="bullet"/>
      <w:lvlText w:val=""/>
      <w:lvlJc w:val="left"/>
      <w:pPr>
        <w:tabs>
          <w:tab w:val="num" w:pos="2160"/>
        </w:tabs>
        <w:ind w:left="2160" w:hanging="360"/>
      </w:pPr>
      <w:rPr>
        <w:rFonts w:ascii="Wingdings" w:hAnsi="Wingdings"/>
      </w:rPr>
    </w:lvl>
    <w:lvl w:ilvl="3" w:tplc="B5983974">
      <w:start w:val="1"/>
      <w:numFmt w:val="bullet"/>
      <w:lvlText w:val=""/>
      <w:lvlJc w:val="left"/>
      <w:pPr>
        <w:tabs>
          <w:tab w:val="num" w:pos="2880"/>
        </w:tabs>
        <w:ind w:left="2880" w:hanging="360"/>
      </w:pPr>
      <w:rPr>
        <w:rFonts w:ascii="Symbol" w:hAnsi="Symbol"/>
      </w:rPr>
    </w:lvl>
    <w:lvl w:ilvl="4" w:tplc="9B0A4DA8">
      <w:start w:val="1"/>
      <w:numFmt w:val="bullet"/>
      <w:lvlText w:val="o"/>
      <w:lvlJc w:val="left"/>
      <w:pPr>
        <w:tabs>
          <w:tab w:val="num" w:pos="3600"/>
        </w:tabs>
        <w:ind w:left="3600" w:hanging="360"/>
      </w:pPr>
      <w:rPr>
        <w:rFonts w:ascii="Courier New" w:hAnsi="Courier New"/>
      </w:rPr>
    </w:lvl>
    <w:lvl w:ilvl="5" w:tplc="8CECD57A">
      <w:start w:val="1"/>
      <w:numFmt w:val="bullet"/>
      <w:lvlText w:val=""/>
      <w:lvlJc w:val="left"/>
      <w:pPr>
        <w:tabs>
          <w:tab w:val="num" w:pos="4320"/>
        </w:tabs>
        <w:ind w:left="4320" w:hanging="360"/>
      </w:pPr>
      <w:rPr>
        <w:rFonts w:ascii="Wingdings" w:hAnsi="Wingdings"/>
      </w:rPr>
    </w:lvl>
    <w:lvl w:ilvl="6" w:tplc="47CCE4F8">
      <w:start w:val="1"/>
      <w:numFmt w:val="bullet"/>
      <w:lvlText w:val=""/>
      <w:lvlJc w:val="left"/>
      <w:pPr>
        <w:tabs>
          <w:tab w:val="num" w:pos="5040"/>
        </w:tabs>
        <w:ind w:left="5040" w:hanging="360"/>
      </w:pPr>
      <w:rPr>
        <w:rFonts w:ascii="Symbol" w:hAnsi="Symbol"/>
      </w:rPr>
    </w:lvl>
    <w:lvl w:ilvl="7" w:tplc="88ACAB46">
      <w:start w:val="1"/>
      <w:numFmt w:val="bullet"/>
      <w:lvlText w:val="o"/>
      <w:lvlJc w:val="left"/>
      <w:pPr>
        <w:tabs>
          <w:tab w:val="num" w:pos="5760"/>
        </w:tabs>
        <w:ind w:left="5760" w:hanging="360"/>
      </w:pPr>
      <w:rPr>
        <w:rFonts w:ascii="Courier New" w:hAnsi="Courier New"/>
      </w:rPr>
    </w:lvl>
    <w:lvl w:ilvl="8" w:tplc="2F620976">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C46637CC">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D5F47D7C">
      <w:start w:val="1"/>
      <w:numFmt w:val="bullet"/>
      <w:lvlText w:val="o"/>
      <w:lvlJc w:val="left"/>
      <w:pPr>
        <w:tabs>
          <w:tab w:val="num" w:pos="1440"/>
        </w:tabs>
        <w:ind w:left="1440" w:hanging="360"/>
      </w:pPr>
      <w:rPr>
        <w:rFonts w:ascii="Courier New" w:hAnsi="Courier New"/>
      </w:rPr>
    </w:lvl>
    <w:lvl w:ilvl="2" w:tplc="827E85CC">
      <w:start w:val="1"/>
      <w:numFmt w:val="bullet"/>
      <w:lvlText w:val=""/>
      <w:lvlJc w:val="left"/>
      <w:pPr>
        <w:tabs>
          <w:tab w:val="num" w:pos="2160"/>
        </w:tabs>
        <w:ind w:left="2160" w:hanging="360"/>
      </w:pPr>
      <w:rPr>
        <w:rFonts w:ascii="Wingdings" w:hAnsi="Wingdings"/>
      </w:rPr>
    </w:lvl>
    <w:lvl w:ilvl="3" w:tplc="5F50D860">
      <w:start w:val="1"/>
      <w:numFmt w:val="bullet"/>
      <w:lvlText w:val=""/>
      <w:lvlJc w:val="left"/>
      <w:pPr>
        <w:tabs>
          <w:tab w:val="num" w:pos="2880"/>
        </w:tabs>
        <w:ind w:left="2880" w:hanging="360"/>
      </w:pPr>
      <w:rPr>
        <w:rFonts w:ascii="Symbol" w:hAnsi="Symbol"/>
      </w:rPr>
    </w:lvl>
    <w:lvl w:ilvl="4" w:tplc="5CB62D50">
      <w:start w:val="1"/>
      <w:numFmt w:val="bullet"/>
      <w:lvlText w:val="o"/>
      <w:lvlJc w:val="left"/>
      <w:pPr>
        <w:tabs>
          <w:tab w:val="num" w:pos="3600"/>
        </w:tabs>
        <w:ind w:left="3600" w:hanging="360"/>
      </w:pPr>
      <w:rPr>
        <w:rFonts w:ascii="Courier New" w:hAnsi="Courier New"/>
      </w:rPr>
    </w:lvl>
    <w:lvl w:ilvl="5" w:tplc="B34E2942">
      <w:start w:val="1"/>
      <w:numFmt w:val="bullet"/>
      <w:lvlText w:val=""/>
      <w:lvlJc w:val="left"/>
      <w:pPr>
        <w:tabs>
          <w:tab w:val="num" w:pos="4320"/>
        </w:tabs>
        <w:ind w:left="4320" w:hanging="360"/>
      </w:pPr>
      <w:rPr>
        <w:rFonts w:ascii="Wingdings" w:hAnsi="Wingdings"/>
      </w:rPr>
    </w:lvl>
    <w:lvl w:ilvl="6" w:tplc="1E32BE10">
      <w:start w:val="1"/>
      <w:numFmt w:val="bullet"/>
      <w:lvlText w:val=""/>
      <w:lvlJc w:val="left"/>
      <w:pPr>
        <w:tabs>
          <w:tab w:val="num" w:pos="5040"/>
        </w:tabs>
        <w:ind w:left="5040" w:hanging="360"/>
      </w:pPr>
      <w:rPr>
        <w:rFonts w:ascii="Symbol" w:hAnsi="Symbol"/>
      </w:rPr>
    </w:lvl>
    <w:lvl w:ilvl="7" w:tplc="0520DBF8">
      <w:start w:val="1"/>
      <w:numFmt w:val="bullet"/>
      <w:lvlText w:val="o"/>
      <w:lvlJc w:val="left"/>
      <w:pPr>
        <w:tabs>
          <w:tab w:val="num" w:pos="5760"/>
        </w:tabs>
        <w:ind w:left="5760" w:hanging="360"/>
      </w:pPr>
      <w:rPr>
        <w:rFonts w:ascii="Courier New" w:hAnsi="Courier New"/>
      </w:rPr>
    </w:lvl>
    <w:lvl w:ilvl="8" w:tplc="3196921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93F0D506">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C76E5144">
      <w:start w:val="1"/>
      <w:numFmt w:val="bullet"/>
      <w:lvlText w:val="o"/>
      <w:lvlJc w:val="left"/>
      <w:pPr>
        <w:tabs>
          <w:tab w:val="num" w:pos="1440"/>
        </w:tabs>
        <w:ind w:left="1440" w:hanging="360"/>
      </w:pPr>
      <w:rPr>
        <w:rFonts w:ascii="Courier New" w:hAnsi="Courier New"/>
      </w:rPr>
    </w:lvl>
    <w:lvl w:ilvl="2" w:tplc="075EE4B2">
      <w:start w:val="1"/>
      <w:numFmt w:val="bullet"/>
      <w:lvlText w:val=""/>
      <w:lvlJc w:val="left"/>
      <w:pPr>
        <w:tabs>
          <w:tab w:val="num" w:pos="2160"/>
        </w:tabs>
        <w:ind w:left="2160" w:hanging="360"/>
      </w:pPr>
      <w:rPr>
        <w:rFonts w:ascii="Wingdings" w:hAnsi="Wingdings"/>
      </w:rPr>
    </w:lvl>
    <w:lvl w:ilvl="3" w:tplc="45EE4DF4">
      <w:start w:val="1"/>
      <w:numFmt w:val="bullet"/>
      <w:lvlText w:val=""/>
      <w:lvlJc w:val="left"/>
      <w:pPr>
        <w:tabs>
          <w:tab w:val="num" w:pos="2880"/>
        </w:tabs>
        <w:ind w:left="2880" w:hanging="360"/>
      </w:pPr>
      <w:rPr>
        <w:rFonts w:ascii="Symbol" w:hAnsi="Symbol"/>
      </w:rPr>
    </w:lvl>
    <w:lvl w:ilvl="4" w:tplc="E9920CCA">
      <w:start w:val="1"/>
      <w:numFmt w:val="bullet"/>
      <w:lvlText w:val="o"/>
      <w:lvlJc w:val="left"/>
      <w:pPr>
        <w:tabs>
          <w:tab w:val="num" w:pos="3600"/>
        </w:tabs>
        <w:ind w:left="3600" w:hanging="360"/>
      </w:pPr>
      <w:rPr>
        <w:rFonts w:ascii="Courier New" w:hAnsi="Courier New"/>
      </w:rPr>
    </w:lvl>
    <w:lvl w:ilvl="5" w:tplc="F998CA3E">
      <w:start w:val="1"/>
      <w:numFmt w:val="bullet"/>
      <w:lvlText w:val=""/>
      <w:lvlJc w:val="left"/>
      <w:pPr>
        <w:tabs>
          <w:tab w:val="num" w:pos="4320"/>
        </w:tabs>
        <w:ind w:left="4320" w:hanging="360"/>
      </w:pPr>
      <w:rPr>
        <w:rFonts w:ascii="Wingdings" w:hAnsi="Wingdings"/>
      </w:rPr>
    </w:lvl>
    <w:lvl w:ilvl="6" w:tplc="3DDEF6E6">
      <w:start w:val="1"/>
      <w:numFmt w:val="bullet"/>
      <w:lvlText w:val=""/>
      <w:lvlJc w:val="left"/>
      <w:pPr>
        <w:tabs>
          <w:tab w:val="num" w:pos="5040"/>
        </w:tabs>
        <w:ind w:left="5040" w:hanging="360"/>
      </w:pPr>
      <w:rPr>
        <w:rFonts w:ascii="Symbol" w:hAnsi="Symbol"/>
      </w:rPr>
    </w:lvl>
    <w:lvl w:ilvl="7" w:tplc="990AADA2">
      <w:start w:val="1"/>
      <w:numFmt w:val="bullet"/>
      <w:lvlText w:val="o"/>
      <w:lvlJc w:val="left"/>
      <w:pPr>
        <w:tabs>
          <w:tab w:val="num" w:pos="5760"/>
        </w:tabs>
        <w:ind w:left="5760" w:hanging="360"/>
      </w:pPr>
      <w:rPr>
        <w:rFonts w:ascii="Courier New" w:hAnsi="Courier New"/>
      </w:rPr>
    </w:lvl>
    <w:lvl w:ilvl="8" w:tplc="936887B4">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F9607148">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480AFD84">
      <w:start w:val="1"/>
      <w:numFmt w:val="bullet"/>
      <w:lvlText w:val="o"/>
      <w:lvlJc w:val="left"/>
      <w:pPr>
        <w:tabs>
          <w:tab w:val="num" w:pos="1440"/>
        </w:tabs>
        <w:ind w:left="1440" w:hanging="360"/>
      </w:pPr>
      <w:rPr>
        <w:rFonts w:ascii="Courier New" w:hAnsi="Courier New"/>
      </w:rPr>
    </w:lvl>
    <w:lvl w:ilvl="2" w:tplc="47A60528">
      <w:start w:val="1"/>
      <w:numFmt w:val="bullet"/>
      <w:lvlText w:val=""/>
      <w:lvlJc w:val="left"/>
      <w:pPr>
        <w:tabs>
          <w:tab w:val="num" w:pos="2160"/>
        </w:tabs>
        <w:ind w:left="2160" w:hanging="360"/>
      </w:pPr>
      <w:rPr>
        <w:rFonts w:ascii="Wingdings" w:hAnsi="Wingdings"/>
      </w:rPr>
    </w:lvl>
    <w:lvl w:ilvl="3" w:tplc="0D861952">
      <w:start w:val="1"/>
      <w:numFmt w:val="bullet"/>
      <w:lvlText w:val=""/>
      <w:lvlJc w:val="left"/>
      <w:pPr>
        <w:tabs>
          <w:tab w:val="num" w:pos="2880"/>
        </w:tabs>
        <w:ind w:left="2880" w:hanging="360"/>
      </w:pPr>
      <w:rPr>
        <w:rFonts w:ascii="Symbol" w:hAnsi="Symbol"/>
      </w:rPr>
    </w:lvl>
    <w:lvl w:ilvl="4" w:tplc="BB180C64">
      <w:start w:val="1"/>
      <w:numFmt w:val="bullet"/>
      <w:lvlText w:val="o"/>
      <w:lvlJc w:val="left"/>
      <w:pPr>
        <w:tabs>
          <w:tab w:val="num" w:pos="3600"/>
        </w:tabs>
        <w:ind w:left="3600" w:hanging="360"/>
      </w:pPr>
      <w:rPr>
        <w:rFonts w:ascii="Courier New" w:hAnsi="Courier New"/>
      </w:rPr>
    </w:lvl>
    <w:lvl w:ilvl="5" w:tplc="AABA1876">
      <w:start w:val="1"/>
      <w:numFmt w:val="bullet"/>
      <w:lvlText w:val=""/>
      <w:lvlJc w:val="left"/>
      <w:pPr>
        <w:tabs>
          <w:tab w:val="num" w:pos="4320"/>
        </w:tabs>
        <w:ind w:left="4320" w:hanging="360"/>
      </w:pPr>
      <w:rPr>
        <w:rFonts w:ascii="Wingdings" w:hAnsi="Wingdings"/>
      </w:rPr>
    </w:lvl>
    <w:lvl w:ilvl="6" w:tplc="C16E247A">
      <w:start w:val="1"/>
      <w:numFmt w:val="bullet"/>
      <w:lvlText w:val=""/>
      <w:lvlJc w:val="left"/>
      <w:pPr>
        <w:tabs>
          <w:tab w:val="num" w:pos="5040"/>
        </w:tabs>
        <w:ind w:left="5040" w:hanging="360"/>
      </w:pPr>
      <w:rPr>
        <w:rFonts w:ascii="Symbol" w:hAnsi="Symbol"/>
      </w:rPr>
    </w:lvl>
    <w:lvl w:ilvl="7" w:tplc="E684E55E">
      <w:start w:val="1"/>
      <w:numFmt w:val="bullet"/>
      <w:lvlText w:val="o"/>
      <w:lvlJc w:val="left"/>
      <w:pPr>
        <w:tabs>
          <w:tab w:val="num" w:pos="5760"/>
        </w:tabs>
        <w:ind w:left="5760" w:hanging="360"/>
      </w:pPr>
      <w:rPr>
        <w:rFonts w:ascii="Courier New" w:hAnsi="Courier New"/>
      </w:rPr>
    </w:lvl>
    <w:lvl w:ilvl="8" w:tplc="E5F8EBA2">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CD361E24">
      <w:start w:val="1"/>
      <w:numFmt w:val="bullet"/>
      <w:lvlText w:val="#"/>
      <w:lvlJc w:val="left"/>
      <w:pPr>
        <w:tabs>
          <w:tab w:val="num" w:pos="407"/>
        </w:tabs>
        <w:ind w:left="195" w:firstLine="0"/>
      </w:pPr>
      <w:rPr>
        <w:rFonts w:ascii="Lucida Console" w:eastAsia="Lucida Console" w:hAnsi="Lucida Console" w:cs="Lucida Console"/>
        <w:b w:val="0"/>
        <w:bCs w:val="0"/>
        <w:i w:val="0"/>
        <w:iCs w:val="0"/>
        <w:sz w:val="18"/>
      </w:rPr>
    </w:lvl>
    <w:lvl w:ilvl="1" w:tplc="BDC02A28">
      <w:start w:val="1"/>
      <w:numFmt w:val="bullet"/>
      <w:lvlText w:val="o"/>
      <w:lvlJc w:val="left"/>
      <w:pPr>
        <w:tabs>
          <w:tab w:val="num" w:pos="1440"/>
        </w:tabs>
        <w:ind w:left="1440" w:hanging="360"/>
      </w:pPr>
      <w:rPr>
        <w:rFonts w:ascii="Courier New" w:hAnsi="Courier New"/>
      </w:rPr>
    </w:lvl>
    <w:lvl w:ilvl="2" w:tplc="9ADECDC2">
      <w:start w:val="1"/>
      <w:numFmt w:val="bullet"/>
      <w:lvlText w:val=""/>
      <w:lvlJc w:val="left"/>
      <w:pPr>
        <w:tabs>
          <w:tab w:val="num" w:pos="2160"/>
        </w:tabs>
        <w:ind w:left="2160" w:hanging="360"/>
      </w:pPr>
      <w:rPr>
        <w:rFonts w:ascii="Wingdings" w:hAnsi="Wingdings"/>
      </w:rPr>
    </w:lvl>
    <w:lvl w:ilvl="3" w:tplc="35BE4B7A">
      <w:start w:val="1"/>
      <w:numFmt w:val="bullet"/>
      <w:lvlText w:val=""/>
      <w:lvlJc w:val="left"/>
      <w:pPr>
        <w:tabs>
          <w:tab w:val="num" w:pos="2880"/>
        </w:tabs>
        <w:ind w:left="2880" w:hanging="360"/>
      </w:pPr>
      <w:rPr>
        <w:rFonts w:ascii="Symbol" w:hAnsi="Symbol"/>
      </w:rPr>
    </w:lvl>
    <w:lvl w:ilvl="4" w:tplc="F5AEDCC2">
      <w:start w:val="1"/>
      <w:numFmt w:val="bullet"/>
      <w:lvlText w:val="o"/>
      <w:lvlJc w:val="left"/>
      <w:pPr>
        <w:tabs>
          <w:tab w:val="num" w:pos="3600"/>
        </w:tabs>
        <w:ind w:left="3600" w:hanging="360"/>
      </w:pPr>
      <w:rPr>
        <w:rFonts w:ascii="Courier New" w:hAnsi="Courier New"/>
      </w:rPr>
    </w:lvl>
    <w:lvl w:ilvl="5" w:tplc="8ECE0526">
      <w:start w:val="1"/>
      <w:numFmt w:val="bullet"/>
      <w:lvlText w:val=""/>
      <w:lvlJc w:val="left"/>
      <w:pPr>
        <w:tabs>
          <w:tab w:val="num" w:pos="4320"/>
        </w:tabs>
        <w:ind w:left="4320" w:hanging="360"/>
      </w:pPr>
      <w:rPr>
        <w:rFonts w:ascii="Wingdings" w:hAnsi="Wingdings"/>
      </w:rPr>
    </w:lvl>
    <w:lvl w:ilvl="6" w:tplc="E4288138">
      <w:start w:val="1"/>
      <w:numFmt w:val="bullet"/>
      <w:lvlText w:val=""/>
      <w:lvlJc w:val="left"/>
      <w:pPr>
        <w:tabs>
          <w:tab w:val="num" w:pos="5040"/>
        </w:tabs>
        <w:ind w:left="5040" w:hanging="360"/>
      </w:pPr>
      <w:rPr>
        <w:rFonts w:ascii="Symbol" w:hAnsi="Symbol"/>
      </w:rPr>
    </w:lvl>
    <w:lvl w:ilvl="7" w:tplc="E4006BC2">
      <w:start w:val="1"/>
      <w:numFmt w:val="bullet"/>
      <w:lvlText w:val="o"/>
      <w:lvlJc w:val="left"/>
      <w:pPr>
        <w:tabs>
          <w:tab w:val="num" w:pos="5760"/>
        </w:tabs>
        <w:ind w:left="5760" w:hanging="360"/>
      </w:pPr>
      <w:rPr>
        <w:rFonts w:ascii="Courier New" w:hAnsi="Courier New"/>
      </w:rPr>
    </w:lvl>
    <w:lvl w:ilvl="8" w:tplc="5E2079C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16C6152A">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7034FD20">
      <w:start w:val="1"/>
      <w:numFmt w:val="bullet"/>
      <w:lvlText w:val="o"/>
      <w:lvlJc w:val="left"/>
      <w:pPr>
        <w:tabs>
          <w:tab w:val="num" w:pos="1440"/>
        </w:tabs>
        <w:ind w:left="1440" w:hanging="360"/>
      </w:pPr>
      <w:rPr>
        <w:rFonts w:ascii="Courier New" w:hAnsi="Courier New"/>
      </w:rPr>
    </w:lvl>
    <w:lvl w:ilvl="2" w:tplc="77545460">
      <w:start w:val="1"/>
      <w:numFmt w:val="bullet"/>
      <w:lvlText w:val=""/>
      <w:lvlJc w:val="left"/>
      <w:pPr>
        <w:tabs>
          <w:tab w:val="num" w:pos="2160"/>
        </w:tabs>
        <w:ind w:left="2160" w:hanging="360"/>
      </w:pPr>
      <w:rPr>
        <w:rFonts w:ascii="Wingdings" w:hAnsi="Wingdings"/>
      </w:rPr>
    </w:lvl>
    <w:lvl w:ilvl="3" w:tplc="4EBE3256">
      <w:start w:val="1"/>
      <w:numFmt w:val="bullet"/>
      <w:lvlText w:val=""/>
      <w:lvlJc w:val="left"/>
      <w:pPr>
        <w:tabs>
          <w:tab w:val="num" w:pos="2880"/>
        </w:tabs>
        <w:ind w:left="2880" w:hanging="360"/>
      </w:pPr>
      <w:rPr>
        <w:rFonts w:ascii="Symbol" w:hAnsi="Symbol"/>
      </w:rPr>
    </w:lvl>
    <w:lvl w:ilvl="4" w:tplc="73B8D808">
      <w:start w:val="1"/>
      <w:numFmt w:val="bullet"/>
      <w:lvlText w:val="o"/>
      <w:lvlJc w:val="left"/>
      <w:pPr>
        <w:tabs>
          <w:tab w:val="num" w:pos="3600"/>
        </w:tabs>
        <w:ind w:left="3600" w:hanging="360"/>
      </w:pPr>
      <w:rPr>
        <w:rFonts w:ascii="Courier New" w:hAnsi="Courier New"/>
      </w:rPr>
    </w:lvl>
    <w:lvl w:ilvl="5" w:tplc="2DF8E8F6">
      <w:start w:val="1"/>
      <w:numFmt w:val="bullet"/>
      <w:lvlText w:val=""/>
      <w:lvlJc w:val="left"/>
      <w:pPr>
        <w:tabs>
          <w:tab w:val="num" w:pos="4320"/>
        </w:tabs>
        <w:ind w:left="4320" w:hanging="360"/>
      </w:pPr>
      <w:rPr>
        <w:rFonts w:ascii="Wingdings" w:hAnsi="Wingdings"/>
      </w:rPr>
    </w:lvl>
    <w:lvl w:ilvl="6" w:tplc="EBF2690A">
      <w:start w:val="1"/>
      <w:numFmt w:val="bullet"/>
      <w:lvlText w:val=""/>
      <w:lvlJc w:val="left"/>
      <w:pPr>
        <w:tabs>
          <w:tab w:val="num" w:pos="5040"/>
        </w:tabs>
        <w:ind w:left="5040" w:hanging="360"/>
      </w:pPr>
      <w:rPr>
        <w:rFonts w:ascii="Symbol" w:hAnsi="Symbol"/>
      </w:rPr>
    </w:lvl>
    <w:lvl w:ilvl="7" w:tplc="FAB0C1D8">
      <w:start w:val="1"/>
      <w:numFmt w:val="bullet"/>
      <w:lvlText w:val="o"/>
      <w:lvlJc w:val="left"/>
      <w:pPr>
        <w:tabs>
          <w:tab w:val="num" w:pos="5760"/>
        </w:tabs>
        <w:ind w:left="5760" w:hanging="360"/>
      </w:pPr>
      <w:rPr>
        <w:rFonts w:ascii="Courier New" w:hAnsi="Courier New"/>
      </w:rPr>
    </w:lvl>
    <w:lvl w:ilvl="8" w:tplc="ECC6F1A2">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0A7804F4">
      <w:start w:val="1"/>
      <w:numFmt w:val="bullet"/>
      <w:lvlText w:val="#"/>
      <w:lvlJc w:val="left"/>
      <w:pPr>
        <w:tabs>
          <w:tab w:val="num" w:pos="407"/>
        </w:tabs>
        <w:ind w:left="195" w:firstLine="0"/>
      </w:pPr>
      <w:rPr>
        <w:rFonts w:ascii="Lucida Console" w:eastAsia="Lucida Console" w:hAnsi="Lucida Console" w:cs="Lucida Console"/>
        <w:b w:val="0"/>
        <w:bCs w:val="0"/>
        <w:i w:val="0"/>
        <w:iCs w:val="0"/>
        <w:sz w:val="18"/>
      </w:rPr>
    </w:lvl>
    <w:lvl w:ilvl="1" w:tplc="7722CAF4">
      <w:start w:val="1"/>
      <w:numFmt w:val="bullet"/>
      <w:lvlText w:val="o"/>
      <w:lvlJc w:val="left"/>
      <w:pPr>
        <w:tabs>
          <w:tab w:val="num" w:pos="1440"/>
        </w:tabs>
        <w:ind w:left="1440" w:hanging="360"/>
      </w:pPr>
      <w:rPr>
        <w:rFonts w:ascii="Courier New" w:hAnsi="Courier New"/>
      </w:rPr>
    </w:lvl>
    <w:lvl w:ilvl="2" w:tplc="67B06426">
      <w:start w:val="1"/>
      <w:numFmt w:val="bullet"/>
      <w:lvlText w:val=""/>
      <w:lvlJc w:val="left"/>
      <w:pPr>
        <w:tabs>
          <w:tab w:val="num" w:pos="2160"/>
        </w:tabs>
        <w:ind w:left="2160" w:hanging="360"/>
      </w:pPr>
      <w:rPr>
        <w:rFonts w:ascii="Wingdings" w:hAnsi="Wingdings"/>
      </w:rPr>
    </w:lvl>
    <w:lvl w:ilvl="3" w:tplc="8B9C8668">
      <w:start w:val="1"/>
      <w:numFmt w:val="bullet"/>
      <w:lvlText w:val=""/>
      <w:lvlJc w:val="left"/>
      <w:pPr>
        <w:tabs>
          <w:tab w:val="num" w:pos="2880"/>
        </w:tabs>
        <w:ind w:left="2880" w:hanging="360"/>
      </w:pPr>
      <w:rPr>
        <w:rFonts w:ascii="Symbol" w:hAnsi="Symbol"/>
      </w:rPr>
    </w:lvl>
    <w:lvl w:ilvl="4" w:tplc="D7D80B9A">
      <w:start w:val="1"/>
      <w:numFmt w:val="bullet"/>
      <w:lvlText w:val="o"/>
      <w:lvlJc w:val="left"/>
      <w:pPr>
        <w:tabs>
          <w:tab w:val="num" w:pos="3600"/>
        </w:tabs>
        <w:ind w:left="3600" w:hanging="360"/>
      </w:pPr>
      <w:rPr>
        <w:rFonts w:ascii="Courier New" w:hAnsi="Courier New"/>
      </w:rPr>
    </w:lvl>
    <w:lvl w:ilvl="5" w:tplc="6F2A06A6">
      <w:start w:val="1"/>
      <w:numFmt w:val="bullet"/>
      <w:lvlText w:val=""/>
      <w:lvlJc w:val="left"/>
      <w:pPr>
        <w:tabs>
          <w:tab w:val="num" w:pos="4320"/>
        </w:tabs>
        <w:ind w:left="4320" w:hanging="360"/>
      </w:pPr>
      <w:rPr>
        <w:rFonts w:ascii="Wingdings" w:hAnsi="Wingdings"/>
      </w:rPr>
    </w:lvl>
    <w:lvl w:ilvl="6" w:tplc="7276AC8E">
      <w:start w:val="1"/>
      <w:numFmt w:val="bullet"/>
      <w:lvlText w:val=""/>
      <w:lvlJc w:val="left"/>
      <w:pPr>
        <w:tabs>
          <w:tab w:val="num" w:pos="5040"/>
        </w:tabs>
        <w:ind w:left="5040" w:hanging="360"/>
      </w:pPr>
      <w:rPr>
        <w:rFonts w:ascii="Symbol" w:hAnsi="Symbol"/>
      </w:rPr>
    </w:lvl>
    <w:lvl w:ilvl="7" w:tplc="34642E28">
      <w:start w:val="1"/>
      <w:numFmt w:val="bullet"/>
      <w:lvlText w:val="o"/>
      <w:lvlJc w:val="left"/>
      <w:pPr>
        <w:tabs>
          <w:tab w:val="num" w:pos="5760"/>
        </w:tabs>
        <w:ind w:left="5760" w:hanging="360"/>
      </w:pPr>
      <w:rPr>
        <w:rFonts w:ascii="Courier New" w:hAnsi="Courier New"/>
      </w:rPr>
    </w:lvl>
    <w:lvl w:ilvl="8" w:tplc="0396FD92">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CB4470C6">
      <w:start w:val="1"/>
      <w:numFmt w:val="bullet"/>
      <w:lvlText w:val="#"/>
      <w:lvlJc w:val="left"/>
      <w:pPr>
        <w:tabs>
          <w:tab w:val="num" w:pos="407"/>
        </w:tabs>
        <w:ind w:left="407" w:hanging="212"/>
      </w:pPr>
      <w:rPr>
        <w:rFonts w:ascii="Lucida Console" w:eastAsia="Lucida Console" w:hAnsi="Lucida Console" w:cs="Lucida Console"/>
        <w:b w:val="0"/>
        <w:bCs w:val="0"/>
        <w:i w:val="0"/>
        <w:iCs w:val="0"/>
        <w:sz w:val="18"/>
      </w:rPr>
    </w:lvl>
    <w:lvl w:ilvl="1" w:tplc="CFF44BBC">
      <w:start w:val="1"/>
      <w:numFmt w:val="bullet"/>
      <w:lvlText w:val="o"/>
      <w:lvlJc w:val="left"/>
      <w:pPr>
        <w:tabs>
          <w:tab w:val="num" w:pos="1440"/>
        </w:tabs>
        <w:ind w:left="1440" w:hanging="360"/>
      </w:pPr>
      <w:rPr>
        <w:rFonts w:ascii="Courier New" w:hAnsi="Courier New"/>
      </w:rPr>
    </w:lvl>
    <w:lvl w:ilvl="2" w:tplc="D39A5D6A">
      <w:start w:val="1"/>
      <w:numFmt w:val="bullet"/>
      <w:lvlText w:val=""/>
      <w:lvlJc w:val="left"/>
      <w:pPr>
        <w:tabs>
          <w:tab w:val="num" w:pos="2160"/>
        </w:tabs>
        <w:ind w:left="2160" w:hanging="360"/>
      </w:pPr>
      <w:rPr>
        <w:rFonts w:ascii="Wingdings" w:hAnsi="Wingdings"/>
      </w:rPr>
    </w:lvl>
    <w:lvl w:ilvl="3" w:tplc="1F4C2524">
      <w:start w:val="1"/>
      <w:numFmt w:val="bullet"/>
      <w:lvlText w:val=""/>
      <w:lvlJc w:val="left"/>
      <w:pPr>
        <w:tabs>
          <w:tab w:val="num" w:pos="2880"/>
        </w:tabs>
        <w:ind w:left="2880" w:hanging="360"/>
      </w:pPr>
      <w:rPr>
        <w:rFonts w:ascii="Symbol" w:hAnsi="Symbol"/>
      </w:rPr>
    </w:lvl>
    <w:lvl w:ilvl="4" w:tplc="17A69042">
      <w:start w:val="1"/>
      <w:numFmt w:val="bullet"/>
      <w:lvlText w:val="o"/>
      <w:lvlJc w:val="left"/>
      <w:pPr>
        <w:tabs>
          <w:tab w:val="num" w:pos="3600"/>
        </w:tabs>
        <w:ind w:left="3600" w:hanging="360"/>
      </w:pPr>
      <w:rPr>
        <w:rFonts w:ascii="Courier New" w:hAnsi="Courier New"/>
      </w:rPr>
    </w:lvl>
    <w:lvl w:ilvl="5" w:tplc="DFA68D70">
      <w:start w:val="1"/>
      <w:numFmt w:val="bullet"/>
      <w:lvlText w:val=""/>
      <w:lvlJc w:val="left"/>
      <w:pPr>
        <w:tabs>
          <w:tab w:val="num" w:pos="4320"/>
        </w:tabs>
        <w:ind w:left="4320" w:hanging="360"/>
      </w:pPr>
      <w:rPr>
        <w:rFonts w:ascii="Wingdings" w:hAnsi="Wingdings"/>
      </w:rPr>
    </w:lvl>
    <w:lvl w:ilvl="6" w:tplc="67AA7EDE">
      <w:start w:val="1"/>
      <w:numFmt w:val="bullet"/>
      <w:lvlText w:val=""/>
      <w:lvlJc w:val="left"/>
      <w:pPr>
        <w:tabs>
          <w:tab w:val="num" w:pos="5040"/>
        </w:tabs>
        <w:ind w:left="5040" w:hanging="360"/>
      </w:pPr>
      <w:rPr>
        <w:rFonts w:ascii="Symbol" w:hAnsi="Symbol"/>
      </w:rPr>
    </w:lvl>
    <w:lvl w:ilvl="7" w:tplc="9DDCA482">
      <w:start w:val="1"/>
      <w:numFmt w:val="bullet"/>
      <w:lvlText w:val="o"/>
      <w:lvlJc w:val="left"/>
      <w:pPr>
        <w:tabs>
          <w:tab w:val="num" w:pos="5760"/>
        </w:tabs>
        <w:ind w:left="5760" w:hanging="360"/>
      </w:pPr>
      <w:rPr>
        <w:rFonts w:ascii="Courier New" w:hAnsi="Courier New"/>
      </w:rPr>
    </w:lvl>
    <w:lvl w:ilvl="8" w:tplc="A446BAE0">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539C10CE">
      <w:start w:val="1"/>
      <w:numFmt w:val="bullet"/>
      <w:lvlText w:val="#"/>
      <w:lvlJc w:val="left"/>
      <w:pPr>
        <w:tabs>
          <w:tab w:val="num" w:pos="1464"/>
        </w:tabs>
        <w:ind w:left="1464" w:hanging="211"/>
      </w:pPr>
      <w:rPr>
        <w:rFonts w:ascii="Lucida Console" w:eastAsia="Lucida Console" w:hAnsi="Lucida Console" w:cs="Lucida Console"/>
        <w:b w:val="0"/>
        <w:bCs w:val="0"/>
        <w:i w:val="0"/>
        <w:iCs w:val="0"/>
        <w:sz w:val="18"/>
      </w:rPr>
    </w:lvl>
    <w:lvl w:ilvl="1" w:tplc="EDD82CDC">
      <w:start w:val="1"/>
      <w:numFmt w:val="bullet"/>
      <w:lvlText w:val="o"/>
      <w:lvlJc w:val="left"/>
      <w:pPr>
        <w:tabs>
          <w:tab w:val="num" w:pos="1440"/>
        </w:tabs>
        <w:ind w:left="1440" w:hanging="360"/>
      </w:pPr>
      <w:rPr>
        <w:rFonts w:ascii="Courier New" w:hAnsi="Courier New"/>
      </w:rPr>
    </w:lvl>
    <w:lvl w:ilvl="2" w:tplc="46000172">
      <w:start w:val="1"/>
      <w:numFmt w:val="bullet"/>
      <w:lvlText w:val=""/>
      <w:lvlJc w:val="left"/>
      <w:pPr>
        <w:tabs>
          <w:tab w:val="num" w:pos="2160"/>
        </w:tabs>
        <w:ind w:left="2160" w:hanging="360"/>
      </w:pPr>
      <w:rPr>
        <w:rFonts w:ascii="Wingdings" w:hAnsi="Wingdings"/>
      </w:rPr>
    </w:lvl>
    <w:lvl w:ilvl="3" w:tplc="E00852DC">
      <w:start w:val="1"/>
      <w:numFmt w:val="bullet"/>
      <w:lvlText w:val=""/>
      <w:lvlJc w:val="left"/>
      <w:pPr>
        <w:tabs>
          <w:tab w:val="num" w:pos="2880"/>
        </w:tabs>
        <w:ind w:left="2880" w:hanging="360"/>
      </w:pPr>
      <w:rPr>
        <w:rFonts w:ascii="Symbol" w:hAnsi="Symbol"/>
      </w:rPr>
    </w:lvl>
    <w:lvl w:ilvl="4" w:tplc="120A53B4">
      <w:start w:val="1"/>
      <w:numFmt w:val="bullet"/>
      <w:lvlText w:val="o"/>
      <w:lvlJc w:val="left"/>
      <w:pPr>
        <w:tabs>
          <w:tab w:val="num" w:pos="3600"/>
        </w:tabs>
        <w:ind w:left="3600" w:hanging="360"/>
      </w:pPr>
      <w:rPr>
        <w:rFonts w:ascii="Courier New" w:hAnsi="Courier New"/>
      </w:rPr>
    </w:lvl>
    <w:lvl w:ilvl="5" w:tplc="97A2C1B2">
      <w:start w:val="1"/>
      <w:numFmt w:val="bullet"/>
      <w:lvlText w:val=""/>
      <w:lvlJc w:val="left"/>
      <w:pPr>
        <w:tabs>
          <w:tab w:val="num" w:pos="4320"/>
        </w:tabs>
        <w:ind w:left="4320" w:hanging="360"/>
      </w:pPr>
      <w:rPr>
        <w:rFonts w:ascii="Wingdings" w:hAnsi="Wingdings"/>
      </w:rPr>
    </w:lvl>
    <w:lvl w:ilvl="6" w:tplc="43AC6F7A">
      <w:start w:val="1"/>
      <w:numFmt w:val="bullet"/>
      <w:lvlText w:val=""/>
      <w:lvlJc w:val="left"/>
      <w:pPr>
        <w:tabs>
          <w:tab w:val="num" w:pos="5040"/>
        </w:tabs>
        <w:ind w:left="5040" w:hanging="360"/>
      </w:pPr>
      <w:rPr>
        <w:rFonts w:ascii="Symbol" w:hAnsi="Symbol"/>
      </w:rPr>
    </w:lvl>
    <w:lvl w:ilvl="7" w:tplc="3B9AF61A">
      <w:start w:val="1"/>
      <w:numFmt w:val="bullet"/>
      <w:lvlText w:val="o"/>
      <w:lvlJc w:val="left"/>
      <w:pPr>
        <w:tabs>
          <w:tab w:val="num" w:pos="5760"/>
        </w:tabs>
        <w:ind w:left="5760" w:hanging="360"/>
      </w:pPr>
      <w:rPr>
        <w:rFonts w:ascii="Courier New" w:hAnsi="Courier New"/>
      </w:rPr>
    </w:lvl>
    <w:lvl w:ilvl="8" w:tplc="FECC6198">
      <w:start w:val="1"/>
      <w:numFmt w:val="bullet"/>
      <w:lvlText w:val=""/>
      <w:lvlJc w:val="left"/>
      <w:pPr>
        <w:tabs>
          <w:tab w:val="num" w:pos="6480"/>
        </w:tabs>
        <w:ind w:left="6480" w:hanging="360"/>
      </w:pPr>
      <w:rPr>
        <w:rFonts w:ascii="Wingdings" w:hAnsi="Wingdings"/>
      </w:rPr>
    </w:lvl>
  </w:abstractNum>
  <w:abstractNum w:abstractNumId="12" w15:restartNumberingAfterBreak="0">
    <w:nsid w:val="049627D2"/>
    <w:multiLevelType w:val="hybridMultilevel"/>
    <w:tmpl w:val="9F0AC760"/>
    <w:lvl w:ilvl="0" w:tplc="50A2AD88">
      <w:start w:val="1"/>
      <w:numFmt w:val="bullet"/>
      <w:lvlText w:val=""/>
      <w:lvlJc w:val="left"/>
      <w:pPr>
        <w:tabs>
          <w:tab w:val="num" w:pos="900"/>
        </w:tabs>
        <w:ind w:left="540" w:hanging="360"/>
      </w:pPr>
      <w:rPr>
        <w:rFonts w:ascii="Symbol" w:hAnsi="Symbol" w:hint="default"/>
      </w:rPr>
    </w:lvl>
    <w:lvl w:ilvl="1" w:tplc="BC3A9D58">
      <w:numFmt w:val="decimal"/>
      <w:lvlText w:val=""/>
      <w:lvlJc w:val="left"/>
    </w:lvl>
    <w:lvl w:ilvl="2" w:tplc="B268E4DC">
      <w:numFmt w:val="decimal"/>
      <w:lvlText w:val=""/>
      <w:lvlJc w:val="left"/>
    </w:lvl>
    <w:lvl w:ilvl="3" w:tplc="7612F5BA">
      <w:numFmt w:val="decimal"/>
      <w:lvlText w:val=""/>
      <w:lvlJc w:val="left"/>
    </w:lvl>
    <w:lvl w:ilvl="4" w:tplc="6C8CC1E6">
      <w:numFmt w:val="decimal"/>
      <w:lvlText w:val=""/>
      <w:lvlJc w:val="left"/>
    </w:lvl>
    <w:lvl w:ilvl="5" w:tplc="25B01D98">
      <w:numFmt w:val="decimal"/>
      <w:lvlText w:val=""/>
      <w:lvlJc w:val="left"/>
    </w:lvl>
    <w:lvl w:ilvl="6" w:tplc="945C049E">
      <w:numFmt w:val="decimal"/>
      <w:lvlText w:val=""/>
      <w:lvlJc w:val="left"/>
    </w:lvl>
    <w:lvl w:ilvl="7" w:tplc="8A205BCE">
      <w:numFmt w:val="decimal"/>
      <w:lvlText w:val=""/>
      <w:lvlJc w:val="left"/>
    </w:lvl>
    <w:lvl w:ilvl="8" w:tplc="5F84DAA8">
      <w:numFmt w:val="decimal"/>
      <w:lvlText w:val=""/>
      <w:lvlJc w:val="left"/>
    </w:lvl>
  </w:abstractNum>
  <w:abstractNum w:abstractNumId="13" w15:restartNumberingAfterBreak="0">
    <w:nsid w:val="06D141BC"/>
    <w:multiLevelType w:val="hybridMultilevel"/>
    <w:tmpl w:val="0FB4B110"/>
    <w:lvl w:ilvl="0" w:tplc="2940D3AA">
      <w:start w:val="1"/>
      <w:numFmt w:val="bullet"/>
      <w:lvlText w:val=""/>
      <w:lvlJc w:val="left"/>
      <w:pPr>
        <w:tabs>
          <w:tab w:val="num" w:pos="900"/>
        </w:tabs>
        <w:ind w:left="540" w:hanging="360"/>
      </w:pPr>
      <w:rPr>
        <w:rFonts w:ascii="Symbol" w:hAnsi="Symbol" w:hint="default"/>
      </w:rPr>
    </w:lvl>
    <w:lvl w:ilvl="1" w:tplc="B0621EF6">
      <w:numFmt w:val="decimal"/>
      <w:lvlText w:val=""/>
      <w:lvlJc w:val="left"/>
    </w:lvl>
    <w:lvl w:ilvl="2" w:tplc="18E218C4">
      <w:numFmt w:val="decimal"/>
      <w:lvlText w:val=""/>
      <w:lvlJc w:val="left"/>
    </w:lvl>
    <w:lvl w:ilvl="3" w:tplc="9CF4EAF2">
      <w:numFmt w:val="decimal"/>
      <w:lvlText w:val=""/>
      <w:lvlJc w:val="left"/>
    </w:lvl>
    <w:lvl w:ilvl="4" w:tplc="EFF886D8">
      <w:numFmt w:val="decimal"/>
      <w:lvlText w:val=""/>
      <w:lvlJc w:val="left"/>
    </w:lvl>
    <w:lvl w:ilvl="5" w:tplc="ACB64470">
      <w:numFmt w:val="decimal"/>
      <w:lvlText w:val=""/>
      <w:lvlJc w:val="left"/>
    </w:lvl>
    <w:lvl w:ilvl="6" w:tplc="017E80EC">
      <w:numFmt w:val="decimal"/>
      <w:lvlText w:val=""/>
      <w:lvlJc w:val="left"/>
    </w:lvl>
    <w:lvl w:ilvl="7" w:tplc="5A083B88">
      <w:numFmt w:val="decimal"/>
      <w:lvlText w:val=""/>
      <w:lvlJc w:val="left"/>
    </w:lvl>
    <w:lvl w:ilvl="8" w:tplc="48565964">
      <w:numFmt w:val="decimal"/>
      <w:lvlText w:val=""/>
      <w:lvlJc w:val="left"/>
    </w:lvl>
  </w:abstractNum>
  <w:abstractNum w:abstractNumId="14" w15:restartNumberingAfterBreak="0">
    <w:nsid w:val="07F44D84"/>
    <w:multiLevelType w:val="hybridMultilevel"/>
    <w:tmpl w:val="F9BAE26A"/>
    <w:lvl w:ilvl="0" w:tplc="8E024AFA">
      <w:start w:val="1"/>
      <w:numFmt w:val="bullet"/>
      <w:lvlText w:val=""/>
      <w:lvlJc w:val="left"/>
      <w:pPr>
        <w:tabs>
          <w:tab w:val="num" w:pos="900"/>
        </w:tabs>
        <w:ind w:left="540" w:hanging="360"/>
      </w:pPr>
      <w:rPr>
        <w:rFonts w:ascii="Symbol" w:hAnsi="Symbol" w:hint="default"/>
      </w:rPr>
    </w:lvl>
    <w:lvl w:ilvl="1" w:tplc="A726C510">
      <w:numFmt w:val="decimal"/>
      <w:lvlText w:val=""/>
      <w:lvlJc w:val="left"/>
    </w:lvl>
    <w:lvl w:ilvl="2" w:tplc="A3AA5DE2">
      <w:numFmt w:val="decimal"/>
      <w:lvlText w:val=""/>
      <w:lvlJc w:val="left"/>
    </w:lvl>
    <w:lvl w:ilvl="3" w:tplc="24AAFAD4">
      <w:numFmt w:val="decimal"/>
      <w:lvlText w:val=""/>
      <w:lvlJc w:val="left"/>
    </w:lvl>
    <w:lvl w:ilvl="4" w:tplc="45B81712">
      <w:numFmt w:val="decimal"/>
      <w:lvlText w:val=""/>
      <w:lvlJc w:val="left"/>
    </w:lvl>
    <w:lvl w:ilvl="5" w:tplc="77463C50">
      <w:numFmt w:val="decimal"/>
      <w:lvlText w:val=""/>
      <w:lvlJc w:val="left"/>
    </w:lvl>
    <w:lvl w:ilvl="6" w:tplc="563CC9B6">
      <w:numFmt w:val="decimal"/>
      <w:lvlText w:val=""/>
      <w:lvlJc w:val="left"/>
    </w:lvl>
    <w:lvl w:ilvl="7" w:tplc="F7B684B2">
      <w:numFmt w:val="decimal"/>
      <w:lvlText w:val=""/>
      <w:lvlJc w:val="left"/>
    </w:lvl>
    <w:lvl w:ilvl="8" w:tplc="02CCC954">
      <w:numFmt w:val="decimal"/>
      <w:lvlText w:val=""/>
      <w:lvlJc w:val="left"/>
    </w:lvl>
  </w:abstractNum>
  <w:abstractNum w:abstractNumId="15" w15:restartNumberingAfterBreak="0">
    <w:nsid w:val="0BE46BC6"/>
    <w:multiLevelType w:val="hybridMultilevel"/>
    <w:tmpl w:val="D8328A12"/>
    <w:lvl w:ilvl="0" w:tplc="58401916">
      <w:start w:val="1"/>
      <w:numFmt w:val="bullet"/>
      <w:lvlText w:val=""/>
      <w:lvlJc w:val="left"/>
      <w:pPr>
        <w:tabs>
          <w:tab w:val="num" w:pos="900"/>
        </w:tabs>
        <w:ind w:left="540" w:hanging="360"/>
      </w:pPr>
      <w:rPr>
        <w:rFonts w:ascii="Symbol" w:hAnsi="Symbol" w:hint="default"/>
      </w:rPr>
    </w:lvl>
    <w:lvl w:ilvl="1" w:tplc="B8FAD23A">
      <w:numFmt w:val="decimal"/>
      <w:lvlText w:val=""/>
      <w:lvlJc w:val="left"/>
    </w:lvl>
    <w:lvl w:ilvl="2" w:tplc="B60C6F18">
      <w:numFmt w:val="decimal"/>
      <w:lvlText w:val=""/>
      <w:lvlJc w:val="left"/>
    </w:lvl>
    <w:lvl w:ilvl="3" w:tplc="8A94D1B0">
      <w:numFmt w:val="decimal"/>
      <w:lvlText w:val=""/>
      <w:lvlJc w:val="left"/>
    </w:lvl>
    <w:lvl w:ilvl="4" w:tplc="D2827B1A">
      <w:numFmt w:val="decimal"/>
      <w:lvlText w:val=""/>
      <w:lvlJc w:val="left"/>
    </w:lvl>
    <w:lvl w:ilvl="5" w:tplc="FD7E5C0A">
      <w:numFmt w:val="decimal"/>
      <w:lvlText w:val=""/>
      <w:lvlJc w:val="left"/>
    </w:lvl>
    <w:lvl w:ilvl="6" w:tplc="62AE1438">
      <w:numFmt w:val="decimal"/>
      <w:lvlText w:val=""/>
      <w:lvlJc w:val="left"/>
    </w:lvl>
    <w:lvl w:ilvl="7" w:tplc="09AECA7E">
      <w:numFmt w:val="decimal"/>
      <w:lvlText w:val=""/>
      <w:lvlJc w:val="left"/>
    </w:lvl>
    <w:lvl w:ilvl="8" w:tplc="F4B090F8">
      <w:numFmt w:val="decimal"/>
      <w:lvlText w:val=""/>
      <w:lvlJc w:val="left"/>
    </w:lvl>
  </w:abstractNum>
  <w:abstractNum w:abstractNumId="16" w15:restartNumberingAfterBreak="0">
    <w:nsid w:val="0CFE1D45"/>
    <w:multiLevelType w:val="hybridMultilevel"/>
    <w:tmpl w:val="0E9AABA4"/>
    <w:lvl w:ilvl="0" w:tplc="597A2C32">
      <w:start w:val="1"/>
      <w:numFmt w:val="bullet"/>
      <w:lvlText w:val=""/>
      <w:lvlJc w:val="left"/>
      <w:pPr>
        <w:tabs>
          <w:tab w:val="num" w:pos="900"/>
        </w:tabs>
        <w:ind w:left="540" w:hanging="360"/>
      </w:pPr>
      <w:rPr>
        <w:rFonts w:ascii="Symbol" w:hAnsi="Symbol" w:hint="default"/>
      </w:rPr>
    </w:lvl>
    <w:lvl w:ilvl="1" w:tplc="F4027B88">
      <w:start w:val="1"/>
      <w:numFmt w:val="lowerLetter"/>
      <w:lvlText w:val="%2."/>
      <w:lvlJc w:val="left"/>
      <w:pPr>
        <w:tabs>
          <w:tab w:val="num" w:pos="1440"/>
        </w:tabs>
        <w:ind w:left="1080" w:hanging="360"/>
      </w:pPr>
    </w:lvl>
    <w:lvl w:ilvl="2" w:tplc="7E46E26C">
      <w:numFmt w:val="decimal"/>
      <w:lvlText w:val=""/>
      <w:lvlJc w:val="left"/>
    </w:lvl>
    <w:lvl w:ilvl="3" w:tplc="0D281A78">
      <w:numFmt w:val="decimal"/>
      <w:lvlText w:val=""/>
      <w:lvlJc w:val="left"/>
    </w:lvl>
    <w:lvl w:ilvl="4" w:tplc="AC4090F2">
      <w:numFmt w:val="decimal"/>
      <w:lvlText w:val=""/>
      <w:lvlJc w:val="left"/>
    </w:lvl>
    <w:lvl w:ilvl="5" w:tplc="FCD4E312">
      <w:numFmt w:val="decimal"/>
      <w:lvlText w:val=""/>
      <w:lvlJc w:val="left"/>
    </w:lvl>
    <w:lvl w:ilvl="6" w:tplc="AFDC281A">
      <w:numFmt w:val="decimal"/>
      <w:lvlText w:val=""/>
      <w:lvlJc w:val="left"/>
    </w:lvl>
    <w:lvl w:ilvl="7" w:tplc="DEF4B902">
      <w:numFmt w:val="decimal"/>
      <w:lvlText w:val=""/>
      <w:lvlJc w:val="left"/>
    </w:lvl>
    <w:lvl w:ilvl="8" w:tplc="2F067D2E">
      <w:numFmt w:val="decimal"/>
      <w:lvlText w:val=""/>
      <w:lvlJc w:val="left"/>
    </w:lvl>
  </w:abstractNum>
  <w:abstractNum w:abstractNumId="17" w15:restartNumberingAfterBreak="0">
    <w:nsid w:val="1AAD2599"/>
    <w:multiLevelType w:val="hybridMultilevel"/>
    <w:tmpl w:val="0FB4DD0E"/>
    <w:lvl w:ilvl="0" w:tplc="04090001">
      <w:start w:val="1"/>
      <w:numFmt w:val="bullet"/>
      <w:lvlText w:val=""/>
      <w:lvlJc w:val="left"/>
      <w:pPr>
        <w:ind w:left="705" w:hanging="360"/>
      </w:pPr>
      <w:rPr>
        <w:rFonts w:ascii="Symbol" w:hAnsi="Symbol" w:hint="default"/>
      </w:rPr>
    </w:lvl>
    <w:lvl w:ilvl="1" w:tplc="04090003" w:tentative="1">
      <w:start w:val="1"/>
      <w:numFmt w:val="bullet"/>
      <w:lvlText w:val="o"/>
      <w:lvlJc w:val="left"/>
      <w:pPr>
        <w:ind w:left="1425" w:hanging="360"/>
      </w:pPr>
      <w:rPr>
        <w:rFonts w:ascii="Courier New" w:hAnsi="Courier New" w:cs="Courier New"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18" w15:restartNumberingAfterBreak="0">
    <w:nsid w:val="1D364C4F"/>
    <w:multiLevelType w:val="hybridMultilevel"/>
    <w:tmpl w:val="5CB62544"/>
    <w:lvl w:ilvl="0" w:tplc="8F68F4A0">
      <w:numFmt w:val="bullet"/>
      <w:lvlText w:val="-"/>
      <w:lvlJc w:val="left"/>
      <w:pPr>
        <w:ind w:left="362" w:hanging="360"/>
      </w:pPr>
      <w:rPr>
        <w:rFonts w:ascii="Calibri" w:eastAsia="Calibri" w:hAnsi="Calibri" w:cs="Calibri" w:hint="default"/>
      </w:rPr>
    </w:lvl>
    <w:lvl w:ilvl="1" w:tplc="04090003" w:tentative="1">
      <w:start w:val="1"/>
      <w:numFmt w:val="bullet"/>
      <w:lvlText w:val="o"/>
      <w:lvlJc w:val="left"/>
      <w:pPr>
        <w:ind w:left="1082" w:hanging="360"/>
      </w:pPr>
      <w:rPr>
        <w:rFonts w:ascii="Courier New" w:hAnsi="Courier New" w:hint="default"/>
      </w:rPr>
    </w:lvl>
    <w:lvl w:ilvl="2" w:tplc="04090005" w:tentative="1">
      <w:start w:val="1"/>
      <w:numFmt w:val="bullet"/>
      <w:lvlText w:val=""/>
      <w:lvlJc w:val="left"/>
      <w:pPr>
        <w:ind w:left="1802" w:hanging="360"/>
      </w:pPr>
      <w:rPr>
        <w:rFonts w:ascii="Wingdings" w:hAnsi="Wingdings" w:hint="default"/>
      </w:rPr>
    </w:lvl>
    <w:lvl w:ilvl="3" w:tplc="04090001" w:tentative="1">
      <w:start w:val="1"/>
      <w:numFmt w:val="bullet"/>
      <w:lvlText w:val=""/>
      <w:lvlJc w:val="left"/>
      <w:pPr>
        <w:ind w:left="2522" w:hanging="360"/>
      </w:pPr>
      <w:rPr>
        <w:rFonts w:ascii="Symbol" w:hAnsi="Symbol" w:hint="default"/>
      </w:rPr>
    </w:lvl>
    <w:lvl w:ilvl="4" w:tplc="04090003" w:tentative="1">
      <w:start w:val="1"/>
      <w:numFmt w:val="bullet"/>
      <w:lvlText w:val="o"/>
      <w:lvlJc w:val="left"/>
      <w:pPr>
        <w:ind w:left="3242" w:hanging="360"/>
      </w:pPr>
      <w:rPr>
        <w:rFonts w:ascii="Courier New" w:hAnsi="Courier New" w:hint="default"/>
      </w:rPr>
    </w:lvl>
    <w:lvl w:ilvl="5" w:tplc="04090005" w:tentative="1">
      <w:start w:val="1"/>
      <w:numFmt w:val="bullet"/>
      <w:lvlText w:val=""/>
      <w:lvlJc w:val="left"/>
      <w:pPr>
        <w:ind w:left="3962" w:hanging="360"/>
      </w:pPr>
      <w:rPr>
        <w:rFonts w:ascii="Wingdings" w:hAnsi="Wingdings" w:hint="default"/>
      </w:rPr>
    </w:lvl>
    <w:lvl w:ilvl="6" w:tplc="04090001" w:tentative="1">
      <w:start w:val="1"/>
      <w:numFmt w:val="bullet"/>
      <w:lvlText w:val=""/>
      <w:lvlJc w:val="left"/>
      <w:pPr>
        <w:ind w:left="4682" w:hanging="360"/>
      </w:pPr>
      <w:rPr>
        <w:rFonts w:ascii="Symbol" w:hAnsi="Symbol" w:hint="default"/>
      </w:rPr>
    </w:lvl>
    <w:lvl w:ilvl="7" w:tplc="04090003" w:tentative="1">
      <w:start w:val="1"/>
      <w:numFmt w:val="bullet"/>
      <w:lvlText w:val="o"/>
      <w:lvlJc w:val="left"/>
      <w:pPr>
        <w:ind w:left="5402" w:hanging="360"/>
      </w:pPr>
      <w:rPr>
        <w:rFonts w:ascii="Courier New" w:hAnsi="Courier New" w:hint="default"/>
      </w:rPr>
    </w:lvl>
    <w:lvl w:ilvl="8" w:tplc="04090005" w:tentative="1">
      <w:start w:val="1"/>
      <w:numFmt w:val="bullet"/>
      <w:lvlText w:val=""/>
      <w:lvlJc w:val="left"/>
      <w:pPr>
        <w:ind w:left="6122" w:hanging="360"/>
      </w:pPr>
      <w:rPr>
        <w:rFonts w:ascii="Wingdings" w:hAnsi="Wingdings" w:hint="default"/>
      </w:rPr>
    </w:lvl>
  </w:abstractNum>
  <w:abstractNum w:abstractNumId="19" w15:restartNumberingAfterBreak="0">
    <w:nsid w:val="22137682"/>
    <w:multiLevelType w:val="hybridMultilevel"/>
    <w:tmpl w:val="6D1C38B4"/>
    <w:lvl w:ilvl="0" w:tplc="CCD0D352">
      <w:start w:val="1"/>
      <w:numFmt w:val="bullet"/>
      <w:lvlText w:val=""/>
      <w:lvlJc w:val="left"/>
      <w:pPr>
        <w:tabs>
          <w:tab w:val="num" w:pos="900"/>
        </w:tabs>
        <w:ind w:left="540" w:hanging="360"/>
      </w:pPr>
      <w:rPr>
        <w:rFonts w:ascii="Symbol" w:hAnsi="Symbol" w:hint="default"/>
      </w:rPr>
    </w:lvl>
    <w:lvl w:ilvl="1" w:tplc="9E2443BC">
      <w:start w:val="1"/>
      <w:numFmt w:val="bullet"/>
      <w:lvlText w:val="o"/>
      <w:lvlJc w:val="left"/>
      <w:pPr>
        <w:tabs>
          <w:tab w:val="num" w:pos="1440"/>
        </w:tabs>
        <w:ind w:left="1080" w:hanging="360"/>
      </w:pPr>
      <w:rPr>
        <w:rFonts w:ascii="Courier New" w:hAnsi="Courier New" w:cs="Courier New" w:hint="default"/>
      </w:rPr>
    </w:lvl>
    <w:lvl w:ilvl="2" w:tplc="FE4A1DC2">
      <w:numFmt w:val="decimal"/>
      <w:lvlText w:val=""/>
      <w:lvlJc w:val="left"/>
    </w:lvl>
    <w:lvl w:ilvl="3" w:tplc="0E229604">
      <w:numFmt w:val="decimal"/>
      <w:lvlText w:val=""/>
      <w:lvlJc w:val="left"/>
    </w:lvl>
    <w:lvl w:ilvl="4" w:tplc="9EBAEAB6">
      <w:numFmt w:val="decimal"/>
      <w:lvlText w:val=""/>
      <w:lvlJc w:val="left"/>
    </w:lvl>
    <w:lvl w:ilvl="5" w:tplc="F3188BBE">
      <w:numFmt w:val="decimal"/>
      <w:lvlText w:val=""/>
      <w:lvlJc w:val="left"/>
    </w:lvl>
    <w:lvl w:ilvl="6" w:tplc="936C123A">
      <w:numFmt w:val="decimal"/>
      <w:lvlText w:val=""/>
      <w:lvlJc w:val="left"/>
    </w:lvl>
    <w:lvl w:ilvl="7" w:tplc="C09805FA">
      <w:numFmt w:val="decimal"/>
      <w:lvlText w:val=""/>
      <w:lvlJc w:val="left"/>
    </w:lvl>
    <w:lvl w:ilvl="8" w:tplc="A50A2196">
      <w:numFmt w:val="decimal"/>
      <w:lvlText w:val=""/>
      <w:lvlJc w:val="left"/>
    </w:lvl>
  </w:abstractNum>
  <w:abstractNum w:abstractNumId="20" w15:restartNumberingAfterBreak="0">
    <w:nsid w:val="2334336F"/>
    <w:multiLevelType w:val="hybridMultilevel"/>
    <w:tmpl w:val="CA50EA14"/>
    <w:lvl w:ilvl="0" w:tplc="85FEE42A">
      <w:start w:val="1"/>
      <w:numFmt w:val="bullet"/>
      <w:lvlText w:val=""/>
      <w:lvlJc w:val="left"/>
      <w:pPr>
        <w:tabs>
          <w:tab w:val="num" w:pos="900"/>
        </w:tabs>
        <w:ind w:left="540" w:hanging="360"/>
      </w:pPr>
      <w:rPr>
        <w:rFonts w:ascii="Symbol" w:hAnsi="Symbol" w:hint="default"/>
      </w:rPr>
    </w:lvl>
    <w:lvl w:ilvl="1" w:tplc="A9406592">
      <w:numFmt w:val="decimal"/>
      <w:lvlText w:val=""/>
      <w:lvlJc w:val="left"/>
    </w:lvl>
    <w:lvl w:ilvl="2" w:tplc="1C5EA5BA">
      <w:numFmt w:val="decimal"/>
      <w:lvlText w:val=""/>
      <w:lvlJc w:val="left"/>
    </w:lvl>
    <w:lvl w:ilvl="3" w:tplc="40ECFCC6">
      <w:numFmt w:val="decimal"/>
      <w:lvlText w:val=""/>
      <w:lvlJc w:val="left"/>
    </w:lvl>
    <w:lvl w:ilvl="4" w:tplc="E49CEF7A">
      <w:numFmt w:val="decimal"/>
      <w:lvlText w:val=""/>
      <w:lvlJc w:val="left"/>
    </w:lvl>
    <w:lvl w:ilvl="5" w:tplc="A57AA654">
      <w:numFmt w:val="decimal"/>
      <w:lvlText w:val=""/>
      <w:lvlJc w:val="left"/>
    </w:lvl>
    <w:lvl w:ilvl="6" w:tplc="98C2DEF2">
      <w:numFmt w:val="decimal"/>
      <w:lvlText w:val=""/>
      <w:lvlJc w:val="left"/>
    </w:lvl>
    <w:lvl w:ilvl="7" w:tplc="687AA15A">
      <w:numFmt w:val="decimal"/>
      <w:lvlText w:val=""/>
      <w:lvlJc w:val="left"/>
    </w:lvl>
    <w:lvl w:ilvl="8" w:tplc="83166FC2">
      <w:numFmt w:val="decimal"/>
      <w:lvlText w:val=""/>
      <w:lvlJc w:val="left"/>
    </w:lvl>
  </w:abstractNum>
  <w:abstractNum w:abstractNumId="21" w15:restartNumberingAfterBreak="0">
    <w:nsid w:val="23F3572D"/>
    <w:multiLevelType w:val="hybridMultilevel"/>
    <w:tmpl w:val="26B8B030"/>
    <w:lvl w:ilvl="0" w:tplc="956012A8">
      <w:start w:val="1"/>
      <w:numFmt w:val="bullet"/>
      <w:lvlText w:val=""/>
      <w:lvlJc w:val="left"/>
      <w:pPr>
        <w:tabs>
          <w:tab w:val="num" w:pos="900"/>
        </w:tabs>
        <w:ind w:left="540" w:hanging="360"/>
      </w:pPr>
      <w:rPr>
        <w:rFonts w:ascii="Symbol" w:hAnsi="Symbol" w:hint="default"/>
      </w:rPr>
    </w:lvl>
    <w:lvl w:ilvl="1" w:tplc="F5F415BA">
      <w:numFmt w:val="decimal"/>
      <w:lvlText w:val=""/>
      <w:lvlJc w:val="left"/>
    </w:lvl>
    <w:lvl w:ilvl="2" w:tplc="ED1E4AE0">
      <w:numFmt w:val="decimal"/>
      <w:lvlText w:val=""/>
      <w:lvlJc w:val="left"/>
    </w:lvl>
    <w:lvl w:ilvl="3" w:tplc="D6EA5DD4">
      <w:numFmt w:val="decimal"/>
      <w:lvlText w:val=""/>
      <w:lvlJc w:val="left"/>
    </w:lvl>
    <w:lvl w:ilvl="4" w:tplc="2258F6F0">
      <w:numFmt w:val="decimal"/>
      <w:lvlText w:val=""/>
      <w:lvlJc w:val="left"/>
    </w:lvl>
    <w:lvl w:ilvl="5" w:tplc="1CF8DC66">
      <w:numFmt w:val="decimal"/>
      <w:lvlText w:val=""/>
      <w:lvlJc w:val="left"/>
    </w:lvl>
    <w:lvl w:ilvl="6" w:tplc="EB968E9E">
      <w:numFmt w:val="decimal"/>
      <w:lvlText w:val=""/>
      <w:lvlJc w:val="left"/>
    </w:lvl>
    <w:lvl w:ilvl="7" w:tplc="B2864AE4">
      <w:numFmt w:val="decimal"/>
      <w:lvlText w:val=""/>
      <w:lvlJc w:val="left"/>
    </w:lvl>
    <w:lvl w:ilvl="8" w:tplc="86E45E9C">
      <w:numFmt w:val="decimal"/>
      <w:lvlText w:val=""/>
      <w:lvlJc w:val="left"/>
    </w:lvl>
  </w:abstractNum>
  <w:abstractNum w:abstractNumId="22" w15:restartNumberingAfterBreak="0">
    <w:nsid w:val="31426A85"/>
    <w:multiLevelType w:val="hybridMultilevel"/>
    <w:tmpl w:val="65EC6848"/>
    <w:lvl w:ilvl="0" w:tplc="EEC22A70">
      <w:start w:val="1"/>
      <w:numFmt w:val="bullet"/>
      <w:lvlText w:val=""/>
      <w:lvlJc w:val="left"/>
      <w:pPr>
        <w:tabs>
          <w:tab w:val="num" w:pos="900"/>
        </w:tabs>
        <w:ind w:left="540" w:hanging="360"/>
      </w:pPr>
      <w:rPr>
        <w:rFonts w:ascii="Symbol" w:hAnsi="Symbol" w:hint="default"/>
      </w:rPr>
    </w:lvl>
    <w:lvl w:ilvl="1" w:tplc="6F520A84">
      <w:numFmt w:val="decimal"/>
      <w:lvlText w:val=""/>
      <w:lvlJc w:val="left"/>
    </w:lvl>
    <w:lvl w:ilvl="2" w:tplc="A6742056">
      <w:numFmt w:val="decimal"/>
      <w:lvlText w:val=""/>
      <w:lvlJc w:val="left"/>
    </w:lvl>
    <w:lvl w:ilvl="3" w:tplc="C9E6F4F4">
      <w:numFmt w:val="decimal"/>
      <w:lvlText w:val=""/>
      <w:lvlJc w:val="left"/>
    </w:lvl>
    <w:lvl w:ilvl="4" w:tplc="B67C34EC">
      <w:numFmt w:val="decimal"/>
      <w:lvlText w:val=""/>
      <w:lvlJc w:val="left"/>
    </w:lvl>
    <w:lvl w:ilvl="5" w:tplc="954ABC5C">
      <w:numFmt w:val="decimal"/>
      <w:lvlText w:val=""/>
      <w:lvlJc w:val="left"/>
    </w:lvl>
    <w:lvl w:ilvl="6" w:tplc="961E7FB2">
      <w:numFmt w:val="decimal"/>
      <w:lvlText w:val=""/>
      <w:lvlJc w:val="left"/>
    </w:lvl>
    <w:lvl w:ilvl="7" w:tplc="4F5AA7E0">
      <w:numFmt w:val="decimal"/>
      <w:lvlText w:val=""/>
      <w:lvlJc w:val="left"/>
    </w:lvl>
    <w:lvl w:ilvl="8" w:tplc="ED543C5E">
      <w:numFmt w:val="decimal"/>
      <w:lvlText w:val=""/>
      <w:lvlJc w:val="left"/>
    </w:lvl>
  </w:abstractNum>
  <w:abstractNum w:abstractNumId="23" w15:restartNumberingAfterBreak="0">
    <w:nsid w:val="36E81D3E"/>
    <w:multiLevelType w:val="hybridMultilevel"/>
    <w:tmpl w:val="10CE0EC0"/>
    <w:lvl w:ilvl="0" w:tplc="4CA02D2C">
      <w:start w:val="1"/>
      <w:numFmt w:val="decimal"/>
      <w:lvlText w:val="%1."/>
      <w:lvlJc w:val="left"/>
      <w:pPr>
        <w:tabs>
          <w:tab w:val="num" w:pos="900"/>
        </w:tabs>
        <w:ind w:left="540" w:hanging="360"/>
      </w:pPr>
    </w:lvl>
    <w:lvl w:ilvl="1" w:tplc="6BB09714">
      <w:numFmt w:val="decimal"/>
      <w:lvlText w:val=""/>
      <w:lvlJc w:val="left"/>
    </w:lvl>
    <w:lvl w:ilvl="2" w:tplc="4A74D20A">
      <w:numFmt w:val="decimal"/>
      <w:lvlText w:val=""/>
      <w:lvlJc w:val="left"/>
    </w:lvl>
    <w:lvl w:ilvl="3" w:tplc="71DA3FA4">
      <w:numFmt w:val="decimal"/>
      <w:lvlText w:val=""/>
      <w:lvlJc w:val="left"/>
    </w:lvl>
    <w:lvl w:ilvl="4" w:tplc="D67011F6">
      <w:numFmt w:val="decimal"/>
      <w:lvlText w:val=""/>
      <w:lvlJc w:val="left"/>
    </w:lvl>
    <w:lvl w:ilvl="5" w:tplc="5D62CE48">
      <w:numFmt w:val="decimal"/>
      <w:lvlText w:val=""/>
      <w:lvlJc w:val="left"/>
    </w:lvl>
    <w:lvl w:ilvl="6" w:tplc="5C08FBC8">
      <w:numFmt w:val="decimal"/>
      <w:lvlText w:val=""/>
      <w:lvlJc w:val="left"/>
    </w:lvl>
    <w:lvl w:ilvl="7" w:tplc="AC385844">
      <w:numFmt w:val="decimal"/>
      <w:lvlText w:val=""/>
      <w:lvlJc w:val="left"/>
    </w:lvl>
    <w:lvl w:ilvl="8" w:tplc="BBBED88C">
      <w:numFmt w:val="decimal"/>
      <w:lvlText w:val=""/>
      <w:lvlJc w:val="left"/>
    </w:lvl>
  </w:abstractNum>
  <w:abstractNum w:abstractNumId="24" w15:restartNumberingAfterBreak="0">
    <w:nsid w:val="419230F2"/>
    <w:multiLevelType w:val="hybridMultilevel"/>
    <w:tmpl w:val="F5F65F94"/>
    <w:lvl w:ilvl="0" w:tplc="361C485E">
      <w:start w:val="1"/>
      <w:numFmt w:val="decimal"/>
      <w:lvlText w:val="%1."/>
      <w:lvlJc w:val="left"/>
      <w:pPr>
        <w:tabs>
          <w:tab w:val="num" w:pos="900"/>
        </w:tabs>
        <w:ind w:left="540" w:hanging="360"/>
      </w:pPr>
    </w:lvl>
    <w:lvl w:ilvl="1" w:tplc="A2B23192">
      <w:numFmt w:val="decimal"/>
      <w:lvlText w:val=""/>
      <w:lvlJc w:val="left"/>
    </w:lvl>
    <w:lvl w:ilvl="2" w:tplc="2C7E2762">
      <w:numFmt w:val="decimal"/>
      <w:lvlText w:val=""/>
      <w:lvlJc w:val="left"/>
    </w:lvl>
    <w:lvl w:ilvl="3" w:tplc="35A2D88C">
      <w:numFmt w:val="decimal"/>
      <w:lvlText w:val=""/>
      <w:lvlJc w:val="left"/>
    </w:lvl>
    <w:lvl w:ilvl="4" w:tplc="2E0A8EB8">
      <w:numFmt w:val="decimal"/>
      <w:lvlText w:val=""/>
      <w:lvlJc w:val="left"/>
    </w:lvl>
    <w:lvl w:ilvl="5" w:tplc="CFDC9F9A">
      <w:numFmt w:val="decimal"/>
      <w:lvlText w:val=""/>
      <w:lvlJc w:val="left"/>
    </w:lvl>
    <w:lvl w:ilvl="6" w:tplc="481A6EA6">
      <w:numFmt w:val="decimal"/>
      <w:lvlText w:val=""/>
      <w:lvlJc w:val="left"/>
    </w:lvl>
    <w:lvl w:ilvl="7" w:tplc="56CAFC7A">
      <w:numFmt w:val="decimal"/>
      <w:lvlText w:val=""/>
      <w:lvlJc w:val="left"/>
    </w:lvl>
    <w:lvl w:ilvl="8" w:tplc="92ECF4B2">
      <w:numFmt w:val="decimal"/>
      <w:lvlText w:val=""/>
      <w:lvlJc w:val="left"/>
    </w:lvl>
  </w:abstractNum>
  <w:abstractNum w:abstractNumId="25" w15:restartNumberingAfterBreak="0">
    <w:nsid w:val="45C3120F"/>
    <w:multiLevelType w:val="hybridMultilevel"/>
    <w:tmpl w:val="EDAEBF98"/>
    <w:lvl w:ilvl="0" w:tplc="548ACC30">
      <w:numFmt w:val="bullet"/>
      <w:lvlText w:val="-"/>
      <w:lvlJc w:val="left"/>
      <w:pPr>
        <w:ind w:left="362" w:hanging="360"/>
      </w:pPr>
      <w:rPr>
        <w:rFonts w:ascii="Calibri" w:eastAsia="Calibri" w:hAnsi="Calibri" w:cs="Calibri" w:hint="default"/>
      </w:rPr>
    </w:lvl>
    <w:lvl w:ilvl="1" w:tplc="04090003" w:tentative="1">
      <w:start w:val="1"/>
      <w:numFmt w:val="bullet"/>
      <w:lvlText w:val="o"/>
      <w:lvlJc w:val="left"/>
      <w:pPr>
        <w:ind w:left="1082" w:hanging="360"/>
      </w:pPr>
      <w:rPr>
        <w:rFonts w:ascii="Courier New" w:hAnsi="Courier New" w:hint="default"/>
      </w:rPr>
    </w:lvl>
    <w:lvl w:ilvl="2" w:tplc="04090005" w:tentative="1">
      <w:start w:val="1"/>
      <w:numFmt w:val="bullet"/>
      <w:lvlText w:val=""/>
      <w:lvlJc w:val="left"/>
      <w:pPr>
        <w:ind w:left="1802" w:hanging="360"/>
      </w:pPr>
      <w:rPr>
        <w:rFonts w:ascii="Wingdings" w:hAnsi="Wingdings" w:hint="default"/>
      </w:rPr>
    </w:lvl>
    <w:lvl w:ilvl="3" w:tplc="04090001" w:tentative="1">
      <w:start w:val="1"/>
      <w:numFmt w:val="bullet"/>
      <w:lvlText w:val=""/>
      <w:lvlJc w:val="left"/>
      <w:pPr>
        <w:ind w:left="2522" w:hanging="360"/>
      </w:pPr>
      <w:rPr>
        <w:rFonts w:ascii="Symbol" w:hAnsi="Symbol" w:hint="default"/>
      </w:rPr>
    </w:lvl>
    <w:lvl w:ilvl="4" w:tplc="04090003" w:tentative="1">
      <w:start w:val="1"/>
      <w:numFmt w:val="bullet"/>
      <w:lvlText w:val="o"/>
      <w:lvlJc w:val="left"/>
      <w:pPr>
        <w:ind w:left="3242" w:hanging="360"/>
      </w:pPr>
      <w:rPr>
        <w:rFonts w:ascii="Courier New" w:hAnsi="Courier New" w:hint="default"/>
      </w:rPr>
    </w:lvl>
    <w:lvl w:ilvl="5" w:tplc="04090005" w:tentative="1">
      <w:start w:val="1"/>
      <w:numFmt w:val="bullet"/>
      <w:lvlText w:val=""/>
      <w:lvlJc w:val="left"/>
      <w:pPr>
        <w:ind w:left="3962" w:hanging="360"/>
      </w:pPr>
      <w:rPr>
        <w:rFonts w:ascii="Wingdings" w:hAnsi="Wingdings" w:hint="default"/>
      </w:rPr>
    </w:lvl>
    <w:lvl w:ilvl="6" w:tplc="04090001" w:tentative="1">
      <w:start w:val="1"/>
      <w:numFmt w:val="bullet"/>
      <w:lvlText w:val=""/>
      <w:lvlJc w:val="left"/>
      <w:pPr>
        <w:ind w:left="4682" w:hanging="360"/>
      </w:pPr>
      <w:rPr>
        <w:rFonts w:ascii="Symbol" w:hAnsi="Symbol" w:hint="default"/>
      </w:rPr>
    </w:lvl>
    <w:lvl w:ilvl="7" w:tplc="04090003" w:tentative="1">
      <w:start w:val="1"/>
      <w:numFmt w:val="bullet"/>
      <w:lvlText w:val="o"/>
      <w:lvlJc w:val="left"/>
      <w:pPr>
        <w:ind w:left="5402" w:hanging="360"/>
      </w:pPr>
      <w:rPr>
        <w:rFonts w:ascii="Courier New" w:hAnsi="Courier New" w:hint="default"/>
      </w:rPr>
    </w:lvl>
    <w:lvl w:ilvl="8" w:tplc="04090005" w:tentative="1">
      <w:start w:val="1"/>
      <w:numFmt w:val="bullet"/>
      <w:lvlText w:val=""/>
      <w:lvlJc w:val="left"/>
      <w:pPr>
        <w:ind w:left="6122" w:hanging="360"/>
      </w:pPr>
      <w:rPr>
        <w:rFonts w:ascii="Wingdings" w:hAnsi="Wingdings" w:hint="default"/>
      </w:rPr>
    </w:lvl>
  </w:abstractNum>
  <w:abstractNum w:abstractNumId="26" w15:restartNumberingAfterBreak="0">
    <w:nsid w:val="4BF70E56"/>
    <w:multiLevelType w:val="hybridMultilevel"/>
    <w:tmpl w:val="57E8BFB0"/>
    <w:lvl w:ilvl="0" w:tplc="708623DA">
      <w:start w:val="1"/>
      <w:numFmt w:val="bullet"/>
      <w:lvlText w:val=""/>
      <w:lvlJc w:val="left"/>
      <w:pPr>
        <w:tabs>
          <w:tab w:val="num" w:pos="900"/>
        </w:tabs>
        <w:ind w:left="540" w:hanging="360"/>
      </w:pPr>
      <w:rPr>
        <w:rFonts w:ascii="Symbol" w:hAnsi="Symbol" w:hint="default"/>
      </w:rPr>
    </w:lvl>
    <w:lvl w:ilvl="1" w:tplc="B094AAE0">
      <w:numFmt w:val="decimal"/>
      <w:lvlText w:val=""/>
      <w:lvlJc w:val="left"/>
    </w:lvl>
    <w:lvl w:ilvl="2" w:tplc="D71C0FC8">
      <w:numFmt w:val="decimal"/>
      <w:lvlText w:val=""/>
      <w:lvlJc w:val="left"/>
    </w:lvl>
    <w:lvl w:ilvl="3" w:tplc="DA42BAA0">
      <w:numFmt w:val="decimal"/>
      <w:lvlText w:val=""/>
      <w:lvlJc w:val="left"/>
    </w:lvl>
    <w:lvl w:ilvl="4" w:tplc="0D3E83C6">
      <w:numFmt w:val="decimal"/>
      <w:lvlText w:val=""/>
      <w:lvlJc w:val="left"/>
    </w:lvl>
    <w:lvl w:ilvl="5" w:tplc="C0F87C18">
      <w:numFmt w:val="decimal"/>
      <w:lvlText w:val=""/>
      <w:lvlJc w:val="left"/>
    </w:lvl>
    <w:lvl w:ilvl="6" w:tplc="40E62BB0">
      <w:numFmt w:val="decimal"/>
      <w:lvlText w:val=""/>
      <w:lvlJc w:val="left"/>
    </w:lvl>
    <w:lvl w:ilvl="7" w:tplc="7736C9A6">
      <w:numFmt w:val="decimal"/>
      <w:lvlText w:val=""/>
      <w:lvlJc w:val="left"/>
    </w:lvl>
    <w:lvl w:ilvl="8" w:tplc="7924C0AC">
      <w:numFmt w:val="decimal"/>
      <w:lvlText w:val=""/>
      <w:lvlJc w:val="left"/>
    </w:lvl>
  </w:abstractNum>
  <w:abstractNum w:abstractNumId="27" w15:restartNumberingAfterBreak="0">
    <w:nsid w:val="5239225F"/>
    <w:multiLevelType w:val="hybridMultilevel"/>
    <w:tmpl w:val="945E42CA"/>
    <w:lvl w:ilvl="0" w:tplc="9DF2C54A">
      <w:start w:val="1"/>
      <w:numFmt w:val="bullet"/>
      <w:lvlText w:val=""/>
      <w:lvlJc w:val="left"/>
      <w:pPr>
        <w:tabs>
          <w:tab w:val="num" w:pos="900"/>
        </w:tabs>
        <w:ind w:left="540" w:hanging="360"/>
      </w:pPr>
      <w:rPr>
        <w:rFonts w:ascii="Symbol" w:hAnsi="Symbol" w:hint="default"/>
      </w:rPr>
    </w:lvl>
    <w:lvl w:ilvl="1" w:tplc="26446DD8">
      <w:start w:val="1"/>
      <w:numFmt w:val="lowerLetter"/>
      <w:lvlText w:val="%2."/>
      <w:lvlJc w:val="left"/>
      <w:pPr>
        <w:tabs>
          <w:tab w:val="num" w:pos="1440"/>
        </w:tabs>
        <w:ind w:left="1080" w:hanging="360"/>
      </w:pPr>
    </w:lvl>
    <w:lvl w:ilvl="2" w:tplc="743A3D8A">
      <w:numFmt w:val="decimal"/>
      <w:lvlText w:val=""/>
      <w:lvlJc w:val="left"/>
    </w:lvl>
    <w:lvl w:ilvl="3" w:tplc="4CC45CCA">
      <w:numFmt w:val="decimal"/>
      <w:lvlText w:val=""/>
      <w:lvlJc w:val="left"/>
    </w:lvl>
    <w:lvl w:ilvl="4" w:tplc="27FA1CBE">
      <w:numFmt w:val="decimal"/>
      <w:lvlText w:val=""/>
      <w:lvlJc w:val="left"/>
    </w:lvl>
    <w:lvl w:ilvl="5" w:tplc="129E8FC6">
      <w:numFmt w:val="decimal"/>
      <w:lvlText w:val=""/>
      <w:lvlJc w:val="left"/>
    </w:lvl>
    <w:lvl w:ilvl="6" w:tplc="02D63C9A">
      <w:numFmt w:val="decimal"/>
      <w:lvlText w:val=""/>
      <w:lvlJc w:val="left"/>
    </w:lvl>
    <w:lvl w:ilvl="7" w:tplc="651AF2CC">
      <w:numFmt w:val="decimal"/>
      <w:lvlText w:val=""/>
      <w:lvlJc w:val="left"/>
    </w:lvl>
    <w:lvl w:ilvl="8" w:tplc="21808D9E">
      <w:numFmt w:val="decimal"/>
      <w:lvlText w:val=""/>
      <w:lvlJc w:val="left"/>
    </w:lvl>
  </w:abstractNum>
  <w:abstractNum w:abstractNumId="28" w15:restartNumberingAfterBreak="0">
    <w:nsid w:val="571B6C33"/>
    <w:multiLevelType w:val="hybridMultilevel"/>
    <w:tmpl w:val="5A82BE96"/>
    <w:lvl w:ilvl="0" w:tplc="09463DB2">
      <w:start w:val="1"/>
      <w:numFmt w:val="decimal"/>
      <w:lvlText w:val="%1."/>
      <w:lvlJc w:val="left"/>
      <w:pPr>
        <w:tabs>
          <w:tab w:val="num" w:pos="900"/>
        </w:tabs>
        <w:ind w:left="540" w:hanging="360"/>
      </w:pPr>
    </w:lvl>
    <w:lvl w:ilvl="1" w:tplc="5672D21C">
      <w:start w:val="1"/>
      <w:numFmt w:val="bullet"/>
      <w:lvlText w:val="o"/>
      <w:lvlJc w:val="left"/>
      <w:pPr>
        <w:tabs>
          <w:tab w:val="num" w:pos="1440"/>
        </w:tabs>
        <w:ind w:left="1080" w:hanging="360"/>
      </w:pPr>
      <w:rPr>
        <w:rFonts w:ascii="Courier New" w:hAnsi="Courier New" w:cs="Courier New" w:hint="default"/>
      </w:rPr>
    </w:lvl>
    <w:lvl w:ilvl="2" w:tplc="040482E2">
      <w:start w:val="1"/>
      <w:numFmt w:val="bullet"/>
      <w:lvlText w:val=""/>
      <w:lvlJc w:val="left"/>
      <w:pPr>
        <w:tabs>
          <w:tab w:val="num" w:pos="3060"/>
        </w:tabs>
        <w:ind w:left="2700" w:hanging="360"/>
      </w:pPr>
      <w:rPr>
        <w:rFonts w:ascii="Wingdings" w:hAnsi="Wingdings" w:hint="default"/>
      </w:rPr>
    </w:lvl>
    <w:lvl w:ilvl="3" w:tplc="85C2F540">
      <w:numFmt w:val="decimal"/>
      <w:lvlText w:val=""/>
      <w:lvlJc w:val="left"/>
    </w:lvl>
    <w:lvl w:ilvl="4" w:tplc="3E92BAA0">
      <w:numFmt w:val="decimal"/>
      <w:lvlText w:val=""/>
      <w:lvlJc w:val="left"/>
    </w:lvl>
    <w:lvl w:ilvl="5" w:tplc="0F2EC574">
      <w:numFmt w:val="decimal"/>
      <w:lvlText w:val=""/>
      <w:lvlJc w:val="left"/>
    </w:lvl>
    <w:lvl w:ilvl="6" w:tplc="AA4C8F30">
      <w:numFmt w:val="decimal"/>
      <w:lvlText w:val=""/>
      <w:lvlJc w:val="left"/>
    </w:lvl>
    <w:lvl w:ilvl="7" w:tplc="9CC23130">
      <w:numFmt w:val="decimal"/>
      <w:lvlText w:val=""/>
      <w:lvlJc w:val="left"/>
    </w:lvl>
    <w:lvl w:ilvl="8" w:tplc="61A6B928">
      <w:numFmt w:val="decimal"/>
      <w:lvlText w:val=""/>
      <w:lvlJc w:val="left"/>
    </w:lvl>
  </w:abstractNum>
  <w:abstractNum w:abstractNumId="29" w15:restartNumberingAfterBreak="0">
    <w:nsid w:val="6A6C0455"/>
    <w:multiLevelType w:val="hybridMultilevel"/>
    <w:tmpl w:val="C4B26546"/>
    <w:lvl w:ilvl="0" w:tplc="B010E31E">
      <w:start w:val="1"/>
      <w:numFmt w:val="bullet"/>
      <w:lvlText w:val=""/>
      <w:lvlJc w:val="left"/>
      <w:pPr>
        <w:tabs>
          <w:tab w:val="num" w:pos="900"/>
        </w:tabs>
        <w:ind w:left="540" w:hanging="360"/>
      </w:pPr>
      <w:rPr>
        <w:rFonts w:ascii="Symbol" w:hAnsi="Symbol" w:hint="default"/>
      </w:rPr>
    </w:lvl>
    <w:lvl w:ilvl="1" w:tplc="80A6C82E">
      <w:numFmt w:val="decimal"/>
      <w:lvlText w:val=""/>
      <w:lvlJc w:val="left"/>
    </w:lvl>
    <w:lvl w:ilvl="2" w:tplc="32BA8E9E">
      <w:numFmt w:val="decimal"/>
      <w:lvlText w:val=""/>
      <w:lvlJc w:val="left"/>
    </w:lvl>
    <w:lvl w:ilvl="3" w:tplc="B9185080">
      <w:numFmt w:val="decimal"/>
      <w:lvlText w:val=""/>
      <w:lvlJc w:val="left"/>
    </w:lvl>
    <w:lvl w:ilvl="4" w:tplc="BA7CB51E">
      <w:numFmt w:val="decimal"/>
      <w:lvlText w:val=""/>
      <w:lvlJc w:val="left"/>
    </w:lvl>
    <w:lvl w:ilvl="5" w:tplc="C13CD450">
      <w:numFmt w:val="decimal"/>
      <w:lvlText w:val=""/>
      <w:lvlJc w:val="left"/>
    </w:lvl>
    <w:lvl w:ilvl="6" w:tplc="A6245482">
      <w:numFmt w:val="decimal"/>
      <w:lvlText w:val=""/>
      <w:lvlJc w:val="left"/>
    </w:lvl>
    <w:lvl w:ilvl="7" w:tplc="99D2739C">
      <w:numFmt w:val="decimal"/>
      <w:lvlText w:val=""/>
      <w:lvlJc w:val="left"/>
    </w:lvl>
    <w:lvl w:ilvl="8" w:tplc="919478C4">
      <w:numFmt w:val="decimal"/>
      <w:lvlText w:val=""/>
      <w:lvlJc w:val="left"/>
    </w:lvl>
  </w:abstractNum>
  <w:num w:numId="1" w16cid:durableId="1046875083">
    <w:abstractNumId w:val="28"/>
  </w:num>
  <w:num w:numId="2" w16cid:durableId="1936087013">
    <w:abstractNumId w:val="18"/>
  </w:num>
  <w:num w:numId="3" w16cid:durableId="2011982005">
    <w:abstractNumId w:val="25"/>
  </w:num>
  <w:num w:numId="4" w16cid:durableId="1348756342">
    <w:abstractNumId w:val="19"/>
  </w:num>
  <w:num w:numId="5" w16cid:durableId="1532841112">
    <w:abstractNumId w:val="22"/>
  </w:num>
  <w:num w:numId="6" w16cid:durableId="2044015898">
    <w:abstractNumId w:val="12"/>
  </w:num>
  <w:num w:numId="7" w16cid:durableId="1362903834">
    <w:abstractNumId w:val="16"/>
  </w:num>
  <w:num w:numId="8" w16cid:durableId="1223325451">
    <w:abstractNumId w:val="27"/>
  </w:num>
  <w:num w:numId="9" w16cid:durableId="1445885923">
    <w:abstractNumId w:val="20"/>
  </w:num>
  <w:num w:numId="10" w16cid:durableId="1485469714">
    <w:abstractNumId w:val="17"/>
  </w:num>
  <w:num w:numId="11" w16cid:durableId="871528062">
    <w:abstractNumId w:val="15"/>
  </w:num>
  <w:num w:numId="12" w16cid:durableId="735011039">
    <w:abstractNumId w:val="21"/>
  </w:num>
  <w:num w:numId="13" w16cid:durableId="990981560">
    <w:abstractNumId w:val="26"/>
  </w:num>
  <w:num w:numId="14" w16cid:durableId="327250399">
    <w:abstractNumId w:val="14"/>
  </w:num>
  <w:num w:numId="15" w16cid:durableId="351153675">
    <w:abstractNumId w:val="13"/>
  </w:num>
  <w:num w:numId="16" w16cid:durableId="491944788">
    <w:abstractNumId w:val="23"/>
  </w:num>
  <w:num w:numId="17" w16cid:durableId="1212037534">
    <w:abstractNumId w:val="29"/>
  </w:num>
  <w:num w:numId="18" w16cid:durableId="278877065">
    <w:abstractNumId w:val="24"/>
  </w:num>
  <w:num w:numId="19" w16cid:durableId="2108957727">
    <w:abstractNumId w:val="1"/>
  </w:num>
  <w:num w:numId="20" w16cid:durableId="211616678">
    <w:abstractNumId w:val="2"/>
  </w:num>
  <w:num w:numId="21" w16cid:durableId="504638969">
    <w:abstractNumId w:val="3"/>
  </w:num>
  <w:num w:numId="22" w16cid:durableId="776758431">
    <w:abstractNumId w:val="4"/>
  </w:num>
  <w:num w:numId="23" w16cid:durableId="2042972792">
    <w:abstractNumId w:val="5"/>
  </w:num>
  <w:num w:numId="24" w16cid:durableId="612446434">
    <w:abstractNumId w:val="6"/>
  </w:num>
  <w:num w:numId="25" w16cid:durableId="517308389">
    <w:abstractNumId w:val="7"/>
  </w:num>
  <w:num w:numId="26" w16cid:durableId="2118789163">
    <w:abstractNumId w:val="8"/>
  </w:num>
  <w:num w:numId="27" w16cid:durableId="330912073">
    <w:abstractNumId w:val="9"/>
  </w:num>
  <w:num w:numId="28" w16cid:durableId="128405419">
    <w:abstractNumId w:val="10"/>
  </w:num>
  <w:num w:numId="29" w16cid:durableId="1668552190">
    <w:abstractNumId w:val="11"/>
  </w:num>
  <w:num w:numId="30" w16cid:durableId="1470513710">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ikey">
    <w15:presenceInfo w15:providerId="None" w15:userId="mikey"/>
  </w15:person>
  <w15:person w15:author="Garza-Robledo Miguel A">
    <w15:presenceInfo w15:providerId="AD" w15:userId="S::1518789@uhv.edu::50c49029-7aea-477b-9e46-e9615b5558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3B2"/>
    <w:rsid w:val="00004FAF"/>
    <w:rsid w:val="00112592"/>
    <w:rsid w:val="00122F1B"/>
    <w:rsid w:val="001B1405"/>
    <w:rsid w:val="00324CAB"/>
    <w:rsid w:val="00332EAC"/>
    <w:rsid w:val="00386ECC"/>
    <w:rsid w:val="00410E06"/>
    <w:rsid w:val="004464DB"/>
    <w:rsid w:val="00494EE5"/>
    <w:rsid w:val="00560E91"/>
    <w:rsid w:val="00583212"/>
    <w:rsid w:val="00604D89"/>
    <w:rsid w:val="00774BD6"/>
    <w:rsid w:val="007F7F45"/>
    <w:rsid w:val="008574F6"/>
    <w:rsid w:val="00871227"/>
    <w:rsid w:val="008B19AE"/>
    <w:rsid w:val="00945CB2"/>
    <w:rsid w:val="00AD44AA"/>
    <w:rsid w:val="00B16539"/>
    <w:rsid w:val="00B50616"/>
    <w:rsid w:val="00B66767"/>
    <w:rsid w:val="00BE33B2"/>
    <w:rsid w:val="00DB7666"/>
    <w:rsid w:val="00DC7C00"/>
    <w:rsid w:val="00E85587"/>
    <w:rsid w:val="00EB1608"/>
    <w:rsid w:val="00F55FC2"/>
    <w:rsid w:val="00FC28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12C74"/>
  <w15:docId w15:val="{B87EC1EF-7608-CB45-BFCC-54EE7A1F2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313" w:lineRule="auto"/>
      <w:ind w:left="10" w:hanging="8"/>
    </w:pPr>
    <w:rPr>
      <w:rFonts w:ascii="Calibri" w:eastAsia="Calibri" w:hAnsi="Calibri" w:cs="Calibri"/>
      <w:color w:val="000000"/>
      <w:sz w:val="21"/>
    </w:rPr>
  </w:style>
  <w:style w:type="paragraph" w:styleId="Heading1">
    <w:name w:val="heading 1"/>
    <w:next w:val="Normal"/>
    <w:link w:val="Heading1Char"/>
    <w:uiPriority w:val="9"/>
    <w:qFormat/>
    <w:pPr>
      <w:keepNext/>
      <w:keepLines/>
      <w:spacing w:after="140" w:line="259" w:lineRule="auto"/>
      <w:ind w:left="10" w:hanging="10"/>
      <w:outlineLvl w:val="0"/>
    </w:pPr>
    <w:rPr>
      <w:rFonts w:ascii="Calibri" w:eastAsia="Calibri" w:hAnsi="Calibri" w:cs="Calibri"/>
      <w:color w:val="000000"/>
      <w:sz w:val="31"/>
    </w:rPr>
  </w:style>
  <w:style w:type="paragraph" w:styleId="Heading2">
    <w:name w:val="heading 2"/>
    <w:next w:val="Normal"/>
    <w:link w:val="Heading2Char"/>
    <w:uiPriority w:val="9"/>
    <w:unhideWhenUsed/>
    <w:qFormat/>
    <w:pPr>
      <w:keepNext/>
      <w:keepLines/>
      <w:spacing w:after="231" w:line="259" w:lineRule="auto"/>
      <w:ind w:left="10" w:hanging="10"/>
      <w:outlineLvl w:val="1"/>
    </w:pPr>
    <w:rPr>
      <w:rFonts w:ascii="Calibri" w:eastAsia="Calibri" w:hAnsi="Calibri" w:cs="Calibri"/>
      <w:color w:val="000000"/>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5"/>
    </w:rPr>
  </w:style>
  <w:style w:type="character" w:customStyle="1" w:styleId="Heading1Char">
    <w:name w:val="Heading 1 Char"/>
    <w:link w:val="Heading1"/>
    <w:rPr>
      <w:rFonts w:ascii="Calibri" w:eastAsia="Calibri" w:hAnsi="Calibri" w:cs="Calibri"/>
      <w:color w:val="000000"/>
      <w:sz w:val="31"/>
    </w:rPr>
  </w:style>
  <w:style w:type="character" w:customStyle="1" w:styleId="VerbatimChar">
    <w:name w:val="Verbatim Char"/>
    <w:rsid w:val="00122F1B"/>
    <w:rPr>
      <w:rFonts w:ascii="Consolas" w:hAnsi="Consolas"/>
      <w:sz w:val="22"/>
    </w:rPr>
  </w:style>
  <w:style w:type="paragraph" w:styleId="ListParagraph">
    <w:name w:val="List Paragraph"/>
    <w:basedOn w:val="Normal"/>
    <w:uiPriority w:val="34"/>
    <w:qFormat/>
    <w:rsid w:val="00004FAF"/>
    <w:pPr>
      <w:ind w:left="720"/>
      <w:contextualSpacing/>
    </w:pPr>
  </w:style>
  <w:style w:type="table" w:customStyle="1" w:styleId="NormalGrid">
    <w:name w:val="Normal Grid"/>
    <w:basedOn w:val="TableNormal"/>
    <w:uiPriority w:val="39"/>
    <w:rsid w:val="007F7F45"/>
    <w:pPr>
      <w:spacing w:after="0" w:line="240" w:lineRule="auto"/>
    </w:pPr>
    <w:rPr>
      <w:rFonts w:ascii="Georgia" w:eastAsiaTheme="minorHAnsi"/>
      <w:kern w:val="0"/>
      <w:sz w:val="21"/>
      <w:szCs w:val="22"/>
      <w14:ligatures w14:val="none"/>
    </w:rPr>
    <w:tblPr>
      <w:tblCellMar>
        <w:top w:w="80" w:type="dxa"/>
        <w:left w:w="160" w:type="dxa"/>
        <w:bottom w:w="80" w:type="dxa"/>
        <w:right w:w="160" w:type="dxa"/>
      </w:tblCellMar>
    </w:tblPr>
  </w:style>
  <w:style w:type="character" w:styleId="CommentReference">
    <w:name w:val="annotation reference"/>
    <w:basedOn w:val="DefaultParagraphFont"/>
    <w:uiPriority w:val="99"/>
    <w:semiHidden/>
    <w:unhideWhenUsed/>
    <w:rsid w:val="00EB1608"/>
    <w:rPr>
      <w:sz w:val="16"/>
      <w:szCs w:val="16"/>
    </w:rPr>
  </w:style>
  <w:style w:type="paragraph" w:styleId="CommentText">
    <w:name w:val="annotation text"/>
    <w:basedOn w:val="Normal"/>
    <w:link w:val="CommentTextChar"/>
    <w:uiPriority w:val="99"/>
    <w:semiHidden/>
    <w:unhideWhenUsed/>
    <w:rsid w:val="00EB1608"/>
    <w:pPr>
      <w:spacing w:line="240" w:lineRule="auto"/>
    </w:pPr>
    <w:rPr>
      <w:sz w:val="20"/>
      <w:szCs w:val="20"/>
    </w:rPr>
  </w:style>
  <w:style w:type="character" w:customStyle="1" w:styleId="CommentTextChar">
    <w:name w:val="Comment Text Char"/>
    <w:basedOn w:val="DefaultParagraphFont"/>
    <w:link w:val="CommentText"/>
    <w:uiPriority w:val="99"/>
    <w:semiHidden/>
    <w:rsid w:val="00EB1608"/>
    <w:rPr>
      <w:rFonts w:ascii="Calibri" w:eastAsia="Calibri" w:hAnsi="Calibri" w:cs="Calibri"/>
      <w:color w:val="000000"/>
      <w:sz w:val="20"/>
      <w:szCs w:val="20"/>
    </w:rPr>
  </w:style>
  <w:style w:type="paragraph" w:styleId="CommentSubject">
    <w:name w:val="annotation subject"/>
    <w:basedOn w:val="CommentText"/>
    <w:next w:val="CommentText"/>
    <w:link w:val="CommentSubjectChar"/>
    <w:uiPriority w:val="99"/>
    <w:semiHidden/>
    <w:unhideWhenUsed/>
    <w:rsid w:val="00EB1608"/>
    <w:rPr>
      <w:b/>
      <w:bCs/>
    </w:rPr>
  </w:style>
  <w:style w:type="character" w:customStyle="1" w:styleId="CommentSubjectChar">
    <w:name w:val="Comment Subject Char"/>
    <w:basedOn w:val="CommentTextChar"/>
    <w:link w:val="CommentSubject"/>
    <w:uiPriority w:val="99"/>
    <w:semiHidden/>
    <w:rsid w:val="00EB1608"/>
    <w:rPr>
      <w:rFonts w:ascii="Calibri" w:eastAsia="Calibri" w:hAnsi="Calibri" w:cs="Calibri"/>
      <w:b/>
      <w:bCs/>
      <w:color w:val="000000"/>
      <w:sz w:val="20"/>
      <w:szCs w:val="20"/>
    </w:rPr>
  </w:style>
  <w:style w:type="paragraph" w:styleId="Header">
    <w:name w:val="header"/>
    <w:basedOn w:val="Normal"/>
    <w:link w:val="HeaderChar"/>
    <w:uiPriority w:val="99"/>
    <w:unhideWhenUsed/>
    <w:rsid w:val="00F55FC2"/>
    <w:pPr>
      <w:tabs>
        <w:tab w:val="center" w:pos="4680"/>
        <w:tab w:val="right" w:pos="9360"/>
      </w:tabs>
      <w:spacing w:after="0" w:line="240" w:lineRule="auto"/>
      <w:ind w:left="0" w:firstLine="0"/>
    </w:pPr>
    <w:rPr>
      <w:rFonts w:asciiTheme="minorHAnsi" w:eastAsiaTheme="minorEastAsia" w:hAnsiTheme="minorHAnsi" w:cstheme="minorBidi"/>
      <w:color w:val="auto"/>
      <w:kern w:val="0"/>
      <w:sz w:val="22"/>
      <w:szCs w:val="22"/>
      <w:lang w:eastAsia="zh-CN"/>
      <w14:ligatures w14:val="none"/>
    </w:rPr>
  </w:style>
  <w:style w:type="character" w:customStyle="1" w:styleId="HeaderChar">
    <w:name w:val="Header Char"/>
    <w:basedOn w:val="DefaultParagraphFont"/>
    <w:link w:val="Header"/>
    <w:uiPriority w:val="99"/>
    <w:rsid w:val="00F55FC2"/>
    <w:rPr>
      <w:kern w:val="0"/>
      <w:sz w:val="22"/>
      <w:szCs w:val="22"/>
      <w:lang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780126">
      <w:bodyDiv w:val="1"/>
      <w:marLeft w:val="0"/>
      <w:marRight w:val="0"/>
      <w:marTop w:val="0"/>
      <w:marBottom w:val="0"/>
      <w:divBdr>
        <w:top w:val="none" w:sz="0" w:space="0" w:color="auto"/>
        <w:left w:val="none" w:sz="0" w:space="0" w:color="auto"/>
        <w:bottom w:val="none" w:sz="0" w:space="0" w:color="auto"/>
        <w:right w:val="none" w:sz="0" w:space="0" w:color="auto"/>
      </w:divBdr>
      <w:divsChild>
        <w:div w:id="593586408">
          <w:marLeft w:val="0"/>
          <w:marRight w:val="0"/>
          <w:marTop w:val="0"/>
          <w:marBottom w:val="0"/>
          <w:divBdr>
            <w:top w:val="single" w:sz="2" w:space="0" w:color="E5E7EB"/>
            <w:left w:val="single" w:sz="2" w:space="0" w:color="E5E7EB"/>
            <w:bottom w:val="single" w:sz="2" w:space="0" w:color="E5E7EB"/>
            <w:right w:val="single" w:sz="2" w:space="0" w:color="E5E7EB"/>
          </w:divBdr>
          <w:divsChild>
            <w:div w:id="1590314904">
              <w:marLeft w:val="0"/>
              <w:marRight w:val="0"/>
              <w:marTop w:val="0"/>
              <w:marBottom w:val="0"/>
              <w:divBdr>
                <w:top w:val="single" w:sz="2" w:space="0" w:color="E5E7EB"/>
                <w:left w:val="single" w:sz="2" w:space="0" w:color="E5E7EB"/>
                <w:bottom w:val="single" w:sz="2" w:space="0" w:color="E5E7EB"/>
                <w:right w:val="single" w:sz="2" w:space="0" w:color="E5E7EB"/>
              </w:divBdr>
              <w:divsChild>
                <w:div w:id="1447315100">
                  <w:marLeft w:val="0"/>
                  <w:marRight w:val="0"/>
                  <w:marTop w:val="0"/>
                  <w:marBottom w:val="0"/>
                  <w:divBdr>
                    <w:top w:val="single" w:sz="2" w:space="0" w:color="E5E7EB"/>
                    <w:left w:val="single" w:sz="2" w:space="0" w:color="E5E7EB"/>
                    <w:bottom w:val="single" w:sz="2" w:space="0" w:color="E5E7EB"/>
                    <w:right w:val="single" w:sz="2" w:space="0" w:color="E5E7EB"/>
                  </w:divBdr>
                  <w:divsChild>
                    <w:div w:id="1004474575">
                      <w:marLeft w:val="0"/>
                      <w:marRight w:val="0"/>
                      <w:marTop w:val="0"/>
                      <w:marBottom w:val="0"/>
                      <w:divBdr>
                        <w:top w:val="single" w:sz="2" w:space="0" w:color="E5E7EB"/>
                        <w:left w:val="single" w:sz="2" w:space="0" w:color="E5E7EB"/>
                        <w:bottom w:val="single" w:sz="2" w:space="0" w:color="E5E7EB"/>
                        <w:right w:val="single" w:sz="2" w:space="0" w:color="E5E7EB"/>
                      </w:divBdr>
                      <w:divsChild>
                        <w:div w:id="917822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866048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03790059">
          <w:marLeft w:val="0"/>
          <w:marRight w:val="0"/>
          <w:marTop w:val="0"/>
          <w:marBottom w:val="0"/>
          <w:divBdr>
            <w:top w:val="single" w:sz="2" w:space="0" w:color="E5E7EB"/>
            <w:left w:val="single" w:sz="2" w:space="0" w:color="E5E7EB"/>
            <w:bottom w:val="single" w:sz="2" w:space="0" w:color="E5E7EB"/>
            <w:right w:val="single" w:sz="2" w:space="0" w:color="E5E7EB"/>
          </w:divBdr>
          <w:divsChild>
            <w:div w:id="909845805">
              <w:marLeft w:val="0"/>
              <w:marRight w:val="0"/>
              <w:marTop w:val="0"/>
              <w:marBottom w:val="0"/>
              <w:divBdr>
                <w:top w:val="single" w:sz="2" w:space="0" w:color="E5E7EB"/>
                <w:left w:val="single" w:sz="2" w:space="0" w:color="E5E7EB"/>
                <w:bottom w:val="single" w:sz="2" w:space="0" w:color="E5E7EB"/>
                <w:right w:val="single" w:sz="2" w:space="0" w:color="E5E7EB"/>
              </w:divBdr>
              <w:divsChild>
                <w:div w:id="931863922">
                  <w:marLeft w:val="0"/>
                  <w:marRight w:val="0"/>
                  <w:marTop w:val="0"/>
                  <w:marBottom w:val="0"/>
                  <w:divBdr>
                    <w:top w:val="single" w:sz="2" w:space="0" w:color="E5E7EB"/>
                    <w:left w:val="single" w:sz="2" w:space="0" w:color="E5E7EB"/>
                    <w:bottom w:val="single" w:sz="2" w:space="0" w:color="E5E7EB"/>
                    <w:right w:val="single" w:sz="2" w:space="0" w:color="E5E7EB"/>
                  </w:divBdr>
                  <w:divsChild>
                    <w:div w:id="608120020">
                      <w:marLeft w:val="0"/>
                      <w:marRight w:val="0"/>
                      <w:marTop w:val="0"/>
                      <w:marBottom w:val="0"/>
                      <w:divBdr>
                        <w:top w:val="single" w:sz="2" w:space="0" w:color="E5E7EB"/>
                        <w:left w:val="single" w:sz="2" w:space="0" w:color="E5E7EB"/>
                        <w:bottom w:val="single" w:sz="2" w:space="0" w:color="E5E7EB"/>
                        <w:right w:val="single" w:sz="2" w:space="0" w:color="E5E7EB"/>
                      </w:divBdr>
                      <w:divsChild>
                        <w:div w:id="2135404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36696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60842387">
          <w:marLeft w:val="0"/>
          <w:marRight w:val="0"/>
          <w:marTop w:val="0"/>
          <w:marBottom w:val="0"/>
          <w:divBdr>
            <w:top w:val="single" w:sz="2" w:space="0" w:color="E5E7EB"/>
            <w:left w:val="single" w:sz="2" w:space="0" w:color="E5E7EB"/>
            <w:bottom w:val="single" w:sz="2" w:space="0" w:color="E5E7EB"/>
            <w:right w:val="single" w:sz="2" w:space="0" w:color="E5E7EB"/>
          </w:divBdr>
          <w:divsChild>
            <w:div w:id="748893300">
              <w:marLeft w:val="0"/>
              <w:marRight w:val="0"/>
              <w:marTop w:val="0"/>
              <w:marBottom w:val="0"/>
              <w:divBdr>
                <w:top w:val="single" w:sz="2" w:space="0" w:color="auto"/>
                <w:left w:val="single" w:sz="2" w:space="0" w:color="auto"/>
                <w:bottom w:val="single" w:sz="2" w:space="0" w:color="auto"/>
                <w:right w:val="single" w:sz="2" w:space="0" w:color="auto"/>
              </w:divBdr>
            </w:div>
          </w:divsChild>
        </w:div>
        <w:div w:id="1114204046">
          <w:marLeft w:val="0"/>
          <w:marRight w:val="0"/>
          <w:marTop w:val="0"/>
          <w:marBottom w:val="0"/>
          <w:divBdr>
            <w:top w:val="single" w:sz="2" w:space="0" w:color="E5E7EB"/>
            <w:left w:val="single" w:sz="2" w:space="0" w:color="E5E7EB"/>
            <w:bottom w:val="single" w:sz="2" w:space="0" w:color="E5E7EB"/>
            <w:right w:val="single" w:sz="2" w:space="0" w:color="E5E7EB"/>
          </w:divBdr>
          <w:divsChild>
            <w:div w:id="367146303">
              <w:marLeft w:val="0"/>
              <w:marRight w:val="0"/>
              <w:marTop w:val="0"/>
              <w:marBottom w:val="0"/>
              <w:divBdr>
                <w:top w:val="single" w:sz="2" w:space="0" w:color="E5E7EB"/>
                <w:left w:val="single" w:sz="2" w:space="0" w:color="E5E7EB"/>
                <w:bottom w:val="single" w:sz="2" w:space="0" w:color="E5E7EB"/>
                <w:right w:val="single" w:sz="2" w:space="0" w:color="E5E7EB"/>
              </w:divBdr>
              <w:divsChild>
                <w:div w:id="1721785698">
                  <w:marLeft w:val="0"/>
                  <w:marRight w:val="0"/>
                  <w:marTop w:val="0"/>
                  <w:marBottom w:val="0"/>
                  <w:divBdr>
                    <w:top w:val="single" w:sz="2" w:space="0" w:color="E5E7EB"/>
                    <w:left w:val="single" w:sz="2" w:space="0" w:color="E5E7EB"/>
                    <w:bottom w:val="single" w:sz="2" w:space="0" w:color="E5E7EB"/>
                    <w:right w:val="single" w:sz="2" w:space="0" w:color="E5E7EB"/>
                  </w:divBdr>
                  <w:divsChild>
                    <w:div w:id="88619124">
                      <w:marLeft w:val="0"/>
                      <w:marRight w:val="0"/>
                      <w:marTop w:val="0"/>
                      <w:marBottom w:val="0"/>
                      <w:divBdr>
                        <w:top w:val="single" w:sz="2" w:space="0" w:color="E5E7EB"/>
                        <w:left w:val="single" w:sz="2" w:space="0" w:color="E5E7EB"/>
                        <w:bottom w:val="single" w:sz="2" w:space="0" w:color="E5E7EB"/>
                        <w:right w:val="single" w:sz="2" w:space="0" w:color="E5E7EB"/>
                      </w:divBdr>
                      <w:divsChild>
                        <w:div w:id="836768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07902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655887469">
          <w:marLeft w:val="0"/>
          <w:marRight w:val="0"/>
          <w:marTop w:val="0"/>
          <w:marBottom w:val="0"/>
          <w:divBdr>
            <w:top w:val="single" w:sz="2" w:space="0" w:color="E5E7EB"/>
            <w:left w:val="single" w:sz="2" w:space="0" w:color="E5E7EB"/>
            <w:bottom w:val="single" w:sz="2" w:space="0" w:color="E5E7EB"/>
            <w:right w:val="single" w:sz="2" w:space="0" w:color="E5E7EB"/>
          </w:divBdr>
          <w:divsChild>
            <w:div w:id="630399136">
              <w:marLeft w:val="0"/>
              <w:marRight w:val="0"/>
              <w:marTop w:val="0"/>
              <w:marBottom w:val="0"/>
              <w:divBdr>
                <w:top w:val="single" w:sz="2" w:space="0" w:color="E5E7EB"/>
                <w:left w:val="single" w:sz="2" w:space="0" w:color="E5E7EB"/>
                <w:bottom w:val="single" w:sz="2" w:space="0" w:color="E5E7EB"/>
                <w:right w:val="single" w:sz="2" w:space="0" w:color="E5E7EB"/>
              </w:divBdr>
              <w:divsChild>
                <w:div w:id="527764495">
                  <w:marLeft w:val="0"/>
                  <w:marRight w:val="0"/>
                  <w:marTop w:val="0"/>
                  <w:marBottom w:val="0"/>
                  <w:divBdr>
                    <w:top w:val="single" w:sz="2" w:space="0" w:color="E5E7EB"/>
                    <w:left w:val="single" w:sz="2" w:space="0" w:color="E5E7EB"/>
                    <w:bottom w:val="single" w:sz="2" w:space="0" w:color="E5E7EB"/>
                    <w:right w:val="single" w:sz="2" w:space="0" w:color="E5E7EB"/>
                  </w:divBdr>
                  <w:divsChild>
                    <w:div w:id="977222004">
                      <w:marLeft w:val="0"/>
                      <w:marRight w:val="0"/>
                      <w:marTop w:val="0"/>
                      <w:marBottom w:val="0"/>
                      <w:divBdr>
                        <w:top w:val="single" w:sz="2" w:space="0" w:color="E5E7EB"/>
                        <w:left w:val="single" w:sz="2" w:space="0" w:color="E5E7EB"/>
                        <w:bottom w:val="single" w:sz="2" w:space="0" w:color="E5E7EB"/>
                        <w:right w:val="single" w:sz="2" w:space="0" w:color="E5E7EB"/>
                      </w:divBdr>
                      <w:divsChild>
                        <w:div w:id="2303907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747081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647629493">
      <w:bodyDiv w:val="1"/>
      <w:marLeft w:val="0"/>
      <w:marRight w:val="0"/>
      <w:marTop w:val="0"/>
      <w:marBottom w:val="0"/>
      <w:divBdr>
        <w:top w:val="none" w:sz="0" w:space="0" w:color="auto"/>
        <w:left w:val="none" w:sz="0" w:space="0" w:color="auto"/>
        <w:bottom w:val="none" w:sz="0" w:space="0" w:color="auto"/>
        <w:right w:val="none" w:sz="0" w:space="0" w:color="auto"/>
      </w:divBdr>
    </w:div>
    <w:div w:id="1453327052">
      <w:bodyDiv w:val="1"/>
      <w:marLeft w:val="0"/>
      <w:marRight w:val="0"/>
      <w:marTop w:val="0"/>
      <w:marBottom w:val="0"/>
      <w:divBdr>
        <w:top w:val="none" w:sz="0" w:space="0" w:color="auto"/>
        <w:left w:val="none" w:sz="0" w:space="0" w:color="auto"/>
        <w:bottom w:val="none" w:sz="0" w:space="0" w:color="auto"/>
        <w:right w:val="none" w:sz="0" w:space="0" w:color="auto"/>
      </w:divBdr>
    </w:div>
    <w:div w:id="18312177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7.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9.jpeg"/><Relationship Id="rId34" Type="http://schemas.openxmlformats.org/officeDocument/2006/relationships/image" Target="media/image21.png"/><Relationship Id="rId42" Type="http://schemas.openxmlformats.org/officeDocument/2006/relationships/image" Target="media/image29.jpg"/><Relationship Id="rId47" Type="http://schemas.openxmlformats.org/officeDocument/2006/relationships/header" Target="header3.xml"/><Relationship Id="rId50" Type="http://schemas.microsoft.com/office/2011/relationships/people" Target="people.xml"/><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image" Target="media/image16.png"/><Relationship Id="rId11" Type="http://schemas.microsoft.com/office/2011/relationships/commentsExtended" Target="commentsExtended.xml"/><Relationship Id="rId24" Type="http://schemas.openxmlformats.org/officeDocument/2006/relationships/hyperlink" Target="https://github.com/bubbliiiing/yolov4-tiny-tf2"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fontTable" Target="fontTable.xml"/><Relationship Id="rId10" Type="http://schemas.openxmlformats.org/officeDocument/2006/relationships/comments" Target="comments.xml"/><Relationship Id="rId19" Type="http://schemas.openxmlformats.org/officeDocument/2006/relationships/hyperlink" Target="https://blog.csdn.net/JIEJINQUANIL/article/details/106998409" TargetMode="External"/><Relationship Id="rId31" Type="http://schemas.openxmlformats.org/officeDocument/2006/relationships/image" Target="media/image18.png"/><Relationship Id="rId44" Type="http://schemas.openxmlformats.org/officeDocument/2006/relationships/header" Target="header2.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github.com/AlexeyAB/darknet" TargetMode="External"/><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48" Type="http://schemas.openxmlformats.org/officeDocument/2006/relationships/footer" Target="footer3.xml"/><Relationship Id="rId8" Type="http://schemas.openxmlformats.org/officeDocument/2006/relationships/image" Target="media/image2.png"/><Relationship Id="rId51" Type="http://schemas.openxmlformats.org/officeDocument/2006/relationships/glossaryDocument" Target="glossary/document.xml"/><Relationship Id="rId3" Type="http://schemas.openxmlformats.org/officeDocument/2006/relationships/settings" Target="settings.xml"/><Relationship Id="rId12" Type="http://schemas.microsoft.com/office/2016/09/relationships/commentsIds" Target="commentsIds.xml"/><Relationship Id="rId17" Type="http://schemas.openxmlformats.org/officeDocument/2006/relationships/image" Target="media/image6.jpe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footer" Target="footer2.xml"/><Relationship Id="rId20" Type="http://schemas.openxmlformats.org/officeDocument/2006/relationships/image" Target="media/image8.png"/><Relationship Id="rId41" Type="http://schemas.openxmlformats.org/officeDocument/2006/relationships/image" Target="media/image28.jpg"/><Relationship Id="rId1" Type="http://schemas.openxmlformats.org/officeDocument/2006/relationships/numbering" Target="numbering.xml"/><Relationship Id="rId6" Type="http://schemas.openxmlformats.org/officeDocument/2006/relationships/endnotes" Target="end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6D349D8289F714ABC349BEC9DDD9291"/>
        <w:category>
          <w:name w:val="General"/>
          <w:gallery w:val="placeholder"/>
        </w:category>
        <w:types>
          <w:type w:val="bbPlcHdr"/>
        </w:types>
        <w:behaviors>
          <w:behavior w:val="content"/>
        </w:behaviors>
        <w:guid w:val="{938B5331-0F97-2D42-9383-9A2FD97A4713}"/>
      </w:docPartPr>
      <w:docPartBody>
        <w:p w:rsidR="00000000" w:rsidRDefault="00D8007C" w:rsidP="00D8007C">
          <w:pPr>
            <w:pStyle w:val="26D349D8289F714ABC349BEC9DDD9291"/>
          </w:pPr>
          <w:r>
            <w:rPr>
              <w:color w:val="156082" w:themeColor="accent1"/>
              <w:sz w:val="20"/>
              <w:szCs w:val="20"/>
            </w:rPr>
            <w:t>[Author name]</w:t>
          </w:r>
        </w:p>
      </w:docPartBody>
    </w:docPart>
    <w:docPart>
      <w:docPartPr>
        <w:name w:val="64711AAFCC2FCB41A2944A1D9A86E85F"/>
        <w:category>
          <w:name w:val="General"/>
          <w:gallery w:val="placeholder"/>
        </w:category>
        <w:types>
          <w:type w:val="bbPlcHdr"/>
        </w:types>
        <w:behaviors>
          <w:behavior w:val="content"/>
        </w:behaviors>
        <w:guid w:val="{BFF1DF5B-1B63-EF48-82CC-D865E0AB054E}"/>
      </w:docPartPr>
      <w:docPartBody>
        <w:p w:rsidR="00000000" w:rsidRDefault="00D8007C" w:rsidP="00D8007C">
          <w:pPr>
            <w:pStyle w:val="64711AAFCC2FCB41A2944A1D9A86E85F"/>
          </w:pPr>
          <w:r>
            <w:rPr>
              <w:caps/>
              <w:color w:val="156082" w:themeColor="accent1"/>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ucida Console">
    <w:panose1 w:val="020B0609040504020204"/>
    <w:charset w:val="00"/>
    <w:family w:val="modern"/>
    <w:pitch w:val="fixed"/>
    <w:sig w:usb0="8000028F" w:usb1="00001800" w:usb2="00000000" w:usb3="00000000" w:csb0="0000001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Georgia">
    <w:panose1 w:val="02040502050405020303"/>
    <w:charset w:val="00"/>
    <w:family w:val="roman"/>
    <w:pitch w:val="variable"/>
    <w:sig w:usb0="00000287" w:usb1="00000000" w:usb2="00000000" w:usb3="00000000" w:csb0="0000009F" w:csb1="00000000"/>
  </w:font>
  <w:font w:name="inter">
    <w:altName w:val="Cambria"/>
    <w:panose1 w:val="020B0604020202020204"/>
    <w:charset w:val="00"/>
    <w:family w:val="roman"/>
    <w:notTrueType/>
    <w:pitch w:val="default"/>
  </w:font>
  <w:font w:name="IBM Plex Mono">
    <w:panose1 w:val="020B0509050203000203"/>
    <w:charset w:val="4D"/>
    <w:family w:val="modern"/>
    <w:pitch w:val="fixed"/>
    <w:sig w:usb0="A000026F" w:usb1="5000207B" w:usb2="00000000" w:usb3="00000000" w:csb0="00000197"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07C"/>
    <w:rsid w:val="001B1405"/>
    <w:rsid w:val="00D8007C"/>
    <w:rsid w:val="00F74D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D349D8289F714ABC349BEC9DDD9291">
    <w:name w:val="26D349D8289F714ABC349BEC9DDD9291"/>
    <w:rsid w:val="00D8007C"/>
  </w:style>
  <w:style w:type="paragraph" w:customStyle="1" w:styleId="64711AAFCC2FCB41A2944A1D9A86E85F">
    <w:name w:val="64711AAFCC2FCB41A2944A1D9A86E85F"/>
    <w:rsid w:val="00D8007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67</TotalTime>
  <Pages>27</Pages>
  <Words>4963</Words>
  <Characters>28290</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REPORT</dc:title>
  <dc:subject/>
  <dc:creator>Garza-Robledo Miguel A</dc:creator>
  <cp:keywords/>
  <cp:lastModifiedBy>mikey</cp:lastModifiedBy>
  <cp:revision>4</cp:revision>
  <dcterms:created xsi:type="dcterms:W3CDTF">2025-05-08T21:47:00Z</dcterms:created>
  <dcterms:modified xsi:type="dcterms:W3CDTF">2025-05-11T15:42:00Z</dcterms:modified>
</cp:coreProperties>
</file>