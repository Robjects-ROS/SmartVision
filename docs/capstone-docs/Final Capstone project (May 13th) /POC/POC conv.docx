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3.9.0 -->
  <w:body>
    <w:p>
      <w:pPr>
        <w:bidi w:val="0"/>
        <w:spacing w:before="300" w:after="0"/>
        <w:ind w:left="110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76"/>
          <w:sz w:val="2"/>
          <w:szCs w:val="2"/>
          <w:u w:val="none"/>
          <w:rtl w:val="0"/>
        </w:rPr>
        <w:t xml:space="preserve"> 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athGroup" o:spid="_x0000_i1025" type="#_x0000_t75" style="width:85pt;height:22pt" o:allowincell="f">
            <v:imagedata r:id="rId4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76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56"/>
          <w:sz w:val="2"/>
          <w:szCs w:val="2"/>
          <w:u w:val="none"/>
          <w:rtl w:val="0"/>
        </w:rPr>
        <w:t xml:space="preserve"> </w: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76"/>
          <w:sz w:val="2"/>
          <w:szCs w:val="2"/>
          <w:u w:val="none"/>
          <w:rtl w:val="0"/>
        </w:rPr>
        <w:t xml:space="preserve"> </w:t>
      </w:r>
      <w:r>
        <w:pict>
          <v:shape id="PathGroup" o:spid="_x0000_i1026" type="#_x0000_t75" style="width:70pt;height:22pt" o:allowincell="f">
            <v:imagedata r:id="rId5" o:title=""/>
            <w10:anchorlock/>
          </v:shape>
        </w:pict>
      </w:r>
      <w:r>
        <w:pict>
          <v:shape id="PathGroup" o:spid="_x0000_s1027" type="#_x0000_t75" style="width:50pt;height:18pt;margin-top:15pt;margin-left:43pt;mso-position-horizontal-relative:page;position:absolute;z-index:-251658240" o:allowincell="f">
            <v:imagedata r:id="rId6" o:title=""/>
            <w10:anchorlock/>
          </v:shape>
        </w:pict>
      </w:r>
      <w:r>
        <w:pict>
          <v:shape id="PathGroup" o:spid="_x0000_s1028" type="#_x0000_t75" style="width:20pt;height:18pt;margin-top:15pt;margin-left:97pt;mso-position-horizontal-relative:page;position:absolute;z-index:-251657216" o:allowincell="f">
            <v:imagedata r:id="rId7" o:title=""/>
            <w10:anchorlock/>
          </v:shape>
        </w:pict>
      </w:r>
      <w:r>
        <w:pict>
          <v:shape id="PathGroup" o:spid="_x0000_s1029" type="#_x0000_t75" style="width:110pt;height:18pt;margin-top:15pt;margin-left:210pt;mso-position-horizontal-relative:page;position:absolute;z-index:-251656192" o:allowincell="f">
            <v:imagedata r:id="rId8" o:title=""/>
            <w10:anchorlock/>
          </v:shape>
        </w:pict>
      </w:r>
      <w:r>
        <w:pict>
          <v:shape id="PathGroup" o:spid="_x0000_s1030" type="#_x0000_t75" style="width:73pt;height:18pt;margin-top:15pt;margin-left:325pt;mso-position-horizontal-relative:page;position:absolute;z-index:-251655168" o:allowincell="f">
            <v:imagedata r:id="rId9" o:title=""/>
            <w10:anchorlock/>
          </v:shape>
        </w:pict>
      </w:r>
      <w:r>
        <w:pict>
          <v:shape id="PathGroup" o:spid="_x0000_s1031" type="#_x0000_t75" style="width:58pt;height:18pt;margin-top:15pt;margin-left:401pt;mso-position-horizontal-relative:page;position:absolute;z-index:-251654144" o:allowincell="f">
            <v:imagedata r:id="rId10" o:title=""/>
            <w10:anchorlock/>
          </v:shape>
        </w:pict>
      </w:r>
    </w:p>
    <w:p>
      <w:pPr>
        <w:bidi w:val="0"/>
        <w:spacing w:before="400" w:after="0"/>
        <w:ind w:left="104" w:right="-200" w:firstLine="0"/>
        <w:jc w:val="both"/>
        <w:outlineLvl w:val="9"/>
      </w:pPr>
      <w:r>
        <w:pict>
          <v:shape id="_x0000_i1032" type="#_x0000_t75" style="width:510pt;height:286.5pt" o:allowincell="f">
            <v:imagedata r:id="rId11" o:title=""/>
            <w10:anchorlock/>
          </v:shape>
        </w:pict>
      </w:r>
    </w:p>
    <w:p>
      <w:pPr>
        <w:bidi w:val="0"/>
        <w:spacing w:before="1030" w:after="0"/>
        <w:ind w:left="84" w:right="-200" w:firstLine="0"/>
        <w:jc w:val="both"/>
        <w:outlineLvl w:val="9"/>
      </w:pPr>
      <w:r>
        <w:pict>
          <v:shape id="PathGroup" o:spid="_x0000_i1033" type="#_x0000_t75" style="width:68pt;height:12pt" o:allowincell="f">
            <v:imagedata r:id="rId12" o:title=""/>
            <w10:anchorlock/>
          </v:shape>
        </w:pict>
      </w:r>
    </w:p>
    <w:p>
      <w:pPr>
        <w:bidi w:val="0"/>
        <w:spacing w:before="320" w:after="0"/>
        <w:ind w:left="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034" type="#_x0000_t75" style="width:181pt;height:17pt" o:allowincell="f">
            <v:imagedata r:id="rId13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56"/>
          <w:sz w:val="2"/>
          <w:szCs w:val="2"/>
          <w:u w:val="none"/>
          <w:rtl w:val="0"/>
        </w:rPr>
        <w:t xml:space="preserve"> </w:t>
      </w:r>
      <w:r>
        <w:pict>
          <v:shape id="PathGroup" o:spid="_x0000_i1035" type="#_x0000_t75" style="width:103pt;height:17pt" o:allowincell="f">
            <v:imagedata r:id="rId14" o:title=""/>
            <w10:anchorlock/>
          </v:shape>
        </w:pict>
      </w:r>
    </w:p>
    <w:p>
      <w:pPr>
        <w:bidi w:val="0"/>
        <w:spacing w:before="2140" w:after="0"/>
        <w:ind w:left="684" w:right="-200" w:firstLine="0"/>
        <w:jc w:val="both"/>
        <w:outlineLvl w:val="9"/>
      </w:pPr>
      <w:r>
        <w:pict>
          <v:shape id="PathGroup" o:spid="_x0000_i1036" type="#_x0000_t75" style="width:239pt;height:12pt" o:allowincell="f">
            <v:imagedata r:id="rId15" o:title=""/>
            <w10:anchorlock/>
          </v:shape>
        </w:pict>
      </w:r>
    </w:p>
    <w:p>
      <w:pPr>
        <w:bidi w:val="0"/>
        <w:spacing w:before="1280" w:after="0"/>
        <w:ind w:left="684" w:right="-200" w:firstLine="0"/>
        <w:jc w:val="both"/>
        <w:outlineLvl w:val="9"/>
      </w:pPr>
      <w:r>
        <w:pict>
          <v:shape id="PathGroup" o:spid="_x0000_i1037" type="#_x0000_t75" style="width:118pt;height:13pt" o:allowincell="f">
            <v:imagedata r:id="rId16" o:title=""/>
            <w10:anchorlock/>
          </v:shape>
        </w:pict>
      </w:r>
    </w:p>
    <w:p>
      <w:pPr>
        <w:bidi w:val="0"/>
        <w:spacing w:before="1480" w:after="0"/>
        <w:ind w:left="444" w:right="-200" w:firstLine="0"/>
        <w:jc w:val="both"/>
        <w:outlineLvl w:val="9"/>
      </w:pPr>
      <w:r>
        <w:pict>
          <v:shape id="PathGroup" o:spid="_x0000_i1038" type="#_x0000_t75" style="width:475pt;height:13pt" o:allowincell="f">
            <v:imagedata r:id="rId17" o:title=""/>
            <w10:anchorlock/>
          </v:shape>
        </w:pict>
      </w:r>
    </w:p>
    <w:p>
      <w:pPr>
        <w:bidi w:val="0"/>
        <w:spacing w:before="660" w:after="0"/>
        <w:ind w:left="684" w:right="-200" w:firstLine="0"/>
        <w:jc w:val="both"/>
        <w:outlineLvl w:val="9"/>
      </w:pPr>
      <w:r>
        <w:pict>
          <v:shape id="PathGroup" o:spid="_x0000_i1039" type="#_x0000_t75" style="width:176pt;height:12pt" o:allowincell="f">
            <v:imagedata r:id="rId18" o:title=""/>
            <w10:anchorlock/>
          </v:shape>
        </w:pict>
      </w:r>
    </w:p>
    <w:p>
      <w:pPr>
        <w:bidi w:val="0"/>
        <w:spacing w:before="1180" w:after="0"/>
        <w:ind w:left="84" w:right="-200" w:firstLine="0"/>
        <w:jc w:val="both"/>
        <w:outlineLvl w:val="9"/>
      </w:pPr>
      <w:r>
        <w:pict>
          <v:shape id="PathGroup" o:spid="_x0000_i1040" type="#_x0000_t75" style="width:118pt;height:15pt" o:allowincell="f">
            <v:imagedata r:id="rId19" o:title=""/>
            <w10:anchorlock/>
          </v:shape>
        </w:pict>
      </w:r>
    </w:p>
    <w:p>
      <w:pPr>
        <w:bidi w:val="0"/>
        <w:spacing w:before="34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41" type="#_x0000_t75" style="width:252pt;height:12pt" o:allowincell="f">
            <v:imagedata r:id="rId20" o:title=""/>
            <w10:anchorlock/>
          </v:shape>
        </w:pict>
      </w:r>
      <w:r>
        <w:pict>
          <v:shape id="PathGroup" o:spid="_x0000_s1042" type="#_x0000_t75" style="width:6pt;height:7pt;margin-top:19pt;margin-left:60pt;mso-position-horizontal-relative:page;position:absolute;z-index:-251653120" o:allowincell="f">
            <v:imagedata r:id="rId21" o:title=""/>
            <w10:anchorlock/>
          </v:shape>
        </w:pict>
      </w:r>
    </w:p>
    <w:p>
      <w:pPr>
        <w:bidi w:val="0"/>
        <w:spacing w:before="80" w:after="0"/>
        <w:ind w:left="11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43" type="#_x0000_t75" style="width:206pt;height:13pt" o:allowincell="f">
            <v:imagedata r:id="rId22" o:title=""/>
            <w10:anchorlock/>
          </v:shape>
        </w:pict>
      </w:r>
      <w:r>
        <w:pict>
          <v:shape id="PathGroup" o:spid="_x0000_s1044" type="#_x0000_t75" style="width:8pt;height:8pt;margin-top:6pt;margin-left:89pt;mso-position-horizontal-relative:page;position:absolute;z-index:-251652096" o:allowincell="f">
            <v:imagedata r:id="rId23" o:title=""/>
            <w10:anchorlock/>
          </v:shape>
        </w:pict>
      </w:r>
    </w:p>
    <w:p>
      <w:pPr>
        <w:bidi w:val="0"/>
        <w:spacing w:before="80" w:after="0"/>
        <w:ind w:left="102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045" type="#_x0000_t75" style="width:8pt;height:7pt" o:allowincell="f">
            <v:imagedata r:id="rId24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46" type="#_x0000_t75" style="width:85pt;height:10pt" o:allowincell="f">
            <v:imagedata r:id="rId25" o:title=""/>
            <w10:anchorlock/>
          </v:shape>
        </w:pict>
      </w:r>
    </w:p>
    <w:p>
      <w:pPr>
        <w:bidi w:val="0"/>
        <w:spacing w:before="120" w:after="0"/>
        <w:ind w:left="102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047" type="#_x0000_t75" style="width:8pt;height:8pt" o:allowincell="f">
            <v:imagedata r:id="rId23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48" type="#_x0000_t75" style="width:59pt;height:11pt" o:allowincell="f">
            <v:imagedata r:id="rId26" o:title=""/>
            <w10:anchorlock/>
          </v:shape>
        </w:pict>
      </w:r>
    </w:p>
    <w:p>
      <w:pPr>
        <w:bidi w:val="0"/>
        <w:spacing w:before="120" w:after="0"/>
        <w:ind w:left="11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49" type="#_x0000_t75" style="width:95pt;height:12pt" o:allowincell="f">
            <v:imagedata r:id="rId27" o:title=""/>
            <w10:anchorlock/>
          </v:shape>
        </w:pict>
      </w:r>
      <w:r>
        <w:pict>
          <v:shape id="PathGroup" o:spid="_x0000_s1050" type="#_x0000_t75" style="width:8pt;height:7pt;margin-top:8pt;margin-left:89pt;mso-position-horizontal-relative:page;position:absolute;z-index:-251651072" o:allowincell="f">
            <v:imagedata r:id="rId28" o:title=""/>
            <w10:anchorlock/>
          </v:shape>
        </w:pict>
      </w:r>
    </w:p>
    <w:p>
      <w:pPr>
        <w:bidi w:val="0"/>
        <w:spacing w:before="80" w:after="0"/>
        <w:ind w:left="11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51" type="#_x0000_t75" style="width:94pt;height:13pt" o:allowincell="f">
            <v:imagedata r:id="rId29" o:title=""/>
            <w10:anchorlock/>
          </v:shape>
        </w:pict>
      </w:r>
      <w:r>
        <w:pict>
          <v:shape id="PathGroup" o:spid="_x0000_s1052" type="#_x0000_t75" style="width:8pt;height:8pt;margin-top:6pt;margin-left:89pt;mso-position-horizontal-relative:page;position:absolute;z-index:-251650048" o:allowincell="f">
            <v:imagedata r:id="rId23" o:title=""/>
            <w10:anchorlock/>
          </v:shape>
        </w:pict>
      </w:r>
    </w:p>
    <w:p>
      <w:pPr>
        <w:bidi w:val="0"/>
        <w:spacing w:before="80" w:after="0"/>
        <w:ind w:left="11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53" type="#_x0000_t75" style="width:129pt;height:12pt" o:allowincell="f">
            <v:imagedata r:id="rId30" o:title=""/>
            <w10:anchorlock/>
          </v:shape>
        </w:pict>
      </w:r>
      <w:r>
        <w:pict>
          <v:shape id="PathGroup" o:spid="_x0000_s1054" type="#_x0000_t75" style="width:8pt;height:7pt;margin-top:6pt;margin-left:89pt;mso-position-horizontal-relative:page;position:absolute;z-index:-251649024" o:allowincell="f">
            <v:imagedata r:id="rId24" o:title=""/>
            <w10:anchorlock/>
          </v:shape>
        </w:pict>
      </w:r>
    </w:p>
    <w:p>
      <w:pPr>
        <w:bidi w:val="0"/>
        <w:spacing w:before="80" w:after="0"/>
        <w:ind w:left="11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55" type="#_x0000_t75" style="width:153pt;height:13pt" o:allowincell="f">
            <v:imagedata r:id="rId31" o:title=""/>
            <w10:anchorlock/>
          </v:shape>
        </w:pict>
      </w:r>
      <w:r>
        <w:pict>
          <v:shape id="PathGroup" o:spid="_x0000_s1056" type="#_x0000_t75" style="width:8pt;height:8pt;margin-top:6pt;margin-left:89pt;mso-position-horizontal-relative:page;position:absolute;z-index:-251648000" o:allowincell="f">
            <v:imagedata r:id="rId23" o:title=""/>
            <w10:anchorlock/>
          </v:shape>
        </w:pict>
      </w:r>
    </w:p>
    <w:p>
      <w:pPr>
        <w:bidi w:val="0"/>
        <w:spacing w:before="80" w:after="0"/>
        <w:ind w:left="17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57" type="#_x0000_t75" style="width:157pt;height:12pt" o:allowincell="f">
            <v:imagedata r:id="rId32" o:title=""/>
            <w10:anchorlock/>
          </v:shape>
        </w:pict>
      </w:r>
      <w:r>
        <w:pict>
          <v:shape id="PathGroup" o:spid="_x0000_s1058" type="#_x0000_t75" style="width:6pt;height:7pt;margin-top:6pt;margin-left:120pt;mso-position-horizontal-relative:page;position:absolute;z-index:-251646976" o:allowincell="f">
            <v:imagedata r:id="rId33" o:title=""/>
            <w10:anchorlock/>
          </v:shape>
        </w:pict>
      </w:r>
    </w:p>
    <w:p>
      <w:pPr>
        <w:bidi w:val="0"/>
        <w:spacing w:before="80" w:after="0"/>
        <w:ind w:left="17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59" type="#_x0000_t75" style="width:165pt;height:13pt" o:allowincell="f">
            <v:imagedata r:id="rId34" o:title=""/>
            <w10:anchorlock/>
          </v:shape>
        </w:pict>
      </w:r>
      <w:r>
        <w:pict>
          <v:shape id="PathGroup" o:spid="_x0000_s1060" type="#_x0000_t75" style="width:6pt;height:7pt;margin-top:6pt;margin-left:120pt;mso-position-horizontal-relative:page;position:absolute;z-index:-251645952" o:allowincell="f">
            <v:imagedata r:id="rId35" o:title=""/>
            <w10:anchorlock/>
          </v:shape>
        </w:pict>
      </w:r>
    </w:p>
    <w:p>
      <w:pPr>
        <w:bidi w:val="0"/>
        <w:spacing w:before="80" w:after="0"/>
        <w:ind w:left="11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61" type="#_x0000_t75" style="width:60pt;height:12pt" o:allowincell="f">
            <v:imagedata r:id="rId36" o:title=""/>
            <w10:anchorlock/>
          </v:shape>
        </w:pict>
      </w:r>
      <w:r>
        <w:pict>
          <v:shape id="PathGroup" o:spid="_x0000_s1062" type="#_x0000_t75" style="width:8pt;height:7pt;margin-top:6pt;margin-left:89pt;mso-position-horizontal-relative:page;position:absolute;z-index:-251644928" o:allowincell="f">
            <v:imagedata r:id="rId24" o:title=""/>
            <w10:anchorlock/>
          </v:shape>
        </w:pict>
      </w:r>
    </w:p>
    <w:p>
      <w:pPr>
        <w:bidi w:val="0"/>
        <w:spacing w:before="80" w:after="0"/>
        <w:ind w:left="11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63" type="#_x0000_t75" style="width:78pt;height:13pt" o:allowincell="f">
            <v:imagedata r:id="rId37" o:title=""/>
            <w10:anchorlock/>
          </v:shape>
        </w:pict>
      </w:r>
      <w:r>
        <w:pict>
          <v:shape id="PathGroup" o:spid="_x0000_s1064" type="#_x0000_t75" style="width:8pt;height:8pt;margin-top:6pt;margin-left:89pt;mso-position-horizontal-relative:page;position:absolute;z-index:-251643904" o:allowincell="f">
            <v:imagedata r:id="rId23" o:title=""/>
            <w10:anchorlock/>
          </v:shape>
        </w:pict>
      </w:r>
    </w:p>
    <w:p>
      <w:pPr>
        <w:bidi w:val="0"/>
        <w:spacing w:before="80" w:after="0"/>
        <w:ind w:left="102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065" type="#_x0000_t75" style="width:8pt;height:7pt" o:allowincell="f">
            <v:imagedata r:id="rId38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96"/>
          <w:sz w:val="2"/>
          <w:szCs w:val="2"/>
          <w:u w:val="none"/>
          <w:rtl w:val="0"/>
        </w:rPr>
        <w:t xml:space="preserve"> </w:t>
      </w:r>
      <w:r>
        <w:pict>
          <v:shape id="PathGroup" o:spid="_x0000_i1066" type="#_x0000_t75" style="width:192pt;height:10pt" o:allowincell="f">
            <v:imagedata r:id="rId39" o:title=""/>
            <w10:anchorlock/>
          </v:shape>
        </w:pict>
      </w:r>
    </w:p>
    <w:p>
      <w:pPr>
        <w:bidi w:val="0"/>
        <w:spacing w:before="120" w:after="0"/>
        <w:ind w:left="164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067" type="#_x0000_t75" style="width:6pt;height:7pt" o:allowincell="f">
            <v:imagedata r:id="rId35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68" type="#_x0000_t75" style="width:54pt;height:11pt" o:allowincell="f">
            <v:imagedata r:id="rId40" o:title=""/>
            <w10:anchorlock/>
          </v:shape>
        </w:pict>
      </w:r>
    </w:p>
    <w:p>
      <w:pPr>
        <w:bidi w:val="0"/>
        <w:spacing w:before="340" w:after="0"/>
        <w:ind w:left="84" w:right="-200" w:firstLine="0"/>
        <w:jc w:val="both"/>
        <w:outlineLvl w:val="9"/>
      </w:pPr>
      <w:r>
        <w:pict>
          <v:shape id="PathGroup" o:spid="_x0000_i1069" type="#_x0000_t75" style="width:81pt;height:14pt" o:allowincell="f">
            <v:imagedata r:id="rId41" o:title=""/>
            <w10:anchorlock/>
          </v:shape>
        </w:pict>
      </w:r>
    </w:p>
    <w:p>
      <w:pPr>
        <w:bidi w:val="0"/>
        <w:spacing w:before="680" w:after="0"/>
        <w:ind w:left="84" w:right="-200" w:firstLine="0"/>
        <w:jc w:val="both"/>
        <w:outlineLvl w:val="9"/>
      </w:pPr>
      <w:r>
        <w:pict>
          <v:shape id="PathGroup" o:spid="_x0000_i1070" type="#_x0000_t75" style="width:469pt;height:12pt" o:allowincell="f">
            <v:imagedata r:id="rId42" o:title=""/>
            <w10:anchorlock/>
          </v:shape>
        </w:pict>
      </w:r>
    </w:p>
    <w:p>
      <w:pPr>
        <w:bidi w:val="0"/>
        <w:spacing w:before="1400" w:after="0"/>
        <w:ind w:left="84" w:right="-200" w:firstLine="0"/>
        <w:jc w:val="both"/>
        <w:outlineLvl w:val="9"/>
      </w:pPr>
      <w:r>
        <w:pict>
          <v:shape id="PathGroup" o:spid="_x0000_i1071" type="#_x0000_t75" style="width:374pt;height:13pt" o:allowincell="f">
            <v:imagedata r:id="rId43" o:title=""/>
            <w10:anchorlock/>
          </v:shape>
        </w:pict>
      </w:r>
    </w:p>
    <w:p>
      <w:pPr>
        <w:bidi w:val="0"/>
        <w:spacing w:before="3360" w:after="0"/>
        <w:ind w:left="84" w:right="-200" w:firstLine="0"/>
        <w:jc w:val="both"/>
        <w:outlineLvl w:val="9"/>
      </w:pPr>
      <w:r>
        <w:pict>
          <v:shape id="PathGroup" o:spid="_x0000_i1072" type="#_x0000_t75" style="width:158pt;height:17pt" o:allowincell="f">
            <v:imagedata r:id="rId44" o:title=""/>
            <w10:anchorlock/>
          </v:shape>
        </w:pict>
      </w:r>
    </w:p>
    <w:p>
      <w:pPr>
        <w:bidi w:val="0"/>
        <w:spacing w:before="620" w:after="0"/>
        <w:ind w:left="84" w:right="-200" w:firstLine="0"/>
        <w:jc w:val="both"/>
        <w:outlineLvl w:val="9"/>
      </w:pPr>
      <w:r>
        <w:pict>
          <v:shape id="PathGroup" o:spid="_x0000_i1073" type="#_x0000_t75" style="width:469pt;height:13pt" o:allowincell="f">
            <v:imagedata r:id="rId45" o:title=""/>
            <w10:anchorlock/>
          </v:shape>
        </w:pict>
      </w:r>
    </w:p>
    <w:p>
      <w:pPr>
        <w:bidi w:val="0"/>
        <w:spacing w:before="1860" w:after="0"/>
        <w:ind w:left="84" w:right="-200" w:firstLine="0"/>
        <w:jc w:val="both"/>
        <w:outlineLvl w:val="9"/>
      </w:pPr>
      <w:r>
        <w:pict>
          <v:shape id="PathGroup" o:spid="_x0000_i1074" type="#_x0000_t75" style="width:171pt;height:12pt" o:allowincell="f">
            <v:imagedata r:id="rId46" o:title=""/>
            <w10:anchorlock/>
          </v:shape>
        </w:pict>
      </w:r>
    </w:p>
    <w:p>
      <w:pPr>
        <w:bidi w:val="0"/>
        <w:spacing w:before="623" w:after="0" w:line="232" w:lineRule="atLeast"/>
        <w:ind w:left="464" w:right="-200" w:firstLine="0"/>
        <w:jc w:val="both"/>
        <w:outlineLvl w:val="9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959A8"/>
          <w:spacing w:val="0"/>
          <w:sz w:val="21"/>
          <w:szCs w:val="21"/>
          <w:u w:val="none"/>
          <w:rtl w:val="0"/>
        </w:rPr>
        <w:t>import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sz w:val="21"/>
          <w:szCs w:val="2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 xml:space="preserve">cv2 </w:t>
      </w:r>
      <w:r>
        <w:pict>
          <v:shape id="PathGroup" o:spid="_x0000_s1075" type="#_x0000_t75" style="width:512pt;height:138pt;margin-top:11pt;margin-left:42pt;mso-position-horizontal-relative:page;position:absolute;z-index:-251642880" o:allowincell="f">
            <v:imagedata r:id="rId47" o:title=""/>
            <w10:anchorlock/>
          </v:shape>
        </w:pict>
      </w:r>
    </w:p>
    <w:p>
      <w:pPr>
        <w:numPr>
          <w:ilvl w:val="0"/>
          <w:numId w:val="1"/>
        </w:numPr>
        <w:bidi w:val="0"/>
        <w:spacing w:before="40" w:after="0" w:line="232" w:lineRule="atLeast"/>
        <w:ind w:right="-200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E908C"/>
          <w:spacing w:val="0"/>
          <w:sz w:val="21"/>
          <w:szCs w:val="21"/>
          <w:u w:val="none"/>
          <w:rtl w:val="0"/>
        </w:rPr>
        <w:t>Load the image</w:t>
      </w:r>
    </w:p>
    <w:p>
      <w:pPr>
        <w:bidi w:val="0"/>
        <w:spacing w:before="40" w:after="0" w:line="232" w:lineRule="atLeast"/>
        <w:ind w:left="464" w:right="-200" w:firstLine="0"/>
        <w:jc w:val="both"/>
        <w:outlineLvl w:val="9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image = cv2.imread(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718C00"/>
          <w:spacing w:val="0"/>
          <w:sz w:val="21"/>
          <w:szCs w:val="21"/>
          <w:u w:val="none"/>
          <w:rtl w:val="0"/>
        </w:rPr>
        <w:t>'example.jpg'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 xml:space="preserve">) </w:t>
      </w:r>
    </w:p>
    <w:p>
      <w:pPr>
        <w:numPr>
          <w:ilvl w:val="0"/>
          <w:numId w:val="2"/>
        </w:numPr>
        <w:bidi w:val="0"/>
        <w:spacing w:before="40" w:after="0" w:line="232" w:lineRule="atLeast"/>
        <w:ind w:right="-200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E908C"/>
          <w:spacing w:val="0"/>
          <w:sz w:val="21"/>
          <w:szCs w:val="21"/>
          <w:u w:val="none"/>
          <w:rtl w:val="0"/>
        </w:rPr>
        <w:t>Convert the image to grayscale</w:t>
      </w:r>
    </w:p>
    <w:p>
      <w:pPr>
        <w:bidi w:val="0"/>
        <w:spacing w:before="40" w:after="0" w:line="232" w:lineRule="atLeast"/>
        <w:ind w:left="464" w:right="-200" w:firstLine="0"/>
        <w:jc w:val="both"/>
        <w:outlineLvl w:val="9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gray_image = cv2.cvtColor(image, cv2.COLOR_BGR2GRAY)</w:t>
      </w:r>
    </w:p>
    <w:p>
      <w:pPr>
        <w:numPr>
          <w:ilvl w:val="0"/>
          <w:numId w:val="3"/>
        </w:numPr>
        <w:bidi w:val="0"/>
        <w:spacing w:before="1" w:after="0" w:line="285" w:lineRule="atLeast"/>
        <w:ind w:right="5893"/>
        <w:jc w:val="lef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E908C"/>
          <w:spacing w:val="0"/>
          <w:sz w:val="21"/>
          <w:szCs w:val="21"/>
          <w:u w:val="none"/>
          <w:rtl w:val="0"/>
        </w:rPr>
        <w:t xml:space="preserve">Save or display the processed image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cv2.imwrite(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718C00"/>
          <w:spacing w:val="0"/>
          <w:sz w:val="21"/>
          <w:szCs w:val="21"/>
          <w:u w:val="none"/>
          <w:rtl w:val="0"/>
        </w:rPr>
        <w:t>'gray_example.jpg'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 gray_image)</w:t>
      </w:r>
      <w:r>
        <w:pict>
          <v:shape id="PathGroup" o:spid="_x0000_s1076" type="#_x0000_t75" style="width:6pt;height:7pt;margin-top:122.57pt;margin-left:60pt;mso-position-horizontal-relative:page;position:absolute;z-index:-251641856" o:allowincell="f">
            <v:imagedata r:id="rId48" o:title=""/>
            <w10:anchorlock/>
          </v:shape>
        </w:pict>
      </w:r>
      <w:r>
        <w:pict>
          <v:shape id="PathGroup" o:spid="_x0000_s1077" type="#_x0000_t75" style="width:6pt;height:7pt;margin-top:155.57pt;margin-left:60pt;mso-position-horizontal-relative:page;position:absolute;z-index:-251640832" o:allowincell="f">
            <v:imagedata r:id="rId48" o:title=""/>
            <w10:anchorlock/>
          </v:shape>
        </w:pict>
      </w:r>
      <w:r>
        <w:pict>
          <v:shape id="PathGroup" o:spid="_x0000_s1078" type="#_x0000_t75" style="width:6pt;height:7pt;margin-top:172.57pt;margin-left:60pt;mso-position-horizontal-relative:page;position:absolute;z-index:-251639808" o:allowincell="f">
            <v:imagedata r:id="rId21" o:title=""/>
            <w10:anchorlock/>
          </v:shape>
        </w:pict>
      </w:r>
    </w:p>
    <w:p>
      <w:pPr>
        <w:bidi w:val="0"/>
        <w:spacing w:before="641" w:after="0"/>
        <w:ind w:left="84" w:right="-200" w:firstLine="0"/>
        <w:jc w:val="both"/>
        <w:outlineLvl w:val="9"/>
      </w:pPr>
      <w:r>
        <w:pict>
          <v:shape id="PathGroup" o:spid="_x0000_i1079" type="#_x0000_t75" style="width:402pt;height:13pt" o:allowincell="f">
            <v:imagedata r:id="rId49" o:title=""/>
            <w10:anchorlock/>
          </v:shape>
        </w:pict>
      </w:r>
    </w:p>
    <w:p>
      <w:pPr>
        <w:bidi w:val="0"/>
        <w:spacing w:before="2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80" type="#_x0000_t75" style="width:324pt;height:13pt" o:allowincell="f">
            <v:imagedata r:id="rId50" o:title=""/>
            <w10:anchorlock/>
          </v:shape>
        </w:pict>
      </w:r>
      <w:r>
        <w:pict>
          <v:shape id="PathGroup" o:spid="_x0000_s1081" type="#_x0000_t75" style="width:6pt;height:7pt;margin-top:16pt;margin-left:60pt;mso-position-horizontal-relative:page;position:absolute;z-index:-251638784" o:allowincell="f">
            <v:imagedata r:id="rId48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82" type="#_x0000_t75" style="width:356pt;height:12pt" o:allowincell="f">
            <v:imagedata r:id="rId51" o:title=""/>
            <w10:anchorlock/>
          </v:shape>
        </w:pict>
      </w:r>
      <w:r>
        <w:pict>
          <v:shape id="PathGroup" o:spid="_x0000_s1083" type="#_x0000_t75" style="width:6pt;height:7pt;margin-top:6pt;margin-left:60pt;mso-position-horizontal-relative:page;position:absolute;z-index:-251637760" o:allowincell="f">
            <v:imagedata r:id="rId21" o:title=""/>
            <w10:anchorlock/>
          </v:shape>
        </w:pict>
      </w:r>
    </w:p>
    <w:p>
      <w:pPr>
        <w:bidi w:val="0"/>
        <w:spacing w:before="42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84" type="#_x0000_t75" style="width:389pt;height:12pt" o:allowincell="f">
            <v:imagedata r:id="rId52" o:title=""/>
            <w10:anchorlock/>
          </v:shape>
        </w:pict>
      </w:r>
      <w:r>
        <w:pict>
          <v:shape id="PathGroup" o:spid="_x0000_s1085" type="#_x0000_t75" style="width:6pt;height:7pt;margin-top:23pt;margin-left:60pt;mso-position-horizontal-relative:page;position:absolute;z-index:-251636736" o:allowincell="f">
            <v:imagedata r:id="rId21" o:title=""/>
            <w10:anchorlock/>
          </v:shape>
        </w:pict>
      </w:r>
    </w:p>
    <w:p>
      <w:pPr>
        <w:bidi w:val="0"/>
        <w:spacing w:before="1740" w:after="0"/>
        <w:ind w:left="684" w:right="-200" w:firstLine="0"/>
        <w:jc w:val="both"/>
        <w:outlineLvl w:val="9"/>
      </w:pPr>
      <w:r>
        <w:pict>
          <v:shape id="PathGroup" o:spid="_x0000_i1086" type="#_x0000_t75" style="width:3in;height:12pt" o:allowincell="f">
            <v:imagedata r:id="rId53" o:title=""/>
            <w10:anchorlock/>
          </v:shape>
        </w:pict>
      </w:r>
    </w:p>
    <w:p>
      <w:pPr>
        <w:bidi w:val="0"/>
        <w:spacing w:before="4580" w:after="0"/>
        <w:ind w:left="84" w:right="-200" w:firstLine="0"/>
        <w:jc w:val="both"/>
        <w:outlineLvl w:val="9"/>
      </w:pPr>
      <w:r>
        <w:pict>
          <v:shape id="PathGroup" o:spid="_x0000_i1087" type="#_x0000_t75" style="width:40pt;height:11pt" o:allowincell="f">
            <v:imagedata r:id="rId54" o:title=""/>
            <w10:anchorlock/>
          </v:shape>
        </w:pict>
      </w:r>
    </w:p>
    <w:p>
      <w:pPr>
        <w:bidi w:val="0"/>
        <w:spacing w:before="340" w:after="0"/>
        <w:ind w:left="84" w:right="-200" w:firstLine="0"/>
        <w:jc w:val="both"/>
        <w:outlineLvl w:val="9"/>
      </w:pPr>
      <w:r>
        <w:pict>
          <v:shape id="PathGroup" o:spid="_x0000_i1088" type="#_x0000_t75" style="width:270pt;height:17pt" o:allowincell="f">
            <v:imagedata r:id="rId55" o:title=""/>
            <w10:anchorlock/>
          </v:shape>
        </w:pict>
      </w:r>
    </w:p>
    <w:p>
      <w:pPr>
        <w:bidi w:val="0"/>
        <w:spacing w:before="1660" w:after="0"/>
        <w:ind w:left="84" w:right="-200" w:firstLine="0"/>
        <w:jc w:val="both"/>
        <w:outlineLvl w:val="9"/>
      </w:pPr>
      <w:r>
        <w:pict>
          <v:shape id="PathGroup" o:spid="_x0000_i1089" type="#_x0000_t75" style="width:128pt;height:12pt" o:allowincell="f">
            <v:imagedata r:id="rId56" o:title=""/>
            <w10:anchorlock/>
          </v:shape>
        </w:pict>
      </w:r>
    </w:p>
    <w:p>
      <w:pPr>
        <w:bidi w:val="0"/>
        <w:spacing w:before="226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90" type="#_x0000_t75" style="width:478pt;height:13pt" o:allowincell="f">
            <v:imagedata r:id="rId57" o:title=""/>
            <w10:anchorlock/>
          </v:shape>
        </w:pict>
      </w:r>
      <w:r>
        <w:pict>
          <v:shape id="PathGroup" o:spid="_x0000_s1091" type="#_x0000_t75" style="width:6pt;height:6pt;margin-top:116pt;margin-left:60pt;mso-position-horizontal-relative:page;position:absolute;z-index:-251635712" o:allowincell="f">
            <v:imagedata r:id="rId58" o:title=""/>
            <w10:anchorlock/>
          </v:shape>
        </w:pict>
      </w:r>
    </w:p>
    <w:p>
      <w:pPr>
        <w:bidi w:val="0"/>
        <w:spacing w:before="420" w:after="0"/>
        <w:ind w:left="684" w:right="-200" w:firstLine="0"/>
        <w:jc w:val="both"/>
        <w:outlineLvl w:val="9"/>
      </w:pPr>
      <w:r>
        <w:pict>
          <v:shape id="PathGroup" o:spid="_x0000_i1092" type="#_x0000_t75" style="width:141pt;height:12pt" o:allowincell="f">
            <v:imagedata r:id="rId59" o:title=""/>
            <w10:anchorlock/>
          </v:shape>
        </w:pict>
      </w:r>
    </w:p>
    <w:p>
      <w:pPr>
        <w:bidi w:val="0"/>
        <w:spacing w:before="2280" w:after="0"/>
        <w:ind w:left="84" w:right="-200" w:firstLine="0"/>
        <w:jc w:val="both"/>
        <w:outlineLvl w:val="9"/>
      </w:pPr>
      <w:r>
        <w:pict>
          <v:shape id="PathGroup" o:spid="_x0000_i1093" type="#_x0000_t75" style="width:133pt;height:17pt" o:allowincell="f">
            <v:imagedata r:id="rId60" o:title=""/>
            <w10:anchorlock/>
          </v:shape>
        </w:pict>
      </w:r>
    </w:p>
    <w:p>
      <w:pPr>
        <w:bidi w:val="0"/>
        <w:spacing w:before="5000" w:after="0"/>
        <w:ind w:left="84" w:right="-200" w:firstLine="0"/>
        <w:jc w:val="both"/>
        <w:outlineLvl w:val="9"/>
      </w:pPr>
      <w:r>
        <w:pict>
          <v:shape id="PathGroup" o:spid="_x0000_i1094" type="#_x0000_t75" style="width:177pt;height:13pt" o:allowincell="f">
            <v:imagedata r:id="rId61" o:title=""/>
            <w10:anchorlock/>
          </v:shape>
        </w:pict>
      </w:r>
    </w:p>
    <w:p>
      <w:pPr>
        <w:bidi w:val="0"/>
        <w:spacing w:before="1500" w:after="0"/>
        <w:ind w:left="84" w:right="-200" w:firstLine="0"/>
        <w:jc w:val="both"/>
        <w:outlineLvl w:val="9"/>
      </w:pPr>
      <w:r>
        <w:pict>
          <v:shape id="PathGroup" o:spid="_x0000_i1095" type="#_x0000_t75" style="width:130pt;height:17pt" o:allowincell="f">
            <v:imagedata r:id="rId62" o:title=""/>
            <w10:anchorlock/>
          </v:shape>
        </w:pict>
      </w:r>
    </w:p>
    <w:p>
      <w:pPr>
        <w:bidi w:val="0"/>
        <w:spacing w:before="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96" type="#_x0000_t75" style="width:211pt;height:12pt" o:allowincell="f">
            <v:imagedata r:id="rId63" o:title=""/>
            <w10:anchorlock/>
          </v:shape>
        </w:pict>
      </w:r>
      <w:r>
        <w:pict>
          <v:shape id="PathGroup" o:spid="_x0000_s1097" type="#_x0000_t75" style="width:6pt;height:7pt;margin-top:2pt;margin-left:60pt;mso-position-horizontal-relative:page;position:absolute;z-index:-251634688" o:allowincell="f">
            <v:imagedata r:id="rId64" o:title=""/>
            <w10:anchorlock/>
          </v:shape>
        </w:pict>
      </w:r>
    </w:p>
    <w:p>
      <w:pPr>
        <w:bidi w:val="0"/>
        <w:spacing w:before="42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098" type="#_x0000_t75" style="width:414pt;height:12pt" o:allowincell="f">
            <v:imagedata r:id="rId65" o:title=""/>
            <w10:anchorlock/>
          </v:shape>
        </w:pict>
      </w:r>
      <w:r>
        <w:pict>
          <v:shape id="PathGroup" o:spid="_x0000_s1099" type="#_x0000_t75" style="width:6pt;height:7pt;margin-top:23pt;margin-left:60pt;mso-position-horizontal-relative:page;position:absolute;z-index:-251633664" o:allowincell="f">
            <v:imagedata r:id="rId64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00" type="#_x0000_t75" style="width:363pt;height:13pt" o:allowincell="f">
            <v:imagedata r:id="rId66" o:title=""/>
            <w10:anchorlock/>
          </v:shape>
        </w:pict>
      </w:r>
      <w:r>
        <w:pict>
          <v:shape id="PathGroup" o:spid="_x0000_s1101" type="#_x0000_t75" style="width:6pt;height:6pt;margin-top:7pt;margin-left:60pt;mso-position-horizontal-relative:page;position:absolute;z-index:-251632640" o:allowincell="f">
            <v:imagedata r:id="rId58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02" type="#_x0000_t75" style="width:372pt;height:12pt" o:allowincell="f">
            <v:imagedata r:id="rId67" o:title=""/>
            <w10:anchorlock/>
          </v:shape>
        </w:pict>
      </w:r>
      <w:r>
        <w:pict>
          <v:shape id="PathGroup" o:spid="_x0000_s1103" type="#_x0000_t75" style="width:6pt;height:7pt;margin-top:6pt;margin-left:60pt;mso-position-horizontal-relative:page;position:absolute;z-index:-251631616" o:allowincell="f">
            <v:imagedata r:id="rId64" o:title=""/>
            <w10:anchorlock/>
          </v:shape>
        </w:pict>
      </w:r>
    </w:p>
    <w:p>
      <w:pPr>
        <w:bidi w:val="0"/>
        <w:spacing w:before="80" w:after="0"/>
        <w:ind w:left="44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104" type="#_x0000_t75" style="width:6pt;height:6pt" o:allowincell="f">
            <v:imagedata r:id="rId58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05" type="#_x0000_t75" style="width:379pt;height:11pt" o:allowincell="f">
            <v:imagedata r:id="rId68" o:title=""/>
            <w10:anchorlock/>
          </v:shape>
        </w:pict>
      </w:r>
    </w:p>
    <w:p>
      <w:pPr>
        <w:bidi w:val="0"/>
        <w:spacing w:before="12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06" type="#_x0000_t75" style="width:330pt;height:12pt" o:allowincell="f">
            <v:imagedata r:id="rId69" o:title=""/>
            <w10:anchorlock/>
          </v:shape>
        </w:pict>
      </w:r>
      <w:r>
        <w:pict>
          <v:shape id="PathGroup" o:spid="_x0000_s1107" type="#_x0000_t75" style="width:6pt;height:7pt;margin-top:8pt;margin-left:60pt;mso-position-horizontal-relative:page;position:absolute;z-index:-251630592" o:allowincell="f">
            <v:imagedata r:id="rId64" o:title=""/>
            <w10:anchorlock/>
          </v:shape>
        </w:pict>
      </w:r>
    </w:p>
    <w:p>
      <w:pPr>
        <w:bidi w:val="0"/>
        <w:spacing w:before="420" w:after="0"/>
        <w:ind w:left="684" w:right="-200" w:firstLine="0"/>
        <w:jc w:val="both"/>
        <w:outlineLvl w:val="9"/>
      </w:pPr>
      <w:r>
        <w:pict>
          <v:shape id="PathGroup" o:spid="_x0000_i1108" type="#_x0000_t75" style="width:93pt;height:12pt" o:allowincell="f">
            <v:imagedata r:id="rId70" o:title=""/>
            <w10:anchorlock/>
          </v:shape>
        </w:pict>
      </w:r>
    </w:p>
    <w:p>
      <w:pPr>
        <w:bidi w:val="0"/>
        <w:spacing w:before="360" w:after="0"/>
        <w:ind w:left="6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109" type="#_x0000_t75" style="width:98pt;height:12pt" o:allowincell="f">
            <v:imagedata r:id="rId71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36"/>
          <w:sz w:val="2"/>
          <w:szCs w:val="2"/>
          <w:u w:val="none"/>
          <w:rtl w:val="0"/>
        </w:rPr>
        <w:t xml:space="preserve"> </w:t>
      </w:r>
      <w:r>
        <w:pict>
          <v:shape id="_x0000_i1110" type="#_x0000_t75" style="width:97pt;height:15pt" o:allowincell="f">
            <v:imagedata r:id="rId72" o:title=""/>
            <w10:anchorlock/>
          </v:shape>
        </w:pict>
      </w:r>
    </w:p>
    <w:p>
      <w:pPr>
        <w:bidi w:val="0"/>
        <w:spacing w:before="300" w:after="0"/>
        <w:ind w:left="64" w:right="-200" w:firstLine="0"/>
        <w:jc w:val="both"/>
        <w:outlineLvl w:val="9"/>
      </w:pPr>
      <w:r>
        <w:pict>
          <v:shape id="PathGroup" o:spid="_x0000_i1111" type="#_x0000_t75" style="width:266pt;height:11pt" o:allowincell="f">
            <v:imagedata r:id="rId73" o:title=""/>
            <w10:anchorlock/>
          </v:shape>
        </w:pict>
      </w:r>
    </w:p>
    <w:p>
      <w:pPr>
        <w:bidi w:val="0"/>
        <w:spacing w:before="340" w:after="0"/>
        <w:ind w:left="84" w:right="-200" w:firstLine="0"/>
        <w:jc w:val="both"/>
        <w:outlineLvl w:val="9"/>
      </w:pPr>
      <w:r>
        <w:pict>
          <v:shape id="PathGroup" o:spid="_x0000_i1112" type="#_x0000_t75" style="width:179pt;height:17pt" o:allowincell="f">
            <v:imagedata r:id="rId74" o:title=""/>
            <w10:anchorlock/>
          </v:shape>
        </w:pict>
      </w:r>
    </w:p>
    <w:p>
      <w:pPr>
        <w:bidi w:val="0"/>
        <w:spacing w:before="620" w:after="0"/>
        <w:ind w:left="84" w:right="-200" w:firstLine="0"/>
        <w:jc w:val="both"/>
        <w:outlineLvl w:val="9"/>
      </w:pPr>
      <w:r>
        <w:pict>
          <v:shape id="PathGroup" o:spid="_x0000_i1113" type="#_x0000_t75" style="width:489pt;height:12pt" o:allowincell="f">
            <v:imagedata r:id="rId75" o:title=""/>
            <w10:anchorlock/>
          </v:shape>
        </w:pict>
      </w:r>
    </w:p>
    <w:p>
      <w:pPr>
        <w:bidi w:val="0"/>
        <w:spacing w:before="420" w:after="0"/>
        <w:ind w:left="84" w:right="-200" w:firstLine="0"/>
        <w:jc w:val="both"/>
        <w:outlineLvl w:val="9"/>
      </w:pPr>
      <w:r>
        <w:pict>
          <v:shape id="PathGroup" o:spid="_x0000_i1114" type="#_x0000_t75" style="width:314pt;height:12pt" o:allowincell="f">
            <v:imagedata r:id="rId76" o:title=""/>
            <w10:anchorlock/>
          </v:shape>
        </w:pict>
      </w:r>
    </w:p>
    <w:p>
      <w:pPr>
        <w:bidi w:val="0"/>
        <w:spacing w:before="300" w:after="0"/>
        <w:ind w:left="84" w:right="-200" w:firstLine="0"/>
        <w:jc w:val="both"/>
        <w:outlineLvl w:val="9"/>
      </w:pPr>
      <w:r>
        <w:pict>
          <v:shape id="PathGroup" o:spid="_x0000_i1115" type="#_x0000_t75" style="width:213pt;height:18pt" o:allowincell="f">
            <v:imagedata r:id="rId77" o:title=""/>
            <w10:anchorlock/>
          </v:shape>
        </w:pict>
      </w:r>
    </w:p>
    <w:p>
      <w:pPr>
        <w:bidi w:val="0"/>
        <w:spacing w:before="260" w:after="0"/>
        <w:ind w:left="84" w:right="-200" w:firstLine="0"/>
        <w:jc w:val="both"/>
        <w:outlineLvl w:val="9"/>
      </w:pPr>
      <w:r>
        <w:pict>
          <v:shape id="PathGroup" o:spid="_x0000_i1116" type="#_x0000_t75" style="width:175pt;height:14pt" o:allowincell="f">
            <v:imagedata r:id="rId78" o:title=""/>
            <w10:anchorlock/>
          </v:shape>
        </w:pict>
      </w:r>
    </w:p>
    <w:p>
      <w:pPr>
        <w:bidi w:val="0"/>
        <w:spacing w:before="640" w:after="0"/>
        <w:ind w:left="84" w:right="-200" w:firstLine="0"/>
        <w:jc w:val="both"/>
        <w:outlineLvl w:val="9"/>
      </w:pPr>
      <w:r>
        <w:pict>
          <v:shape id="PathGroup" o:spid="_x0000_i1117" type="#_x0000_t75" style="width:511pt;height:12pt" o:allowincell="f">
            <v:imagedata r:id="rId79" o:title=""/>
            <w10:anchorlock/>
          </v:shape>
        </w:pict>
      </w:r>
    </w:p>
    <w:p>
      <w:pPr>
        <w:bidi w:val="0"/>
        <w:spacing w:before="80" w:after="0"/>
        <w:ind w:left="84" w:right="-200" w:firstLine="0"/>
        <w:jc w:val="both"/>
        <w:outlineLvl w:val="9"/>
      </w:pPr>
      <w:r>
        <w:pict>
          <v:shape id="PathGroup" o:spid="_x0000_i1118" type="#_x0000_t75" style="width:505pt;height:13pt" o:allowincell="f">
            <v:imagedata r:id="rId80" o:title=""/>
            <w10:anchorlock/>
          </v:shape>
        </w:pict>
      </w:r>
    </w:p>
    <w:p>
      <w:pPr>
        <w:bidi w:val="0"/>
        <w:spacing w:before="80" w:after="0"/>
        <w:ind w:left="84" w:right="-200" w:firstLine="0"/>
        <w:jc w:val="both"/>
        <w:outlineLvl w:val="9"/>
      </w:pPr>
      <w:r>
        <w:pict>
          <v:shape id="PathGroup" o:spid="_x0000_i1119" type="#_x0000_t75" style="width:323pt;height:12pt" o:allowincell="f">
            <v:imagedata r:id="rId81" o:title=""/>
            <w10:anchorlock/>
          </v:shape>
        </w:pict>
      </w:r>
    </w:p>
    <w:p>
      <w:pPr>
        <w:bidi w:val="0"/>
        <w:spacing w:before="620" w:after="0"/>
        <w:ind w:left="84" w:right="-200" w:firstLine="0"/>
        <w:jc w:val="both"/>
        <w:outlineLvl w:val="9"/>
      </w:pPr>
      <w:r>
        <w:pict>
          <v:shape id="PathGroup" o:spid="_x0000_i1120" type="#_x0000_t75" style="width:501pt;height:13pt" o:allowincell="f">
            <v:imagedata r:id="rId82" o:title=""/>
            <w10:anchorlock/>
          </v:shape>
        </w:pict>
      </w:r>
    </w:p>
    <w:p>
      <w:pPr>
        <w:bidi w:val="0"/>
        <w:spacing w:before="80" w:after="0"/>
        <w:ind w:left="84" w:right="-200" w:firstLine="0"/>
        <w:jc w:val="both"/>
        <w:outlineLvl w:val="9"/>
      </w:pPr>
      <w:r>
        <w:pict>
          <v:shape id="PathGroup" o:spid="_x0000_i1121" type="#_x0000_t75" style="width:328pt;height:12pt" o:allowincell="f">
            <v:imagedata r:id="rId83" o:title=""/>
            <w10:anchorlock/>
          </v:shape>
        </w:pict>
      </w:r>
    </w:p>
    <w:p>
      <w:pPr>
        <w:bidi w:val="0"/>
        <w:spacing w:before="640" w:after="0"/>
        <w:ind w:left="84" w:right="-200" w:firstLine="0"/>
        <w:jc w:val="both"/>
        <w:outlineLvl w:val="9"/>
      </w:pPr>
      <w:r>
        <w:pict>
          <v:shape id="PathGroup" o:spid="_x0000_i1122" type="#_x0000_t75" style="width:485pt;height:12pt" o:allowincell="f">
            <v:imagedata r:id="rId84" o:title=""/>
            <w10:anchorlock/>
          </v:shape>
        </w:pict>
      </w:r>
    </w:p>
    <w:p>
      <w:pPr>
        <w:bidi w:val="0"/>
        <w:spacing w:before="73" w:after="0"/>
        <w:ind w:left="993" w:right="-200" w:firstLine="0"/>
        <w:jc w:val="both"/>
        <w:outlineLvl w:val="9"/>
        <w:rPr>
          <w:rFonts w:ascii="Times New Roman" w:eastAsia="Times New Roman" w:hAnsi="Times New Roman" w:cs="Times New Roman"/>
          <w:sz w:val="21"/>
          <w:szCs w:val="21"/>
        </w:rPr>
      </w:pPr>
      <w:bookmarkStart w:id="0" w:name="_page4_x43.00_y263.25"/>
      <w:bookmarkEnd w:id="0"/>
      <w:bookmarkStart w:id="1" w:name="_page4_x43.00_y372.00"/>
      <w:bookmarkEnd w:id="1"/>
      <w:bookmarkStart w:id="2" w:name="_page4_x43.00_y401.25"/>
      <w:bookmarkEnd w:id="2"/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C9AE75"/>
          <w:spacing w:val="0"/>
          <w:sz w:val="21"/>
          <w:szCs w:val="21"/>
          <w:u w:val="none"/>
          <w:rtl w:val="0"/>
        </w:rPr>
        <w:t>awb_mode = 'fluorescent'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805"/>
          <w:sz w:val="21"/>
          <w:szCs w:val="21"/>
          <w:u w:val="none"/>
          <w:rtl w:val="0"/>
        </w:rPr>
        <w:t xml:space="preserve"> </w:t>
      </w:r>
      <w:r>
        <w:pict>
          <v:shape id="PathGroup" o:spid="_x0000_i1123" type="#_x0000_t75" style="width:188pt;height:12pt" o:allowincell="f">
            <v:imagedata r:id="rId85" o:title=""/>
            <w10:anchorlock/>
          </v:shape>
        </w:pict>
      </w:r>
      <w:r>
        <w:pict>
          <v:shape id="PathGroup" o:spid="_x0000_s1124" type="#_x0000_t75" style="width:46pt;height:12pt;margin-top:4pt;margin-left:42pt;mso-position-horizontal-relative:page;position:absolute;z-index:-251629568" o:allowincell="f">
            <v:imagedata r:id="rId86" o:title=""/>
            <w10:anchorlock/>
          </v:shape>
        </w:pict>
      </w:r>
    </w:p>
    <w:p>
      <w:pPr>
        <w:bidi w:val="0"/>
        <w:spacing w:before="320" w:after="0"/>
        <w:ind w:left="84" w:right="-200" w:firstLine="0"/>
        <w:jc w:val="both"/>
        <w:outlineLvl w:val="9"/>
      </w:pPr>
      <w:r>
        <w:pict>
          <v:shape id="PathGroup" o:spid="_x0000_i1125" type="#_x0000_t75" style="width:184pt;height:14pt" o:allowincell="f">
            <v:imagedata r:id="rId87" o:title=""/>
            <w10:anchorlock/>
          </v:shape>
        </w:pict>
      </w:r>
    </w:p>
    <w:p>
      <w:pPr>
        <w:bidi w:val="0"/>
        <w:spacing w:before="640" w:after="0"/>
        <w:ind w:left="84" w:right="-200" w:firstLine="0"/>
        <w:jc w:val="both"/>
        <w:outlineLvl w:val="9"/>
      </w:pPr>
      <w:r>
        <w:pict>
          <v:shape id="PathGroup" o:spid="_x0000_i1126" type="#_x0000_t75" style="width:463pt;height:13pt" o:allowincell="f">
            <v:imagedata r:id="rId88" o:title=""/>
            <w10:anchorlock/>
          </v:shape>
        </w:pict>
      </w:r>
    </w:p>
    <w:p>
      <w:pPr>
        <w:bidi w:val="0"/>
        <w:spacing w:before="80" w:after="0"/>
        <w:ind w:left="84" w:right="-200" w:firstLine="0"/>
        <w:jc w:val="both"/>
        <w:outlineLvl w:val="9"/>
      </w:pPr>
      <w:r>
        <w:pict>
          <v:shape id="PathGroup" o:spid="_x0000_i1127" type="#_x0000_t75" style="width:52pt;height:12pt" o:allowincell="f">
            <v:imagedata r:id="rId89" o:title=""/>
            <w10:anchorlock/>
          </v:shape>
        </w:pict>
      </w:r>
    </w:p>
    <w:p>
      <w:pPr>
        <w:bidi w:val="0"/>
        <w:spacing w:before="300" w:after="0"/>
        <w:ind w:left="464" w:right="-200" w:firstLine="0"/>
        <w:jc w:val="both"/>
        <w:outlineLvl w:val="9"/>
      </w:pPr>
      <w:r>
        <w:pict>
          <v:shape id="PathGroup" o:spid="_x0000_i1128" type="#_x0000_t75" style="width:415pt;height:12pt" o:allowincell="f">
            <v:imagedata r:id="rId90" o:title=""/>
            <w10:anchorlock/>
          </v:shape>
        </w:pict>
      </w:r>
    </w:p>
    <w:p>
      <w:pPr>
        <w:bidi w:val="0"/>
        <w:spacing w:before="80" w:after="0"/>
        <w:ind w:left="444" w:right="-200" w:firstLine="0"/>
        <w:jc w:val="both"/>
        <w:outlineLvl w:val="9"/>
      </w:pPr>
      <w:r>
        <w:pict>
          <v:shape id="PathGroup" o:spid="_x0000_i1129" type="#_x0000_t75" style="width:245pt;height:13pt" o:allowincell="f">
            <v:imagedata r:id="rId91" o:title=""/>
            <w10:anchorlock/>
          </v:shape>
        </w:pict>
      </w:r>
    </w:p>
    <w:p>
      <w:pPr>
        <w:bidi w:val="0"/>
        <w:spacing w:before="80" w:after="0"/>
        <w:ind w:left="444" w:right="-200" w:firstLine="0"/>
        <w:jc w:val="both"/>
        <w:outlineLvl w:val="9"/>
      </w:pPr>
      <w:r>
        <w:pict>
          <v:shape id="PathGroup" o:spid="_x0000_i1130" type="#_x0000_t75" style="width:257pt;height:12pt" o:allowincell="f">
            <v:imagedata r:id="rId92" o:title=""/>
            <w10:anchorlock/>
          </v:shape>
        </w:pict>
      </w:r>
    </w:p>
    <w:p>
      <w:pPr>
        <w:bidi w:val="0"/>
        <w:spacing w:before="300" w:after="0"/>
        <w:ind w:left="84" w:right="-200" w:firstLine="0"/>
        <w:jc w:val="both"/>
        <w:outlineLvl w:val="9"/>
      </w:pPr>
      <w:r>
        <w:pict>
          <v:shape id="PathGroup" o:spid="_x0000_i1131" type="#_x0000_t75" style="width:506pt;height:12pt" o:allowincell="f">
            <v:imagedata r:id="rId93" o:title=""/>
            <w10:anchorlock/>
          </v:shape>
        </w:pict>
      </w:r>
    </w:p>
    <w:p>
      <w:pPr>
        <w:bidi w:val="0"/>
        <w:spacing w:before="80" w:after="0"/>
        <w:ind w:left="84" w:right="-200" w:firstLine="0"/>
        <w:jc w:val="both"/>
        <w:outlineLvl w:val="9"/>
      </w:pPr>
      <w:r>
        <w:pict>
          <v:shape id="PathGroup" o:spid="_x0000_i1132" type="#_x0000_t75" style="width:117pt;height:13pt" o:allowincell="f">
            <v:imagedata r:id="rId94" o:title=""/>
            <w10:anchorlock/>
          </v:shape>
        </w:pict>
      </w:r>
    </w:p>
    <w:p>
      <w:pPr>
        <w:bidi w:val="0"/>
        <w:spacing w:before="320" w:after="0"/>
        <w:ind w:left="84" w:right="-200" w:firstLine="0"/>
        <w:jc w:val="both"/>
        <w:outlineLvl w:val="9"/>
      </w:pPr>
      <w:r>
        <w:pict>
          <v:shape id="PathGroup" o:spid="_x0000_i1133" type="#_x0000_t75" style="width:492pt;height:13pt" o:allowincell="f">
            <v:imagedata r:id="rId95" o:title=""/>
            <w10:anchorlock/>
          </v:shape>
        </w:pict>
      </w:r>
    </w:p>
    <w:p>
      <w:pPr>
        <w:bidi w:val="0"/>
        <w:spacing w:before="80" w:after="0"/>
        <w:ind w:left="84" w:right="-200" w:firstLine="0"/>
        <w:jc w:val="both"/>
        <w:outlineLvl w:val="9"/>
      </w:pPr>
      <w:r>
        <w:pict>
          <v:shape id="PathGroup" o:spid="_x0000_i1134" type="#_x0000_t75" style="width:217pt;height:12pt" o:allowincell="f">
            <v:imagedata r:id="rId96" o:title=""/>
            <w10:anchorlock/>
          </v:shape>
        </w:pict>
      </w:r>
    </w:p>
    <w:p>
      <w:pPr>
        <w:bidi w:val="0"/>
        <w:spacing w:before="570" w:after="0" w:line="285" w:lineRule="atLeast"/>
        <w:ind w:left="464" w:right="4536" w:firstLine="0"/>
        <w:jc w:val="left"/>
        <w:outlineLvl w:val="9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cv2.createTrackbar(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718C00"/>
          <w:spacing w:val="0"/>
          <w:sz w:val="21"/>
          <w:szCs w:val="21"/>
          <w:u w:val="none"/>
          <w:rtl w:val="0"/>
        </w:rPr>
        <w:t>'Hue Low'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718C00"/>
          <w:spacing w:val="0"/>
          <w:sz w:val="21"/>
          <w:szCs w:val="21"/>
          <w:u w:val="none"/>
          <w:rtl w:val="0"/>
        </w:rPr>
        <w:t>'myTracker'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5871F"/>
          <w:spacing w:val="0"/>
          <w:sz w:val="21"/>
          <w:szCs w:val="21"/>
          <w:u w:val="none"/>
          <w:rtl w:val="0"/>
        </w:rPr>
        <w:t>10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5871F"/>
          <w:spacing w:val="0"/>
          <w:sz w:val="21"/>
          <w:szCs w:val="21"/>
          <w:u w:val="none"/>
          <w:rtl w:val="0"/>
        </w:rPr>
        <w:t>179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,onTrack1) cv2.createTrackbar(</w:t>
      </w:r>
      <w:r>
        <w:pict>
          <v:shape id="PathGroup" o:spid="_x0000_s1135" type="#_x0000_t75" style="width:512pt;height:81pt;margin-top:11pt;margin-left:42pt;mso-position-horizontal-relative:page;position:absolute;z-index:-251628544" o:allowincell="f">
            <v:imagedata r:id="rId97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718C00"/>
          <w:spacing w:val="0"/>
          <w:sz w:val="21"/>
          <w:szCs w:val="21"/>
          <w:u w:val="none"/>
          <w:rtl w:val="0"/>
        </w:rPr>
        <w:t>'Hue High'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718C00"/>
          <w:spacing w:val="0"/>
          <w:sz w:val="21"/>
          <w:szCs w:val="21"/>
          <w:u w:val="none"/>
          <w:rtl w:val="0"/>
        </w:rPr>
        <w:t>'myTracker'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5871F"/>
          <w:spacing w:val="0"/>
          <w:sz w:val="21"/>
          <w:szCs w:val="21"/>
          <w:u w:val="none"/>
          <w:rtl w:val="0"/>
        </w:rPr>
        <w:t>30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5871F"/>
          <w:spacing w:val="0"/>
          <w:sz w:val="21"/>
          <w:szCs w:val="21"/>
          <w:u w:val="none"/>
          <w:rtl w:val="0"/>
        </w:rPr>
        <w:t>179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,onTrack2) cv2.createTrackbar(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718C00"/>
          <w:spacing w:val="0"/>
          <w:sz w:val="21"/>
          <w:szCs w:val="21"/>
          <w:u w:val="none"/>
          <w:rtl w:val="0"/>
        </w:rPr>
        <w:t>'Sat Low'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718C00"/>
          <w:spacing w:val="0"/>
          <w:sz w:val="21"/>
          <w:szCs w:val="21"/>
          <w:u w:val="none"/>
          <w:rtl w:val="0"/>
        </w:rPr>
        <w:t>'myTracker'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5871F"/>
          <w:spacing w:val="0"/>
          <w:sz w:val="21"/>
          <w:szCs w:val="21"/>
          <w:u w:val="none"/>
          <w:rtl w:val="0"/>
        </w:rPr>
        <w:t>100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5871F"/>
          <w:spacing w:val="0"/>
          <w:sz w:val="21"/>
          <w:szCs w:val="21"/>
          <w:u w:val="none"/>
          <w:rtl w:val="0"/>
        </w:rPr>
        <w:t>255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D4D4C"/>
          <w:spacing w:val="0"/>
          <w:sz w:val="21"/>
          <w:szCs w:val="21"/>
          <w:u w:val="none"/>
          <w:rtl w:val="0"/>
        </w:rPr>
        <w:t>,onTrack3)</w:t>
      </w:r>
    </w:p>
    <w:p>
      <w:pPr>
        <w:bidi w:val="0"/>
        <w:spacing w:before="641" w:after="0"/>
        <w:ind w:left="84" w:right="-200" w:firstLine="0"/>
        <w:jc w:val="both"/>
        <w:outlineLvl w:val="9"/>
      </w:pPr>
      <w:r>
        <w:pict>
          <v:shape id="PathGroup" o:spid="_x0000_i1136" type="#_x0000_t75" style="width:501pt;height:13pt" o:allowincell="f">
            <v:imagedata r:id="rId98" o:title=""/>
            <w10:anchorlock/>
          </v:shape>
        </w:pict>
      </w:r>
    </w:p>
    <w:p>
      <w:pPr>
        <w:bidi w:val="0"/>
        <w:spacing w:before="80" w:after="0"/>
        <w:ind w:left="84" w:right="-200" w:firstLine="0"/>
        <w:jc w:val="both"/>
        <w:outlineLvl w:val="9"/>
      </w:pPr>
      <w:r>
        <w:pict>
          <v:shape id="PathGroup" o:spid="_x0000_i1137" type="#_x0000_t75" style="width:66pt;height:12pt" o:allowincell="f">
            <v:imagedata r:id="rId99" o:title=""/>
            <w10:anchorlock/>
          </v:shape>
        </w:pict>
      </w:r>
    </w:p>
    <w:p>
      <w:pPr>
        <w:bidi w:val="0"/>
        <w:spacing w:before="30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38" type="#_x0000_t75" style="width:276pt;height:12pt" o:allowincell="f">
            <v:imagedata r:id="rId100" o:title=""/>
            <w10:anchorlock/>
          </v:shape>
        </w:pict>
      </w:r>
      <w:r>
        <w:pict>
          <v:shape id="PathGroup" o:spid="_x0000_s1139" type="#_x0000_t75" style="width:6pt;height:7pt;margin-top:17pt;margin-left:60pt;mso-position-horizontal-relative:page;position:absolute;z-index:-251627520" o:allowincell="f">
            <v:imagedata r:id="rId21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40" type="#_x0000_t75" style="width:247pt;height:13pt" o:allowincell="f">
            <v:imagedata r:id="rId101" o:title=""/>
            <w10:anchorlock/>
          </v:shape>
        </w:pict>
      </w:r>
      <w:r>
        <w:pict>
          <v:shape id="PathGroup" o:spid="_x0000_s1141" type="#_x0000_t75" style="width:6pt;height:6pt;margin-top:7pt;margin-left:60pt;mso-position-horizontal-relative:page;position:absolute;z-index:-251626496" o:allowincell="f">
            <v:imagedata r:id="rId102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42" type="#_x0000_t75" style="width:192pt;height:12pt" o:allowincell="f">
            <v:imagedata r:id="rId103" o:title=""/>
            <w10:anchorlock/>
          </v:shape>
        </w:pict>
      </w:r>
      <w:r>
        <w:pict>
          <v:shape id="PathGroup" o:spid="_x0000_s1143" type="#_x0000_t75" style="width:6pt;height:7pt;margin-top:6pt;margin-left:60pt;mso-position-horizontal-relative:page;position:absolute;z-index:-251625472" o:allowincell="f">
            <v:imagedata r:id="rId21" o:title=""/>
            <w10:anchorlock/>
          </v:shape>
        </w:pict>
      </w:r>
    </w:p>
    <w:p>
      <w:pPr>
        <w:bidi w:val="0"/>
        <w:spacing w:before="320" w:after="0"/>
        <w:ind w:left="84" w:right="-200" w:firstLine="0"/>
        <w:jc w:val="both"/>
        <w:outlineLvl w:val="9"/>
      </w:pPr>
      <w:r>
        <w:pict>
          <v:shape id="PathGroup" o:spid="_x0000_i1144" type="#_x0000_t75" style="width:83pt;height:16pt" o:allowincell="f">
            <v:imagedata r:id="rId104" o:title=""/>
            <w10:anchorlock/>
          </v:shape>
        </w:pict>
      </w:r>
    </w:p>
    <w:p>
      <w:pPr>
        <w:bidi w:val="0"/>
        <w:spacing w:before="860" w:after="0"/>
        <w:ind w:left="84" w:right="-200" w:firstLine="0"/>
        <w:jc w:val="both"/>
        <w:outlineLvl w:val="9"/>
      </w:pPr>
      <w:r>
        <w:pict>
          <v:shape id="PathGroup" o:spid="_x0000_i1145" type="#_x0000_t75" style="width:131pt;height:14pt" o:allowincell="f">
            <v:imagedata r:id="rId105" o:title=""/>
            <w10:anchorlock/>
          </v:shape>
        </w:pict>
      </w:r>
    </w:p>
    <w:p>
      <w:pPr>
        <w:bidi w:val="0"/>
        <w:spacing w:before="30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46" type="#_x0000_t75" style="width:388pt;height:13pt" o:allowincell="f">
            <v:imagedata r:id="rId106" o:title=""/>
            <w10:anchorlock/>
          </v:shape>
        </w:pict>
      </w:r>
      <w:r>
        <w:pict>
          <v:shape id="PathGroup" o:spid="_x0000_s1147" type="#_x0000_t75" style="width:6pt;height:7pt;margin-top:18pt;margin-left:60pt;mso-position-horizontal-relative:page;position:absolute;z-index:-251624448" o:allowincell="f">
            <v:imagedata r:id="rId21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48" type="#_x0000_t75" style="width:349pt;height:13pt" o:allowincell="f">
            <v:imagedata r:id="rId107" o:title=""/>
            <w10:anchorlock/>
          </v:shape>
        </w:pict>
      </w:r>
      <w:r>
        <w:pict>
          <v:shape id="PathGroup" o:spid="_x0000_s1149" type="#_x0000_t75" style="width:6pt;height:7pt;margin-top:6pt;margin-left:60pt;mso-position-horizontal-relative:page;position:absolute;z-index:-251623424" o:allowincell="f">
            <v:imagedata r:id="rId48" o:title=""/>
            <w10:anchorlock/>
          </v:shape>
        </w:pict>
      </w:r>
    </w:p>
    <w:p>
      <w:pPr>
        <w:bidi w:val="0"/>
        <w:spacing w:before="6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50" type="#_x0000_t75" style="width:389pt;height:13pt" o:allowincell="f">
            <v:imagedata r:id="rId108" o:title=""/>
            <w10:anchorlock/>
          </v:shape>
        </w:pict>
      </w:r>
      <w:r>
        <w:pict>
          <v:shape id="PathGroup" o:spid="_x0000_s1151" type="#_x0000_t75" style="width:6pt;height:7pt;margin-top:6pt;margin-left:60pt;mso-position-horizontal-relative:page;position:absolute;z-index:-251622400" o:allowincell="f">
            <v:imagedata r:id="rId21" o:title=""/>
            <w10:anchorlock/>
          </v:shape>
        </w:pict>
      </w:r>
    </w:p>
    <w:p>
      <w:pPr>
        <w:bidi w:val="0"/>
        <w:spacing w:before="320" w:after="0"/>
        <w:ind w:left="84" w:right="-200" w:firstLine="0"/>
        <w:jc w:val="both"/>
        <w:outlineLvl w:val="9"/>
      </w:pPr>
      <w:r>
        <w:pict>
          <v:shape id="PathGroup" o:spid="_x0000_i1152" type="#_x0000_t75" style="width:127pt;height:14pt" o:allowincell="f">
            <v:imagedata r:id="rId109" o:title=""/>
            <w10:anchorlock/>
          </v:shape>
        </w:pict>
      </w:r>
    </w:p>
    <w:p>
      <w:pPr>
        <w:bidi w:val="0"/>
        <w:spacing w:before="2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53" type="#_x0000_t75" style="width:296pt;height:13pt" o:allowincell="f">
            <v:imagedata r:id="rId110" o:title=""/>
            <w10:anchorlock/>
          </v:shape>
        </w:pict>
      </w:r>
      <w:r>
        <w:pict>
          <v:shape id="PathGroup" o:spid="_x0000_s1154" type="#_x0000_t75" style="width:6pt;height:7pt;margin-top:17pt;margin-left:60pt;mso-position-horizontal-relative:page;position:absolute;z-index:-251621376" o:allowincell="f">
            <v:imagedata r:id="rId21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55" type="#_x0000_t75" style="width:394pt;height:13pt" o:allowincell="f">
            <v:imagedata r:id="rId111" o:title=""/>
            <w10:anchorlock/>
          </v:shape>
        </w:pict>
      </w:r>
      <w:r>
        <w:pict>
          <v:shape id="PathGroup" o:spid="_x0000_s1156" type="#_x0000_t75" style="width:6pt;height:7pt;margin-top:6pt;margin-left:60pt;mso-position-horizontal-relative:page;position:absolute;z-index:-251620352" o:allowincell="f">
            <v:imagedata r:id="rId48" o:title=""/>
            <w10:anchorlock/>
          </v:shape>
        </w:pict>
      </w:r>
    </w:p>
    <w:p>
      <w:pPr>
        <w:bidi w:val="0"/>
        <w:spacing w:before="320" w:after="0"/>
        <w:ind w:left="84" w:right="-200" w:firstLine="0"/>
        <w:jc w:val="both"/>
        <w:outlineLvl w:val="9"/>
      </w:pPr>
      <w:r>
        <w:pict>
          <v:shape id="PathGroup" o:spid="_x0000_i1157" type="#_x0000_t75" style="width:118pt;height:14pt" o:allowincell="f">
            <v:imagedata r:id="rId112" o:title=""/>
            <w10:anchorlock/>
          </v:shape>
        </w:pict>
      </w:r>
    </w:p>
    <w:p>
      <w:pPr>
        <w:bidi w:val="0"/>
        <w:spacing w:before="30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58" type="#_x0000_t75" style="width:277pt;height:12pt" o:allowincell="f">
            <v:imagedata r:id="rId113" o:title=""/>
            <w10:anchorlock/>
          </v:shape>
        </w:pict>
      </w:r>
      <w:r>
        <w:pict>
          <v:shape id="PathGroup" o:spid="_x0000_s1159" type="#_x0000_t75" style="width:6pt;height:7pt;margin-top:17pt;margin-left:60pt;mso-position-horizontal-relative:page;position:absolute;z-index:-251619328" o:allowincell="f">
            <v:imagedata r:id="rId64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60" type="#_x0000_t75" style="width:304pt;height:13pt" o:allowincell="f">
            <v:imagedata r:id="rId114" o:title=""/>
            <w10:anchorlock/>
          </v:shape>
        </w:pict>
      </w:r>
      <w:r>
        <w:pict>
          <v:shape id="PathGroup" o:spid="_x0000_s1161" type="#_x0000_t75" style="width:6pt;height:6pt;margin-top:7pt;margin-left:60pt;mso-position-horizontal-relative:page;position:absolute;z-index:-251618304" o:allowincell="f">
            <v:imagedata r:id="rId58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62" type="#_x0000_t75" style="width:381pt;height:12pt" o:allowincell="f">
            <v:imagedata r:id="rId115" o:title=""/>
            <w10:anchorlock/>
          </v:shape>
        </w:pict>
      </w:r>
      <w:r>
        <w:pict>
          <v:shape id="PathGroup" o:spid="_x0000_s1163" type="#_x0000_t75" style="width:6pt;height:7pt;margin-top:6pt;margin-left:60pt;mso-position-horizontal-relative:page;position:absolute;z-index:-251617280" o:allowincell="f">
            <v:imagedata r:id="rId116" o:title=""/>
            <w10:anchorlock/>
          </v:shape>
        </w:pict>
      </w:r>
    </w:p>
    <w:p>
      <w:pPr>
        <w:bidi w:val="0"/>
        <w:spacing w:before="340" w:after="0"/>
        <w:ind w:left="84" w:right="-200" w:firstLine="0"/>
        <w:jc w:val="both"/>
        <w:outlineLvl w:val="9"/>
      </w:pPr>
      <w:r>
        <w:pict>
          <v:shape id="PathGroup" o:spid="_x0000_i1164" type="#_x0000_t75" style="width:108pt;height:16pt" o:allowincell="f">
            <v:imagedata r:id="rId117" o:title=""/>
            <w10:anchorlock/>
          </v:shape>
        </w:pict>
      </w:r>
    </w:p>
    <w:p>
      <w:pPr>
        <w:bidi w:val="0"/>
        <w:spacing w:before="280" w:after="0"/>
        <w:ind w:left="84" w:right="-200" w:firstLine="0"/>
        <w:jc w:val="both"/>
        <w:outlineLvl w:val="9"/>
      </w:pPr>
      <w:r>
        <w:pict>
          <v:shape id="PathGroup" o:spid="_x0000_i1165" type="#_x0000_t75" style="width:103pt;height:14pt" o:allowincell="f">
            <v:imagedata r:id="rId118" o:title=""/>
            <w10:anchorlock/>
          </v:shape>
        </w:pict>
      </w:r>
    </w:p>
    <w:p>
      <w:pPr>
        <w:bidi w:val="0"/>
        <w:spacing w:before="960" w:after="0"/>
        <w:ind w:left="84" w:right="-200" w:firstLine="0"/>
        <w:jc w:val="both"/>
        <w:outlineLvl w:val="9"/>
      </w:pPr>
      <w:r>
        <w:pict>
          <v:shape id="PathGroup" o:spid="_x0000_i1166" type="#_x0000_t75" style="width:495pt;height:12pt" o:allowincell="f">
            <v:imagedata r:id="rId119" o:title=""/>
            <w10:anchorlock/>
          </v:shape>
        </w:pict>
      </w:r>
    </w:p>
    <w:p>
      <w:pPr>
        <w:bidi w:val="0"/>
        <w:spacing w:before="80" w:after="0"/>
        <w:ind w:left="84" w:right="-200" w:firstLine="0"/>
        <w:jc w:val="both"/>
        <w:outlineLvl w:val="9"/>
      </w:pPr>
      <w:r>
        <w:pict>
          <v:shape id="PathGroup" o:spid="_x0000_i1167" type="#_x0000_t75" style="width:213pt;height:13pt" o:allowincell="f">
            <v:imagedata r:id="rId120" o:title=""/>
            <w10:anchorlock/>
          </v:shape>
        </w:pict>
      </w:r>
    </w:p>
    <w:p>
      <w:pPr>
        <w:bidi w:val="0"/>
        <w:spacing w:before="320" w:after="0"/>
        <w:ind w:left="84" w:right="-200" w:firstLine="0"/>
        <w:jc w:val="both"/>
        <w:outlineLvl w:val="9"/>
      </w:pPr>
      <w:r>
        <w:pict>
          <v:shape id="PathGroup" o:spid="_x0000_i1168" type="#_x0000_t75" style="width:107pt;height:14pt" o:allowincell="f">
            <v:imagedata r:id="rId121" o:title=""/>
            <w10:anchorlock/>
          </v:shape>
        </w:pict>
      </w:r>
    </w:p>
    <w:p>
      <w:pPr>
        <w:bidi w:val="0"/>
        <w:spacing w:before="0" w:after="0"/>
        <w:ind w:left="84" w:right="-200" w:firstLine="0"/>
        <w:jc w:val="both"/>
        <w:outlineLvl w:val="9"/>
      </w:pPr>
      <w:r>
        <w:pict>
          <v:shape id="PathGroup" o:spid="_x0000_i1169" type="#_x0000_t75" style="width:55pt;height:11pt" o:allowincell="f">
            <v:imagedata r:id="rId122" o:title=""/>
            <w10:anchorlock/>
          </v:shape>
        </w:pict>
      </w:r>
    </w:p>
    <w:p>
      <w:pPr>
        <w:bidi w:val="0"/>
        <w:spacing w:before="340" w:after="0"/>
        <w:ind w:left="84" w:right="-200" w:firstLine="0"/>
        <w:jc w:val="both"/>
        <w:outlineLvl w:val="9"/>
      </w:pPr>
      <w:r>
        <w:pict>
          <v:shape id="PathGroup" o:spid="_x0000_i1170" type="#_x0000_t75" style="width:148pt;height:14pt" o:allowincell="f">
            <v:imagedata r:id="rId123" o:title=""/>
            <w10:anchorlock/>
          </v:shape>
        </w:pict>
      </w:r>
    </w:p>
    <w:p>
      <w:pPr>
        <w:bidi w:val="0"/>
        <w:spacing w:before="1200" w:after="0"/>
        <w:ind w:left="8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pict>
          <v:shape id="PathGroup" o:spid="_x0000_i1171" type="#_x0000_t75" style="width:190pt;height:14pt" o:allowincell="f">
            <v:imagedata r:id="rId124" o:title=""/>
            <w10:anchorlock/>
          </v:shape>
        </w:pict>
      </w: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56"/>
          <w:sz w:val="2"/>
          <w:szCs w:val="2"/>
          <w:u w:val="none"/>
          <w:rtl w:val="0"/>
        </w:rPr>
        <w:t xml:space="preserve"> </w:t>
      </w:r>
      <w:r>
        <w:pict>
          <v:shape id="PathGroup" o:spid="_x0000_i1172" type="#_x0000_t75" style="width:73pt;height:14pt" o:allowincell="f">
            <v:imagedata r:id="rId125" o:title=""/>
            <w10:anchorlock/>
          </v:shape>
        </w:pict>
      </w:r>
    </w:p>
    <w:p>
      <w:pPr>
        <w:bidi w:val="0"/>
        <w:spacing w:before="340" w:after="0"/>
        <w:ind w:left="84" w:right="-200" w:firstLine="0"/>
        <w:jc w:val="both"/>
        <w:outlineLvl w:val="9"/>
      </w:pPr>
      <w:r>
        <w:pict>
          <v:shape id="PathGroup" o:spid="_x0000_i1173" type="#_x0000_t75" style="width:208pt;height:14pt" o:allowincell="f">
            <v:imagedata r:id="rId126" o:title=""/>
            <w10:anchorlock/>
          </v:shape>
        </w:pict>
      </w:r>
    </w:p>
    <w:p>
      <w:pPr>
        <w:bidi w:val="0"/>
        <w:spacing w:before="1200" w:after="0"/>
        <w:ind w:left="84" w:right="-200" w:firstLine="0"/>
        <w:jc w:val="both"/>
        <w:outlineLvl w:val="9"/>
      </w:pPr>
      <w:r>
        <w:pict>
          <v:shape id="PathGroup" o:spid="_x0000_i1174" type="#_x0000_t75" style="width:199pt;height:13pt" o:allowincell="f">
            <v:imagedata r:id="rId127" o:title=""/>
            <w10:anchorlock/>
          </v:shape>
        </w:pict>
      </w:r>
    </w:p>
    <w:p>
      <w:pPr>
        <w:bidi w:val="0"/>
        <w:spacing w:before="1220" w:after="0"/>
        <w:ind w:left="84" w:right="-200" w:firstLine="0"/>
        <w:jc w:val="both"/>
        <w:outlineLvl w:val="9"/>
      </w:pPr>
      <w:r>
        <w:pict>
          <v:shape id="PathGroup" o:spid="_x0000_i1175" type="#_x0000_t75" style="width:173pt;height:14pt" o:allowincell="f">
            <v:imagedata r:id="rId128" o:title=""/>
            <w10:anchorlock/>
          </v:shape>
        </w:pict>
      </w:r>
    </w:p>
    <w:p>
      <w:pPr>
        <w:bidi w:val="0"/>
        <w:spacing w:before="1200" w:after="0"/>
        <w:ind w:left="84" w:right="-200" w:firstLine="0"/>
        <w:jc w:val="both"/>
        <w:outlineLvl w:val="9"/>
      </w:pPr>
      <w:r>
        <w:pict>
          <v:shape id="PathGroup" o:spid="_x0000_i1176" type="#_x0000_t75" style="width:254pt;height:14pt" o:allowincell="f">
            <v:imagedata r:id="rId129" o:title=""/>
            <w10:anchorlock/>
          </v:shape>
        </w:pict>
      </w:r>
    </w:p>
    <w:p>
      <w:pPr>
        <w:bidi w:val="0"/>
        <w:spacing w:before="620" w:after="0"/>
        <w:ind w:left="84" w:right="-200" w:firstLine="0"/>
        <w:jc w:val="both"/>
        <w:outlineLvl w:val="9"/>
      </w:pPr>
      <w:r>
        <w:pict>
          <v:shape id="PathGroup" o:spid="_x0000_i1177" type="#_x0000_t75" style="width:159pt;height:11pt" o:allowincell="f">
            <v:imagedata r:id="rId130" o:title=""/>
            <w10:anchorlock/>
          </v:shape>
        </w:pict>
      </w:r>
    </w:p>
    <w:p>
      <w:pPr>
        <w:bidi w:val="0"/>
        <w:spacing w:before="360" w:after="0"/>
        <w:ind w:left="84" w:right="-200" w:firstLine="0"/>
        <w:jc w:val="both"/>
        <w:outlineLvl w:val="9"/>
      </w:pPr>
      <w:r>
        <w:pict>
          <v:shape id="PathGroup" o:spid="_x0000_i1178" type="#_x0000_t75" style="width:258pt;height:14pt" o:allowincell="f">
            <v:imagedata r:id="rId131" o:title=""/>
            <w10:anchorlock/>
          </v:shape>
        </w:pict>
      </w:r>
    </w:p>
    <w:p>
      <w:pPr>
        <w:bidi w:val="0"/>
        <w:spacing w:before="1200" w:after="0"/>
        <w:ind w:left="84" w:right="-200" w:firstLine="0"/>
        <w:jc w:val="both"/>
        <w:outlineLvl w:val="9"/>
      </w:pPr>
      <w:r>
        <w:pict>
          <v:shape id="PathGroup" o:spid="_x0000_i1179" type="#_x0000_t75" style="width:141pt;height:12pt" o:allowincell="f">
            <v:imagedata r:id="rId132" o:title=""/>
            <w10:anchorlock/>
          </v:shape>
        </w:pict>
      </w:r>
    </w:p>
    <w:p>
      <w:pPr>
        <w:bidi w:val="0"/>
        <w:spacing w:before="90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80" type="#_x0000_t75" style="width:217pt;height:12pt" o:allowincell="f">
            <v:imagedata r:id="rId133" o:title=""/>
            <w10:anchorlock/>
          </v:shape>
        </w:pict>
      </w:r>
      <w:r>
        <w:pict>
          <v:shape id="PathGroup" o:spid="_x0000_s1181" type="#_x0000_t75" style="width:6pt;height:6pt;margin-top:47pt;margin-left:60pt;mso-position-horizontal-relative:page;position:absolute;z-index:-251616256" o:allowincell="f">
            <v:imagedata r:id="rId58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82" type="#_x0000_t75" style="width:281pt;height:12pt" o:allowincell="f">
            <v:imagedata r:id="rId134" o:title=""/>
            <w10:anchorlock/>
          </v:shape>
        </w:pict>
      </w:r>
      <w:r>
        <w:pict>
          <v:shape id="PathGroup" o:spid="_x0000_s1183" type="#_x0000_t75" style="width:6pt;height:7pt;margin-top:6pt;margin-left:60pt;mso-position-horizontal-relative:page;position:absolute;z-index:-251615232" o:allowincell="f">
            <v:imagedata r:id="rId64" o:title=""/>
            <w10:anchorlock/>
          </v:shape>
        </w:pict>
      </w:r>
    </w:p>
    <w:p>
      <w:pPr>
        <w:bidi w:val="0"/>
        <w:spacing w:before="10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84" type="#_x0000_t75" style="width:189pt;height:12pt" o:allowincell="f">
            <v:imagedata r:id="rId135" o:title=""/>
            <w10:anchorlock/>
          </v:shape>
        </w:pict>
      </w:r>
      <w:r>
        <w:pict>
          <v:shape id="PathGroup" o:spid="_x0000_s1185" type="#_x0000_t75" style="width:6pt;height:6pt;margin-top:7pt;margin-left:60pt;mso-position-horizontal-relative:page;position:absolute;z-index:-251614208" o:allowincell="f">
            <v:imagedata r:id="rId58" o:title=""/>
            <w10:anchorlock/>
          </v:shape>
        </w:pict>
      </w:r>
    </w:p>
    <w:p>
      <w:pPr>
        <w:bidi w:val="0"/>
        <w:spacing w:before="80" w:after="0"/>
        <w:ind w:left="564" w:right="-200" w:firstLine="0"/>
        <w:jc w:val="both"/>
        <w:outlineLvl w:val="9"/>
        <w:rPr>
          <w:rFonts w:ascii="Fanwood" w:eastAsia="Fanwood" w:hAnsi="Fanwood" w:cs="Fanwood"/>
          <w:sz w:val="2"/>
          <w:szCs w:val="2"/>
        </w:rPr>
      </w:pPr>
      <w:r>
        <w:rPr>
          <w:rFonts w:ascii="Fanwood" w:eastAsia="Fanwood" w:hAnsi="Fanwood" w:cs="Fanwood"/>
          <w:b w:val="0"/>
          <w:bCs w:val="0"/>
          <w:i w:val="0"/>
          <w:iCs w:val="0"/>
          <w:strike w:val="0"/>
          <w:color w:val="auto"/>
          <w:spacing w:val="116"/>
          <w:sz w:val="2"/>
          <w:szCs w:val="2"/>
          <w:u w:val="none"/>
          <w:rtl w:val="0"/>
        </w:rPr>
        <w:t xml:space="preserve"> </w:t>
      </w:r>
      <w:r>
        <w:pict>
          <v:shape id="PathGroup" o:spid="_x0000_i1186" type="#_x0000_t75" style="width:344pt;height:12pt" o:allowincell="f">
            <v:imagedata r:id="rId136" o:title=""/>
            <w10:anchorlock/>
          </v:shape>
        </w:pict>
      </w:r>
      <w:r>
        <w:pict>
          <v:shape id="PathGroup" o:spid="_x0000_s1187" type="#_x0000_t75" style="width:6pt;height:7pt;margin-top:6pt;margin-left:60pt;mso-position-horizontal-relative:page;position:absolute;z-index:-251613184" o:allowincell="f">
            <v:imagedata r:id="rId64" o:title=""/>
            <w10:anchorlock/>
          </v:shape>
        </w:pict>
      </w:r>
    </w:p>
    <w:sectPr>
      <w:headerReference w:type="default" r:id="rId137"/>
      <w:footerReference w:type="default" r:id="rId138"/>
      <w:pgSz w:w="11899" w:h="16838"/>
      <w:pgMar w:top="900" w:right="755" w:bottom="620" w:left="756" w:header="280" w:footer="280"/>
      <w:cols w:space="708"/>
      <w:titlePg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 w:line="199" w:lineRule="exact"/>
      <w:ind w:left="5034" w:right="-200" w:firstLine="0"/>
      <w:jc w:val="both"/>
      <w:rPr>
        <w:rFonts w:ascii="Times New Roman" w:eastAsia="Times New Roman" w:hAnsi="Times New Roman" w:cs="Times New Roman"/>
        <w:sz w:val="18"/>
        <w:szCs w:val="18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fldChar w:fldCharType="begin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instrText xml:space="preserve"> PAGE </w:instrTex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fldChar w:fldCharType="separate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t>7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fldChar w:fldCharType="end"/>
    </w:r>
    <w:bookmarkStart w:id="3" w:name="_page0_x43.00_y465.75"/>
    <w:bookmarkEnd w:id="3"/>
    <w:bookmarkStart w:id="4" w:name="_page0_x43.00_y55.50"/>
    <w:bookmarkEnd w:id="4"/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t xml:space="preserve"> /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fldChar w:fldCharType="begin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instrText>NUMPAGES</w:instrTex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fldChar w:fldCharType="separate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t>7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fldChar w:fldCharType="end"/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 w:line="199" w:lineRule="exact"/>
      <w:ind w:left="0" w:right="-200" w:firstLine="0"/>
      <w:jc w:val="both"/>
      <w:rPr>
        <w:rFonts w:ascii="Times New Roman" w:eastAsia="Times New Roman" w:hAnsi="Times New Roman" w:cs="Times New Roman"/>
        <w:sz w:val="18"/>
        <w:szCs w:val="18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t>POC.md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8879"/>
        <w:sz w:val="18"/>
        <w:szCs w:val="18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pacing w:val="0"/>
        <w:sz w:val="18"/>
        <w:szCs w:val="18"/>
        <w:u w:val="none"/>
        <w:rtl w:val="0"/>
      </w:rPr>
      <w:t>2025-05-08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athGroup" o:spid="_x0000_s2049" type="#_x0000_t75" style="width:512pt;height:3pt;margin-top:71.02pt;margin-left:42pt;mso-position-horizontal-relative:page;position:absolute;z-index:-251658240" o:allowincell="f">
          <v:imagedata r:id="rId1" o:title=""/>
          <w10:anchorlock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#"/>
      <w:lvlJc w:val="left"/>
      <w:pPr>
        <w:tabs>
          <w:tab w:val="num" w:pos="622"/>
        </w:tabs>
        <w:ind w:left="622" w:hanging="15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#"/>
      <w:lvlJc w:val="left"/>
      <w:pPr>
        <w:tabs>
          <w:tab w:val="num" w:pos="622"/>
        </w:tabs>
        <w:ind w:left="622" w:hanging="15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>
      <w:start w:val="1"/>
      <w:numFmt w:val="bullet"/>
      <w:lvlText w:val="#"/>
      <w:lvlJc w:val="left"/>
      <w:pPr>
        <w:tabs>
          <w:tab w:val="num" w:pos="622"/>
        </w:tabs>
        <w:ind w:left="464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00" Type="http://schemas.openxmlformats.org/officeDocument/2006/relationships/image" Target="media/image97.png" /><Relationship Id="rId101" Type="http://schemas.openxmlformats.org/officeDocument/2006/relationships/image" Target="media/image98.png" /><Relationship Id="rId102" Type="http://schemas.openxmlformats.org/officeDocument/2006/relationships/image" Target="media/image99.png" /><Relationship Id="rId103" Type="http://schemas.openxmlformats.org/officeDocument/2006/relationships/image" Target="media/image100.png" /><Relationship Id="rId104" Type="http://schemas.openxmlformats.org/officeDocument/2006/relationships/image" Target="media/image101.png" /><Relationship Id="rId105" Type="http://schemas.openxmlformats.org/officeDocument/2006/relationships/image" Target="media/image102.png" /><Relationship Id="rId106" Type="http://schemas.openxmlformats.org/officeDocument/2006/relationships/image" Target="media/image103.png" /><Relationship Id="rId107" Type="http://schemas.openxmlformats.org/officeDocument/2006/relationships/image" Target="media/image104.png" /><Relationship Id="rId108" Type="http://schemas.openxmlformats.org/officeDocument/2006/relationships/image" Target="media/image105.png" /><Relationship Id="rId109" Type="http://schemas.openxmlformats.org/officeDocument/2006/relationships/image" Target="media/image106.png" /><Relationship Id="rId11" Type="http://schemas.openxmlformats.org/officeDocument/2006/relationships/image" Target="media/image8.jpeg" /><Relationship Id="rId110" Type="http://schemas.openxmlformats.org/officeDocument/2006/relationships/image" Target="media/image107.png" /><Relationship Id="rId111" Type="http://schemas.openxmlformats.org/officeDocument/2006/relationships/image" Target="media/image108.png" /><Relationship Id="rId112" Type="http://schemas.openxmlformats.org/officeDocument/2006/relationships/image" Target="media/image109.png" /><Relationship Id="rId113" Type="http://schemas.openxmlformats.org/officeDocument/2006/relationships/image" Target="media/image110.png" /><Relationship Id="rId114" Type="http://schemas.openxmlformats.org/officeDocument/2006/relationships/image" Target="media/image111.png" /><Relationship Id="rId115" Type="http://schemas.openxmlformats.org/officeDocument/2006/relationships/image" Target="media/image112.png" /><Relationship Id="rId116" Type="http://schemas.openxmlformats.org/officeDocument/2006/relationships/image" Target="media/image113.png" /><Relationship Id="rId117" Type="http://schemas.openxmlformats.org/officeDocument/2006/relationships/image" Target="media/image114.png" /><Relationship Id="rId118" Type="http://schemas.openxmlformats.org/officeDocument/2006/relationships/image" Target="media/image115.png" /><Relationship Id="rId119" Type="http://schemas.openxmlformats.org/officeDocument/2006/relationships/image" Target="media/image116.png" /><Relationship Id="rId12" Type="http://schemas.openxmlformats.org/officeDocument/2006/relationships/image" Target="media/image9.png" /><Relationship Id="rId120" Type="http://schemas.openxmlformats.org/officeDocument/2006/relationships/image" Target="media/image117.png" /><Relationship Id="rId121" Type="http://schemas.openxmlformats.org/officeDocument/2006/relationships/image" Target="media/image118.png" /><Relationship Id="rId122" Type="http://schemas.openxmlformats.org/officeDocument/2006/relationships/image" Target="media/image119.png" /><Relationship Id="rId123" Type="http://schemas.openxmlformats.org/officeDocument/2006/relationships/image" Target="media/image120.png" /><Relationship Id="rId124" Type="http://schemas.openxmlformats.org/officeDocument/2006/relationships/image" Target="media/image121.png" /><Relationship Id="rId125" Type="http://schemas.openxmlformats.org/officeDocument/2006/relationships/image" Target="media/image122.png" /><Relationship Id="rId126" Type="http://schemas.openxmlformats.org/officeDocument/2006/relationships/image" Target="media/image123.png" /><Relationship Id="rId127" Type="http://schemas.openxmlformats.org/officeDocument/2006/relationships/image" Target="media/image124.png" /><Relationship Id="rId128" Type="http://schemas.openxmlformats.org/officeDocument/2006/relationships/image" Target="media/image125.png" /><Relationship Id="rId129" Type="http://schemas.openxmlformats.org/officeDocument/2006/relationships/image" Target="media/image126.png" /><Relationship Id="rId13" Type="http://schemas.openxmlformats.org/officeDocument/2006/relationships/image" Target="media/image10.png" /><Relationship Id="rId130" Type="http://schemas.openxmlformats.org/officeDocument/2006/relationships/image" Target="media/image127.png" /><Relationship Id="rId131" Type="http://schemas.openxmlformats.org/officeDocument/2006/relationships/image" Target="media/image128.png" /><Relationship Id="rId132" Type="http://schemas.openxmlformats.org/officeDocument/2006/relationships/image" Target="media/image129.png" /><Relationship Id="rId133" Type="http://schemas.openxmlformats.org/officeDocument/2006/relationships/image" Target="media/image130.png" /><Relationship Id="rId134" Type="http://schemas.openxmlformats.org/officeDocument/2006/relationships/image" Target="media/image131.png" /><Relationship Id="rId135" Type="http://schemas.openxmlformats.org/officeDocument/2006/relationships/image" Target="media/image132.png" /><Relationship Id="rId136" Type="http://schemas.openxmlformats.org/officeDocument/2006/relationships/image" Target="media/image133.png" /><Relationship Id="rId137" Type="http://schemas.openxmlformats.org/officeDocument/2006/relationships/header" Target="header1.xml" /><Relationship Id="rId138" Type="http://schemas.openxmlformats.org/officeDocument/2006/relationships/footer" Target="footer1.xml" /><Relationship Id="rId139" Type="http://schemas.openxmlformats.org/officeDocument/2006/relationships/theme" Target="theme/theme1.xml" /><Relationship Id="rId14" Type="http://schemas.openxmlformats.org/officeDocument/2006/relationships/image" Target="media/image11.png" /><Relationship Id="rId140" Type="http://schemas.openxmlformats.org/officeDocument/2006/relationships/numbering" Target="numbering.xml" /><Relationship Id="rId141" Type="http://schemas.openxmlformats.org/officeDocument/2006/relationships/styles" Target="styles.xml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" Type="http://schemas.openxmlformats.org/officeDocument/2006/relationships/fontTable" Target="fontTable.xml" /><Relationship Id="rId30" Type="http://schemas.openxmlformats.org/officeDocument/2006/relationships/image" Target="media/image27.png" /><Relationship Id="rId31" Type="http://schemas.openxmlformats.org/officeDocument/2006/relationships/image" Target="media/image28.png" /><Relationship Id="rId32" Type="http://schemas.openxmlformats.org/officeDocument/2006/relationships/image" Target="media/image29.png" /><Relationship Id="rId33" Type="http://schemas.openxmlformats.org/officeDocument/2006/relationships/image" Target="media/image30.png" /><Relationship Id="rId34" Type="http://schemas.openxmlformats.org/officeDocument/2006/relationships/image" Target="media/image31.png" /><Relationship Id="rId35" Type="http://schemas.openxmlformats.org/officeDocument/2006/relationships/image" Target="media/image32.png" /><Relationship Id="rId36" Type="http://schemas.openxmlformats.org/officeDocument/2006/relationships/image" Target="media/image33.png" /><Relationship Id="rId37" Type="http://schemas.openxmlformats.org/officeDocument/2006/relationships/image" Target="media/image34.png" /><Relationship Id="rId38" Type="http://schemas.openxmlformats.org/officeDocument/2006/relationships/image" Target="media/image35.png" /><Relationship Id="rId39" Type="http://schemas.openxmlformats.org/officeDocument/2006/relationships/image" Target="media/image36.png" /><Relationship Id="rId4" Type="http://schemas.openxmlformats.org/officeDocument/2006/relationships/image" Target="media/image1.png" /><Relationship Id="rId40" Type="http://schemas.openxmlformats.org/officeDocument/2006/relationships/image" Target="media/image37.png" /><Relationship Id="rId41" Type="http://schemas.openxmlformats.org/officeDocument/2006/relationships/image" Target="media/image38.png" /><Relationship Id="rId42" Type="http://schemas.openxmlformats.org/officeDocument/2006/relationships/image" Target="media/image39.png" /><Relationship Id="rId43" Type="http://schemas.openxmlformats.org/officeDocument/2006/relationships/image" Target="media/image40.png" /><Relationship Id="rId44" Type="http://schemas.openxmlformats.org/officeDocument/2006/relationships/image" Target="media/image41.png" /><Relationship Id="rId45" Type="http://schemas.openxmlformats.org/officeDocument/2006/relationships/image" Target="media/image42.png" /><Relationship Id="rId46" Type="http://schemas.openxmlformats.org/officeDocument/2006/relationships/image" Target="media/image43.png" /><Relationship Id="rId47" Type="http://schemas.openxmlformats.org/officeDocument/2006/relationships/image" Target="media/image44.png" /><Relationship Id="rId48" Type="http://schemas.openxmlformats.org/officeDocument/2006/relationships/image" Target="media/image45.png" /><Relationship Id="rId49" Type="http://schemas.openxmlformats.org/officeDocument/2006/relationships/image" Target="media/image46.png" /><Relationship Id="rId5" Type="http://schemas.openxmlformats.org/officeDocument/2006/relationships/image" Target="media/image2.png" /><Relationship Id="rId50" Type="http://schemas.openxmlformats.org/officeDocument/2006/relationships/image" Target="media/image47.png" /><Relationship Id="rId51" Type="http://schemas.openxmlformats.org/officeDocument/2006/relationships/image" Target="media/image48.png" /><Relationship Id="rId52" Type="http://schemas.openxmlformats.org/officeDocument/2006/relationships/image" Target="media/image49.png" /><Relationship Id="rId53" Type="http://schemas.openxmlformats.org/officeDocument/2006/relationships/image" Target="media/image50.png" /><Relationship Id="rId54" Type="http://schemas.openxmlformats.org/officeDocument/2006/relationships/image" Target="media/image51.png" /><Relationship Id="rId55" Type="http://schemas.openxmlformats.org/officeDocument/2006/relationships/image" Target="media/image52.png" /><Relationship Id="rId56" Type="http://schemas.openxmlformats.org/officeDocument/2006/relationships/image" Target="media/image53.png" /><Relationship Id="rId57" Type="http://schemas.openxmlformats.org/officeDocument/2006/relationships/image" Target="media/image54.png" /><Relationship Id="rId58" Type="http://schemas.openxmlformats.org/officeDocument/2006/relationships/image" Target="media/image55.png" /><Relationship Id="rId59" Type="http://schemas.openxmlformats.org/officeDocument/2006/relationships/image" Target="media/image56.png" /><Relationship Id="rId6" Type="http://schemas.openxmlformats.org/officeDocument/2006/relationships/image" Target="media/image3.png" /><Relationship Id="rId60" Type="http://schemas.openxmlformats.org/officeDocument/2006/relationships/image" Target="media/image57.png" /><Relationship Id="rId61" Type="http://schemas.openxmlformats.org/officeDocument/2006/relationships/image" Target="media/image58.png" /><Relationship Id="rId62" Type="http://schemas.openxmlformats.org/officeDocument/2006/relationships/image" Target="media/image59.png" /><Relationship Id="rId63" Type="http://schemas.openxmlformats.org/officeDocument/2006/relationships/image" Target="media/image60.png" /><Relationship Id="rId64" Type="http://schemas.openxmlformats.org/officeDocument/2006/relationships/image" Target="media/image61.png" /><Relationship Id="rId65" Type="http://schemas.openxmlformats.org/officeDocument/2006/relationships/image" Target="media/image62.png" /><Relationship Id="rId66" Type="http://schemas.openxmlformats.org/officeDocument/2006/relationships/image" Target="media/image63.png" /><Relationship Id="rId67" Type="http://schemas.openxmlformats.org/officeDocument/2006/relationships/image" Target="media/image64.png" /><Relationship Id="rId68" Type="http://schemas.openxmlformats.org/officeDocument/2006/relationships/image" Target="media/image65.png" /><Relationship Id="rId69" Type="http://schemas.openxmlformats.org/officeDocument/2006/relationships/image" Target="media/image66.png" /><Relationship Id="rId7" Type="http://schemas.openxmlformats.org/officeDocument/2006/relationships/image" Target="media/image4.png" /><Relationship Id="rId70" Type="http://schemas.openxmlformats.org/officeDocument/2006/relationships/image" Target="media/image67.png" /><Relationship Id="rId71" Type="http://schemas.openxmlformats.org/officeDocument/2006/relationships/image" Target="media/image68.png" /><Relationship Id="rId72" Type="http://schemas.openxmlformats.org/officeDocument/2006/relationships/image" Target="media/image69.png" /><Relationship Id="rId73" Type="http://schemas.openxmlformats.org/officeDocument/2006/relationships/image" Target="media/image70.png" /><Relationship Id="rId74" Type="http://schemas.openxmlformats.org/officeDocument/2006/relationships/image" Target="media/image71.png" /><Relationship Id="rId75" Type="http://schemas.openxmlformats.org/officeDocument/2006/relationships/image" Target="media/image72.png" /><Relationship Id="rId76" Type="http://schemas.openxmlformats.org/officeDocument/2006/relationships/image" Target="media/image73.png" /><Relationship Id="rId77" Type="http://schemas.openxmlformats.org/officeDocument/2006/relationships/image" Target="media/image74.png" /><Relationship Id="rId78" Type="http://schemas.openxmlformats.org/officeDocument/2006/relationships/image" Target="media/image75.png" /><Relationship Id="rId79" Type="http://schemas.openxmlformats.org/officeDocument/2006/relationships/image" Target="media/image76.png" /><Relationship Id="rId8" Type="http://schemas.openxmlformats.org/officeDocument/2006/relationships/image" Target="media/image5.png" /><Relationship Id="rId80" Type="http://schemas.openxmlformats.org/officeDocument/2006/relationships/image" Target="media/image77.png" /><Relationship Id="rId81" Type="http://schemas.openxmlformats.org/officeDocument/2006/relationships/image" Target="media/image78.png" /><Relationship Id="rId82" Type="http://schemas.openxmlformats.org/officeDocument/2006/relationships/image" Target="media/image79.png" /><Relationship Id="rId83" Type="http://schemas.openxmlformats.org/officeDocument/2006/relationships/image" Target="media/image80.png" /><Relationship Id="rId84" Type="http://schemas.openxmlformats.org/officeDocument/2006/relationships/image" Target="media/image81.png" /><Relationship Id="rId85" Type="http://schemas.openxmlformats.org/officeDocument/2006/relationships/image" Target="media/image82.png" /><Relationship Id="rId86" Type="http://schemas.openxmlformats.org/officeDocument/2006/relationships/image" Target="media/image83.png" /><Relationship Id="rId87" Type="http://schemas.openxmlformats.org/officeDocument/2006/relationships/image" Target="media/image84.png" /><Relationship Id="rId88" Type="http://schemas.openxmlformats.org/officeDocument/2006/relationships/image" Target="media/image85.png" /><Relationship Id="rId89" Type="http://schemas.openxmlformats.org/officeDocument/2006/relationships/image" Target="media/image86.png" /><Relationship Id="rId9" Type="http://schemas.openxmlformats.org/officeDocument/2006/relationships/image" Target="media/image6.png" /><Relationship Id="rId90" Type="http://schemas.openxmlformats.org/officeDocument/2006/relationships/image" Target="media/image87.png" /><Relationship Id="rId91" Type="http://schemas.openxmlformats.org/officeDocument/2006/relationships/image" Target="media/image88.png" /><Relationship Id="rId92" Type="http://schemas.openxmlformats.org/officeDocument/2006/relationships/image" Target="media/image89.png" /><Relationship Id="rId93" Type="http://schemas.openxmlformats.org/officeDocument/2006/relationships/image" Target="media/image90.png" /><Relationship Id="rId94" Type="http://schemas.openxmlformats.org/officeDocument/2006/relationships/image" Target="media/image91.png" /><Relationship Id="rId95" Type="http://schemas.openxmlformats.org/officeDocument/2006/relationships/image" Target="media/image92.png" /><Relationship Id="rId96" Type="http://schemas.openxmlformats.org/officeDocument/2006/relationships/image" Target="media/image93.png" /><Relationship Id="rId97" Type="http://schemas.openxmlformats.org/officeDocument/2006/relationships/image" Target="media/image94.png" /><Relationship Id="rId98" Type="http://schemas.openxmlformats.org/officeDocument/2006/relationships/image" Target="media/image95.png" /><Relationship Id="rId99" Type="http://schemas.openxmlformats.org/officeDocument/2006/relationships/image" Target="media/image96.png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3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7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