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A45C9" w14:textId="77777777" w:rsidR="00B05E2F" w:rsidRDefault="00000000">
      <w:pPr>
        <w:spacing w:before="661" w:line="378" w:lineRule="atLeast"/>
        <w:ind w:right="-200"/>
        <w:jc w:val="both"/>
        <w:outlineLvl w:val="0"/>
        <w:rPr>
          <w:sz w:val="34"/>
          <w:szCs w:val="34"/>
        </w:rPr>
      </w:pPr>
      <w:r>
        <w:rPr>
          <w:b/>
          <w:bCs/>
          <w:color w:val="333333"/>
          <w:sz w:val="34"/>
          <w:szCs w:val="34"/>
        </w:rPr>
        <w:t>3.Color recognition</w:t>
      </w:r>
      <w:r w:rsidR="00FF3808">
        <w:pict w14:anchorId="37E92686">
          <v:shape id="PathGroup" o:spid="_x0000_s1032" type="#_x0000_t75" alt="" style="position:absolute;left:0;text-align:left;margin-left:74pt;margin-top:51pt;width:448pt;height:4pt;z-index:-251658240;mso-wrap-edited:f;mso-width-percent:0;mso-height-percent:0;mso-position-horizontal-relative:page;mso-position-vertical-relative:text;mso-width-percent:0;mso-height-percent:0" o:allowincell="f">
            <v:imagedata r:id="rId5" o:title=""/>
            <w10:wrap anchorx="page"/>
            <w10:anchorlock/>
          </v:shape>
        </w:pict>
      </w:r>
    </w:p>
    <w:p w14:paraId="0994157A" w14:textId="77777777" w:rsidR="00B05E2F" w:rsidRDefault="00000000">
      <w:pPr>
        <w:spacing w:before="189" w:line="216" w:lineRule="atLeast"/>
        <w:ind w:right="-200"/>
        <w:jc w:val="both"/>
        <w:rPr>
          <w:sz w:val="20"/>
          <w:szCs w:val="20"/>
        </w:rPr>
      </w:pPr>
      <w:r>
        <w:rPr>
          <w:color w:val="333333"/>
          <w:sz w:val="20"/>
          <w:szCs w:val="20"/>
        </w:rPr>
        <w:t>This part is mainly to prepare for the subsequent functional gameplay. Main steps:</w:t>
      </w:r>
    </w:p>
    <w:p w14:paraId="11089A8D" w14:textId="77777777" w:rsidR="00B05E2F" w:rsidRDefault="00000000">
      <w:pPr>
        <w:numPr>
          <w:ilvl w:val="0"/>
          <w:numId w:val="1"/>
        </w:numPr>
        <w:spacing w:before="198" w:line="216" w:lineRule="atLeast"/>
        <w:ind w:right="-200"/>
        <w:jc w:val="both"/>
        <w:rPr>
          <w:sz w:val="20"/>
          <w:szCs w:val="20"/>
        </w:rPr>
      </w:pPr>
      <w:r>
        <w:rPr>
          <w:color w:val="333333"/>
          <w:sz w:val="20"/>
          <w:szCs w:val="20"/>
        </w:rPr>
        <w:t>Convert the RGB image that needs to be detected into an HSV image</w:t>
      </w:r>
    </w:p>
    <w:p w14:paraId="121DD3AA" w14:textId="77777777" w:rsidR="00B05E2F" w:rsidRDefault="00000000">
      <w:pPr>
        <w:numPr>
          <w:ilvl w:val="1"/>
          <w:numId w:val="1"/>
        </w:numPr>
        <w:spacing w:before="99" w:line="216" w:lineRule="atLeast"/>
        <w:ind w:right="-200"/>
        <w:jc w:val="both"/>
        <w:rPr>
          <w:sz w:val="20"/>
          <w:szCs w:val="20"/>
        </w:rPr>
      </w:pPr>
      <w:r>
        <w:rPr>
          <w:color w:val="333333"/>
          <w:sz w:val="20"/>
          <w:szCs w:val="20"/>
        </w:rPr>
        <w:t>Define an object of Mat type: mask</w:t>
      </w:r>
    </w:p>
    <w:p w14:paraId="1D4DDC54" w14:textId="77777777" w:rsidR="00B05E2F" w:rsidRDefault="00000000">
      <w:pPr>
        <w:numPr>
          <w:ilvl w:val="2"/>
          <w:numId w:val="1"/>
        </w:numPr>
        <w:spacing w:before="99" w:line="216" w:lineRule="atLeast"/>
        <w:ind w:right="-200"/>
        <w:jc w:val="both"/>
        <w:rPr>
          <w:sz w:val="20"/>
          <w:szCs w:val="20"/>
        </w:rPr>
      </w:pPr>
      <w:r>
        <w:rPr>
          <w:color w:val="333333"/>
          <w:sz w:val="20"/>
          <w:szCs w:val="20"/>
        </w:rPr>
        <w:t>Define upper and lower color limits</w:t>
      </w:r>
    </w:p>
    <w:p w14:paraId="4F0A4580" w14:textId="77777777" w:rsidR="00B05E2F" w:rsidRDefault="00000000">
      <w:pPr>
        <w:spacing w:before="99" w:line="315" w:lineRule="atLeast"/>
        <w:ind w:right="1141"/>
        <w:rPr>
          <w:sz w:val="20"/>
          <w:szCs w:val="20"/>
        </w:rPr>
      </w:pPr>
      <w:r>
        <w:rPr>
          <w:color w:val="333333"/>
          <w:sz w:val="20"/>
          <w:szCs w:val="20"/>
        </w:rPr>
        <w:t xml:space="preserve"> </w:t>
      </w:r>
      <w:r>
        <w:rPr>
          <w:color w:val="333333"/>
          <w:spacing w:val="105"/>
          <w:sz w:val="20"/>
          <w:szCs w:val="20"/>
        </w:rPr>
        <w:t xml:space="preserve"> </w:t>
      </w:r>
      <w:r>
        <w:rPr>
          <w:color w:val="333333"/>
          <w:sz w:val="20"/>
          <w:szCs w:val="20"/>
        </w:rPr>
        <w:t xml:space="preserve">The upper limit is a Scalar object, containing three values: </w:t>
      </w:r>
      <w:proofErr w:type="spellStart"/>
      <w:r>
        <w:rPr>
          <w:color w:val="333333"/>
          <w:sz w:val="20"/>
          <w:szCs w:val="20"/>
        </w:rPr>
        <w:t>hmin</w:t>
      </w:r>
      <w:proofErr w:type="spellEnd"/>
      <w:r>
        <w:rPr>
          <w:color w:val="333333"/>
          <w:sz w:val="20"/>
          <w:szCs w:val="20"/>
        </w:rPr>
        <w:t xml:space="preserve">, </w:t>
      </w:r>
      <w:proofErr w:type="spellStart"/>
      <w:r>
        <w:rPr>
          <w:color w:val="333333"/>
          <w:sz w:val="20"/>
          <w:szCs w:val="20"/>
        </w:rPr>
        <w:t>smin</w:t>
      </w:r>
      <w:proofErr w:type="spellEnd"/>
      <w:r>
        <w:rPr>
          <w:color w:val="333333"/>
          <w:sz w:val="20"/>
          <w:szCs w:val="20"/>
        </w:rPr>
        <w:t xml:space="preserve">, </w:t>
      </w:r>
      <w:proofErr w:type="spellStart"/>
      <w:r>
        <w:rPr>
          <w:color w:val="333333"/>
          <w:sz w:val="20"/>
          <w:szCs w:val="20"/>
        </w:rPr>
        <w:t>vmin</w:t>
      </w:r>
      <w:proofErr w:type="spellEnd"/>
      <w:r>
        <w:rPr>
          <w:color w:val="333333"/>
          <w:sz w:val="20"/>
          <w:szCs w:val="20"/>
        </w:rPr>
        <w:t xml:space="preserve">, which represents the minimum value of the three elements of </w:t>
      </w:r>
      <w:proofErr w:type="spellStart"/>
      <w:proofErr w:type="gramStart"/>
      <w:r>
        <w:rPr>
          <w:color w:val="333333"/>
          <w:sz w:val="20"/>
          <w:szCs w:val="20"/>
        </w:rPr>
        <w:t>hsv</w:t>
      </w:r>
      <w:proofErr w:type="spellEnd"/>
      <w:r>
        <w:rPr>
          <w:color w:val="333333"/>
          <w:sz w:val="20"/>
          <w:szCs w:val="20"/>
        </w:rPr>
        <w:t>;</w:t>
      </w:r>
      <w:proofErr w:type="gramEnd"/>
    </w:p>
    <w:p w14:paraId="5819282C" w14:textId="77777777" w:rsidR="00B05E2F" w:rsidRDefault="00000000">
      <w:pPr>
        <w:spacing w:before="99" w:line="315" w:lineRule="atLeast"/>
        <w:ind w:right="1528"/>
        <w:rPr>
          <w:sz w:val="20"/>
          <w:szCs w:val="20"/>
        </w:rPr>
      </w:pPr>
      <w:r>
        <w:rPr>
          <w:color w:val="333333"/>
          <w:sz w:val="20"/>
          <w:szCs w:val="20"/>
        </w:rPr>
        <w:t xml:space="preserve">    The lower limit is also a Scalar object, containing three values: </w:t>
      </w:r>
      <w:proofErr w:type="spellStart"/>
      <w:r>
        <w:rPr>
          <w:color w:val="333333"/>
          <w:sz w:val="20"/>
          <w:szCs w:val="20"/>
        </w:rPr>
        <w:t>hmax</w:t>
      </w:r>
      <w:proofErr w:type="spellEnd"/>
      <w:r>
        <w:rPr>
          <w:color w:val="333333"/>
          <w:sz w:val="20"/>
          <w:szCs w:val="20"/>
        </w:rPr>
        <w:t xml:space="preserve">, </w:t>
      </w:r>
      <w:proofErr w:type="spellStart"/>
      <w:r>
        <w:rPr>
          <w:color w:val="333333"/>
          <w:sz w:val="20"/>
          <w:szCs w:val="20"/>
        </w:rPr>
        <w:t>smax</w:t>
      </w:r>
      <w:proofErr w:type="spellEnd"/>
      <w:r>
        <w:rPr>
          <w:color w:val="333333"/>
          <w:sz w:val="20"/>
          <w:szCs w:val="20"/>
        </w:rPr>
        <w:t xml:space="preserve">, </w:t>
      </w:r>
      <w:proofErr w:type="spellStart"/>
      <w:r>
        <w:rPr>
          <w:color w:val="333333"/>
          <w:sz w:val="20"/>
          <w:szCs w:val="20"/>
        </w:rPr>
        <w:t>vmax</w:t>
      </w:r>
      <w:proofErr w:type="spellEnd"/>
      <w:r>
        <w:rPr>
          <w:color w:val="333333"/>
          <w:sz w:val="20"/>
          <w:szCs w:val="20"/>
        </w:rPr>
        <w:t xml:space="preserve">, which represents the maximum value of the three elements of </w:t>
      </w:r>
      <w:proofErr w:type="spellStart"/>
      <w:r>
        <w:rPr>
          <w:color w:val="333333"/>
          <w:sz w:val="20"/>
          <w:szCs w:val="20"/>
        </w:rPr>
        <w:t>hsv</w:t>
      </w:r>
      <w:proofErr w:type="spellEnd"/>
      <w:r>
        <w:rPr>
          <w:color w:val="333333"/>
          <w:sz w:val="20"/>
          <w:szCs w:val="20"/>
        </w:rPr>
        <w:t>.</w:t>
      </w:r>
    </w:p>
    <w:p w14:paraId="582716AB" w14:textId="77777777" w:rsidR="00B05E2F" w:rsidRDefault="00FF3808">
      <w:pPr>
        <w:spacing w:before="99" w:line="315" w:lineRule="atLeast"/>
        <w:ind w:left="190" w:right="1290"/>
        <w:jc w:val="both"/>
        <w:rPr>
          <w:sz w:val="20"/>
          <w:szCs w:val="20"/>
        </w:rPr>
      </w:pPr>
      <w:r>
        <w:rPr>
          <w:noProof/>
        </w:rPr>
        <w:pict w14:anchorId="386BA44D">
          <v:shape id="_x0000_i1027" type="#_x0000_t75" alt="" style="width:6.15pt;height:6.9pt;mso-width-percent:0;mso-height-percent:0;mso-width-percent:0;mso-height-percent:0" o:allowincell="f">
            <v:imagedata r:id="rId6" o:title=""/>
          </v:shape>
        </w:pict>
      </w:r>
      <w:r w:rsidR="00000000">
        <w:rPr>
          <w:spacing w:val="92"/>
          <w:sz w:val="20"/>
          <w:szCs w:val="20"/>
        </w:rPr>
        <w:t xml:space="preserve"> </w:t>
      </w:r>
      <w:r w:rsidR="00000000">
        <w:rPr>
          <w:color w:val="333333"/>
          <w:sz w:val="20"/>
          <w:szCs w:val="20"/>
        </w:rPr>
        <w:t xml:space="preserve">Use the </w:t>
      </w:r>
      <w:proofErr w:type="spellStart"/>
      <w:r w:rsidR="00000000">
        <w:rPr>
          <w:color w:val="333333"/>
          <w:sz w:val="20"/>
          <w:szCs w:val="20"/>
        </w:rPr>
        <w:t>inRange</w:t>
      </w:r>
      <w:proofErr w:type="spellEnd"/>
      <w:r w:rsidR="00000000">
        <w:rPr>
          <w:color w:val="333333"/>
          <w:sz w:val="20"/>
          <w:szCs w:val="20"/>
        </w:rPr>
        <w:t xml:space="preserve"> function to detect whether each pixel of the </w:t>
      </w:r>
      <w:proofErr w:type="spellStart"/>
      <w:r w:rsidR="00000000">
        <w:rPr>
          <w:color w:val="333333"/>
          <w:sz w:val="20"/>
          <w:szCs w:val="20"/>
        </w:rPr>
        <w:t>src</w:t>
      </w:r>
      <w:proofErr w:type="spellEnd"/>
      <w:r w:rsidR="00000000">
        <w:rPr>
          <w:color w:val="333333"/>
          <w:sz w:val="20"/>
          <w:szCs w:val="20"/>
        </w:rPr>
        <w:t xml:space="preserve"> image is between </w:t>
      </w:r>
      <w:proofErr w:type="spellStart"/>
      <w:r w:rsidR="00000000">
        <w:rPr>
          <w:color w:val="333333"/>
          <w:sz w:val="20"/>
          <w:szCs w:val="20"/>
        </w:rPr>
        <w:t>lowerb</w:t>
      </w:r>
      <w:proofErr w:type="spellEnd"/>
      <w:r w:rsidR="00000000">
        <w:rPr>
          <w:color w:val="333333"/>
          <w:sz w:val="20"/>
          <w:szCs w:val="20"/>
        </w:rPr>
        <w:t xml:space="preserve"> and </w:t>
      </w:r>
      <w:proofErr w:type="spellStart"/>
      <w:r w:rsidR="00000000">
        <w:rPr>
          <w:color w:val="333333"/>
          <w:sz w:val="20"/>
          <w:szCs w:val="20"/>
        </w:rPr>
        <w:t>upperb</w:t>
      </w:r>
      <w:proofErr w:type="spellEnd"/>
    </w:p>
    <w:p w14:paraId="6E9D9388" w14:textId="77777777" w:rsidR="00B05E2F" w:rsidRDefault="00000000">
      <w:pPr>
        <w:spacing w:before="199" w:line="216" w:lineRule="atLeast"/>
        <w:ind w:right="-200"/>
        <w:jc w:val="both"/>
        <w:rPr>
          <w:sz w:val="20"/>
          <w:szCs w:val="20"/>
        </w:rPr>
      </w:pPr>
      <w:r>
        <w:rPr>
          <w:color w:val="333333"/>
          <w:sz w:val="20"/>
          <w:szCs w:val="20"/>
        </w:rPr>
        <w:t xml:space="preserve"> </w:t>
      </w:r>
      <w:r>
        <w:rPr>
          <w:color w:val="333333"/>
          <w:spacing w:val="105"/>
          <w:sz w:val="20"/>
          <w:szCs w:val="20"/>
        </w:rPr>
        <w:t xml:space="preserve">  </w:t>
      </w:r>
      <w:r>
        <w:rPr>
          <w:color w:val="333333"/>
          <w:sz w:val="20"/>
          <w:szCs w:val="20"/>
        </w:rPr>
        <w:t>If so, the pixel is set to 255 and stored in the mask image, otherwise it is 0.</w:t>
      </w:r>
    </w:p>
    <w:p w14:paraId="2E31BA73" w14:textId="77777777" w:rsidR="00B05E2F" w:rsidRDefault="00000000">
      <w:pPr>
        <w:numPr>
          <w:ilvl w:val="0"/>
          <w:numId w:val="2"/>
        </w:numPr>
        <w:spacing w:before="247" w:line="324" w:lineRule="atLeast"/>
        <w:ind w:right="-200"/>
        <w:jc w:val="both"/>
        <w:rPr>
          <w:sz w:val="29"/>
          <w:szCs w:val="29"/>
        </w:rPr>
      </w:pPr>
      <w:r>
        <w:rPr>
          <w:b/>
          <w:bCs/>
          <w:color w:val="333333"/>
          <w:sz w:val="29"/>
          <w:szCs w:val="29"/>
        </w:rPr>
        <w:t>Basic principles</w:t>
      </w:r>
    </w:p>
    <w:p w14:paraId="44CA92C9" w14:textId="77777777" w:rsidR="00B05E2F" w:rsidRDefault="00000000">
      <w:pPr>
        <w:spacing w:before="98" w:line="315" w:lineRule="atLeast"/>
        <w:ind w:right="1035"/>
        <w:rPr>
          <w:sz w:val="20"/>
          <w:szCs w:val="20"/>
        </w:rPr>
      </w:pPr>
      <w:r>
        <w:rPr>
          <w:color w:val="333333"/>
          <w:sz w:val="20"/>
          <w:szCs w:val="20"/>
        </w:rPr>
        <w:t>Commonly used models in digital image processing are RGB (red, green, blue) model and HSV (hue, saturation, brightness). RGB is widely used in color monitors and color video cameras. Our usual pictures are generally RGB models</w:t>
      </w:r>
      <w:proofErr w:type="gramStart"/>
      <w:r>
        <w:rPr>
          <w:color w:val="333333"/>
          <w:sz w:val="20"/>
          <w:szCs w:val="20"/>
        </w:rPr>
        <w:t>. .</w:t>
      </w:r>
      <w:proofErr w:type="gramEnd"/>
      <w:r>
        <w:rPr>
          <w:color w:val="333333"/>
          <w:sz w:val="20"/>
          <w:szCs w:val="20"/>
        </w:rPr>
        <w:t xml:space="preserve"> The HSV model is more in line with the way people describe and interpret colors. HSV's color description is natural and very intuitive to people. Another reason for choosing to use the HSV model is that the RGB channel cannot well reflect the specific color information of the </w:t>
      </w:r>
      <w:proofErr w:type="spellStart"/>
      <w:proofErr w:type="gramStart"/>
      <w:r>
        <w:rPr>
          <w:color w:val="333333"/>
          <w:sz w:val="20"/>
          <w:szCs w:val="20"/>
        </w:rPr>
        <w:t>object.Compared</w:t>
      </w:r>
      <w:proofErr w:type="spellEnd"/>
      <w:proofErr w:type="gramEnd"/>
      <w:r>
        <w:rPr>
          <w:color w:val="333333"/>
          <w:sz w:val="20"/>
          <w:szCs w:val="20"/>
        </w:rPr>
        <w:t xml:space="preserve"> with RGB space, HSV space can express the lightness, shade, hue, and vividness of colors very intuitively, making it easy to compare colors.</w:t>
      </w:r>
    </w:p>
    <w:p w14:paraId="2A6E0E06" w14:textId="77777777" w:rsidR="00B05E2F" w:rsidRDefault="00000000">
      <w:pPr>
        <w:numPr>
          <w:ilvl w:val="0"/>
          <w:numId w:val="3"/>
        </w:numPr>
        <w:spacing w:before="247" w:line="324" w:lineRule="atLeast"/>
        <w:ind w:right="-200"/>
        <w:jc w:val="both"/>
        <w:rPr>
          <w:sz w:val="29"/>
          <w:szCs w:val="29"/>
        </w:rPr>
      </w:pPr>
      <w:r>
        <w:rPr>
          <w:b/>
          <w:bCs/>
          <w:color w:val="333333"/>
          <w:sz w:val="29"/>
          <w:szCs w:val="29"/>
        </w:rPr>
        <w:t>HSV model</w:t>
      </w:r>
    </w:p>
    <w:p w14:paraId="5B1CD053" w14:textId="77777777" w:rsidR="00B05E2F" w:rsidRDefault="00000000">
      <w:pPr>
        <w:spacing w:before="113" w:line="315" w:lineRule="atLeast"/>
        <w:ind w:right="932"/>
        <w:jc w:val="both"/>
        <w:rPr>
          <w:sz w:val="20"/>
          <w:szCs w:val="20"/>
        </w:rPr>
      </w:pPr>
      <w:r>
        <w:rPr>
          <w:color w:val="333333"/>
          <w:sz w:val="20"/>
          <w:szCs w:val="20"/>
        </w:rPr>
        <w:t xml:space="preserve">HSV (Hue, Saturation, Value) is a color space created by A. R. Smith in 1978 based on the intuitive characteristics of color, also known as the </w:t>
      </w:r>
      <w:proofErr w:type="spellStart"/>
      <w:r>
        <w:rPr>
          <w:color w:val="333333"/>
          <w:sz w:val="20"/>
          <w:szCs w:val="20"/>
        </w:rPr>
        <w:t>Hexcone</w:t>
      </w:r>
      <w:proofErr w:type="spellEnd"/>
      <w:r>
        <w:rPr>
          <w:color w:val="333333"/>
          <w:sz w:val="20"/>
          <w:szCs w:val="20"/>
        </w:rPr>
        <w:t xml:space="preserve"> Model. The parameters of color in this model </w:t>
      </w:r>
      <w:proofErr w:type="gramStart"/>
      <w:r>
        <w:rPr>
          <w:color w:val="333333"/>
          <w:sz w:val="20"/>
          <w:szCs w:val="20"/>
        </w:rPr>
        <w:t>are:</w:t>
      </w:r>
      <w:proofErr w:type="gramEnd"/>
      <w:r>
        <w:rPr>
          <w:color w:val="333333"/>
          <w:sz w:val="20"/>
          <w:szCs w:val="20"/>
        </w:rPr>
        <w:t xml:space="preserve"> hue (H), saturation (S), and lightness (V).</w:t>
      </w:r>
    </w:p>
    <w:p w14:paraId="7B70D950" w14:textId="77777777" w:rsidR="00B05E2F" w:rsidRDefault="00000000">
      <w:pPr>
        <w:spacing w:before="199" w:line="216" w:lineRule="atLeast"/>
        <w:ind w:right="-200"/>
        <w:jc w:val="both"/>
        <w:rPr>
          <w:sz w:val="20"/>
          <w:szCs w:val="20"/>
        </w:rPr>
      </w:pPr>
      <w:r>
        <w:rPr>
          <w:color w:val="333333"/>
          <w:sz w:val="20"/>
          <w:szCs w:val="20"/>
        </w:rPr>
        <w:t>H: 0 — 180</w:t>
      </w:r>
    </w:p>
    <w:p w14:paraId="334DD81C" w14:textId="77777777" w:rsidR="00B05E2F" w:rsidRDefault="00000000">
      <w:pPr>
        <w:spacing w:before="198" w:line="216" w:lineRule="atLeast"/>
        <w:ind w:right="-200"/>
        <w:jc w:val="both"/>
        <w:rPr>
          <w:sz w:val="20"/>
          <w:szCs w:val="20"/>
        </w:rPr>
      </w:pPr>
      <w:r>
        <w:rPr>
          <w:color w:val="333333"/>
          <w:sz w:val="20"/>
          <w:szCs w:val="20"/>
        </w:rPr>
        <w:t>S: 0 — 255</w:t>
      </w:r>
    </w:p>
    <w:p w14:paraId="4C68825D" w14:textId="77777777" w:rsidR="00B05E2F" w:rsidRDefault="00000000">
      <w:pPr>
        <w:spacing w:before="198" w:line="216" w:lineRule="atLeast"/>
        <w:ind w:right="-200"/>
        <w:jc w:val="both"/>
        <w:rPr>
          <w:sz w:val="20"/>
          <w:szCs w:val="20"/>
        </w:rPr>
      </w:pPr>
      <w:r>
        <w:rPr>
          <w:color w:val="333333"/>
          <w:sz w:val="20"/>
          <w:szCs w:val="20"/>
        </w:rPr>
        <w:t>V: 0 — 255</w:t>
      </w:r>
    </w:p>
    <w:p w14:paraId="605DFB9B" w14:textId="77777777" w:rsidR="00B05E2F" w:rsidRDefault="00FF3808">
      <w:pPr>
        <w:spacing w:before="198" w:line="216" w:lineRule="atLeast"/>
        <w:ind w:left="190" w:right="-200"/>
        <w:jc w:val="both"/>
        <w:rPr>
          <w:sz w:val="20"/>
          <w:szCs w:val="20"/>
        </w:rPr>
      </w:pPr>
      <w:r>
        <w:rPr>
          <w:noProof/>
        </w:rPr>
        <w:pict w14:anchorId="335FEC14">
          <v:shape id="PathGroup" o:spid="_x0000_i1026" type="#_x0000_t75" alt="" style="width:6.15pt;height:6.9pt;mso-width-percent:0;mso-height-percent:0;mso-width-percent:0;mso-height-percent:0" o:allowincell="f">
            <v:imagedata r:id="rId7" o:title=""/>
          </v:shape>
        </w:pict>
      </w:r>
      <w:r w:rsidR="00000000">
        <w:rPr>
          <w:spacing w:val="92"/>
          <w:sz w:val="20"/>
          <w:szCs w:val="20"/>
        </w:rPr>
        <w:t xml:space="preserve"> </w:t>
      </w:r>
      <w:r w:rsidR="00000000">
        <w:rPr>
          <w:color w:val="333333"/>
          <w:sz w:val="20"/>
          <w:szCs w:val="20"/>
        </w:rPr>
        <w:t>HSV parameter list:</w:t>
      </w:r>
    </w:p>
    <w:p w14:paraId="108A50A3" w14:textId="77777777" w:rsidR="00B05E2F" w:rsidRDefault="00000000">
      <w:pPr>
        <w:spacing w:before="217" w:line="22" w:lineRule="atLeast"/>
        <w:jc w:val="both"/>
        <w:rPr>
          <w:rFonts w:ascii="Arial" w:eastAsia="Arial" w:hAnsi="Arial" w:cs="Arial"/>
          <w:sz w:val="2"/>
          <w:szCs w:val="2"/>
        </w:rPr>
      </w:pPr>
      <w:r>
        <w:rPr>
          <w:rFonts w:ascii="Arial" w:eastAsia="Arial" w:hAnsi="Arial" w:cs="Arial"/>
          <w:color w:val="000000"/>
          <w:sz w:val="2"/>
          <w:szCs w:val="2"/>
        </w:rPr>
        <w:t xml:space="preserve"> </w:t>
      </w:r>
    </w:p>
    <w:tbl>
      <w:tblPr>
        <w:tblW w:w="10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1"/>
        <w:gridCol w:w="897"/>
        <w:gridCol w:w="897"/>
        <w:gridCol w:w="898"/>
        <w:gridCol w:w="898"/>
        <w:gridCol w:w="862"/>
        <w:gridCol w:w="863"/>
        <w:gridCol w:w="862"/>
        <w:gridCol w:w="863"/>
        <w:gridCol w:w="863"/>
        <w:gridCol w:w="863"/>
        <w:gridCol w:w="753"/>
      </w:tblGrid>
      <w:tr w:rsidR="00B05E2F" w14:paraId="71C0B976" w14:textId="77777777" w:rsidTr="00AA1422">
        <w:trPr>
          <w:trHeight w:hRule="exact" w:val="465"/>
          <w:jc w:val="center"/>
        </w:trPr>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0" w:type="dxa"/>
              <w:right w:w="0" w:type="dxa"/>
            </w:tcMar>
          </w:tcPr>
          <w:p w14:paraId="25444333" w14:textId="77777777" w:rsidR="00B05E2F" w:rsidRDefault="00B05E2F"/>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75" w:type="dxa"/>
            </w:tcMar>
          </w:tcPr>
          <w:p w14:paraId="46D2C807" w14:textId="3C74DABC" w:rsidR="00B05E2F" w:rsidRDefault="00AA1422">
            <w:pPr>
              <w:spacing w:line="208" w:lineRule="atLeast"/>
              <w:jc w:val="both"/>
              <w:rPr>
                <w:sz w:val="19"/>
                <w:szCs w:val="19"/>
              </w:rPr>
            </w:pPr>
            <w:r>
              <w:rPr>
                <w:b/>
                <w:bCs/>
                <w:color w:val="333333"/>
                <w:sz w:val="19"/>
                <w:szCs w:val="19"/>
                <w:shd w:val="clear" w:color="auto" w:fill="F8F8F8"/>
              </w:rPr>
              <w:t>Black</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75" w:type="dxa"/>
            </w:tcMar>
          </w:tcPr>
          <w:p w14:paraId="1F509FD8" w14:textId="0D77DFFD" w:rsidR="00B05E2F" w:rsidRDefault="00AA1422">
            <w:pPr>
              <w:spacing w:before="1" w:line="208" w:lineRule="atLeast"/>
              <w:jc w:val="both"/>
              <w:rPr>
                <w:sz w:val="19"/>
                <w:szCs w:val="19"/>
              </w:rPr>
            </w:pPr>
            <w:r>
              <w:rPr>
                <w:b/>
                <w:bCs/>
                <w:color w:val="333333"/>
                <w:sz w:val="19"/>
                <w:szCs w:val="19"/>
                <w:shd w:val="clear" w:color="auto" w:fill="F8F8F8"/>
              </w:rPr>
              <w:t>Grey</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75" w:type="dxa"/>
            </w:tcMar>
          </w:tcPr>
          <w:p w14:paraId="7310D923" w14:textId="38AB8A4A" w:rsidR="00B05E2F" w:rsidRDefault="00AA1422">
            <w:pPr>
              <w:spacing w:before="1" w:line="208" w:lineRule="atLeast"/>
              <w:jc w:val="both"/>
              <w:rPr>
                <w:sz w:val="19"/>
                <w:szCs w:val="19"/>
              </w:rPr>
            </w:pPr>
            <w:r>
              <w:rPr>
                <w:b/>
                <w:bCs/>
                <w:color w:val="333333"/>
                <w:sz w:val="19"/>
                <w:szCs w:val="19"/>
                <w:shd w:val="clear" w:color="auto" w:fill="F8F8F8"/>
              </w:rPr>
              <w:t>Whitee</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75" w:type="dxa"/>
            </w:tcMar>
          </w:tcPr>
          <w:p w14:paraId="68671257" w14:textId="67CA1DE5" w:rsidR="00B05E2F" w:rsidRDefault="00000000">
            <w:pPr>
              <w:spacing w:before="1" w:line="208" w:lineRule="atLeast"/>
              <w:jc w:val="both"/>
              <w:rPr>
                <w:sz w:val="19"/>
                <w:szCs w:val="19"/>
              </w:rPr>
            </w:pPr>
            <w:proofErr w:type="spellStart"/>
            <w:r>
              <w:rPr>
                <w:b/>
                <w:bCs/>
                <w:color w:val="333333"/>
                <w:sz w:val="19"/>
                <w:szCs w:val="19"/>
                <w:shd w:val="clear" w:color="auto" w:fill="F8F8F8"/>
              </w:rPr>
              <w:t>红</w:t>
            </w:r>
            <w:r w:rsidR="00AA1422">
              <w:rPr>
                <w:b/>
                <w:bCs/>
                <w:color w:val="333333"/>
                <w:sz w:val="19"/>
                <w:szCs w:val="19"/>
                <w:shd w:val="clear" w:color="auto" w:fill="F8F8F8"/>
              </w:rPr>
              <w:t>Red</w:t>
            </w:r>
            <w:proofErr w:type="spellEnd"/>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75" w:type="dxa"/>
            </w:tcMar>
          </w:tcPr>
          <w:p w14:paraId="553792C2" w14:textId="2C5EA7A6" w:rsidR="00B05E2F" w:rsidRDefault="00AA1422">
            <w:pPr>
              <w:spacing w:before="1" w:line="208" w:lineRule="atLeast"/>
              <w:jc w:val="both"/>
              <w:rPr>
                <w:sz w:val="19"/>
                <w:szCs w:val="19"/>
              </w:rPr>
            </w:pPr>
            <w:r>
              <w:rPr>
                <w:sz w:val="19"/>
                <w:szCs w:val="19"/>
              </w:rPr>
              <w:t>Orange</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75" w:type="dxa"/>
            </w:tcMar>
          </w:tcPr>
          <w:p w14:paraId="5005FFAE" w14:textId="5F2A819D" w:rsidR="00B05E2F" w:rsidRDefault="00AA1422">
            <w:pPr>
              <w:spacing w:before="1" w:line="208" w:lineRule="atLeast"/>
              <w:jc w:val="both"/>
              <w:rPr>
                <w:sz w:val="19"/>
                <w:szCs w:val="19"/>
              </w:rPr>
            </w:pPr>
            <w:r>
              <w:rPr>
                <w:b/>
                <w:bCs/>
                <w:color w:val="333333"/>
                <w:sz w:val="19"/>
                <w:szCs w:val="19"/>
                <w:shd w:val="clear" w:color="auto" w:fill="F8F8F8"/>
              </w:rPr>
              <w:t>Yellow</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75" w:type="dxa"/>
            </w:tcMar>
          </w:tcPr>
          <w:p w14:paraId="112EA2EF" w14:textId="50337D29" w:rsidR="00B05E2F" w:rsidRDefault="00000000">
            <w:pPr>
              <w:spacing w:before="1" w:line="208" w:lineRule="atLeast"/>
              <w:jc w:val="both"/>
              <w:rPr>
                <w:sz w:val="19"/>
                <w:szCs w:val="19"/>
              </w:rPr>
            </w:pPr>
            <w:proofErr w:type="spellStart"/>
            <w:r>
              <w:rPr>
                <w:b/>
                <w:bCs/>
                <w:color w:val="333333"/>
                <w:sz w:val="19"/>
                <w:szCs w:val="19"/>
                <w:shd w:val="clear" w:color="auto" w:fill="F8F8F8"/>
              </w:rPr>
              <w:t>绿</w:t>
            </w:r>
            <w:r w:rsidR="00AA1422">
              <w:rPr>
                <w:b/>
                <w:bCs/>
                <w:color w:val="333333"/>
                <w:sz w:val="19"/>
                <w:szCs w:val="19"/>
                <w:shd w:val="clear" w:color="auto" w:fill="F8F8F8"/>
              </w:rPr>
              <w:t>Green</w:t>
            </w:r>
            <w:proofErr w:type="spellEnd"/>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75" w:type="dxa"/>
            </w:tcMar>
          </w:tcPr>
          <w:p w14:paraId="452D73CE" w14:textId="605075A6" w:rsidR="00B05E2F" w:rsidRDefault="00AA1422">
            <w:pPr>
              <w:spacing w:before="1" w:line="208" w:lineRule="atLeast"/>
              <w:jc w:val="both"/>
              <w:rPr>
                <w:sz w:val="19"/>
                <w:szCs w:val="19"/>
              </w:rPr>
            </w:pPr>
            <w:r>
              <w:rPr>
                <w:b/>
                <w:bCs/>
                <w:color w:val="333333"/>
                <w:sz w:val="19"/>
                <w:szCs w:val="19"/>
                <w:shd w:val="clear" w:color="auto" w:fill="F8F8F8"/>
              </w:rPr>
              <w:t>Cyan</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75" w:type="dxa"/>
            </w:tcMar>
          </w:tcPr>
          <w:p w14:paraId="7BC07C86" w14:textId="5285FD9C" w:rsidR="00B05E2F" w:rsidRDefault="00000000">
            <w:pPr>
              <w:spacing w:before="1" w:line="208" w:lineRule="atLeast"/>
              <w:jc w:val="both"/>
              <w:rPr>
                <w:sz w:val="19"/>
                <w:szCs w:val="19"/>
              </w:rPr>
            </w:pPr>
            <w:proofErr w:type="spellStart"/>
            <w:r>
              <w:rPr>
                <w:b/>
                <w:bCs/>
                <w:color w:val="333333"/>
                <w:sz w:val="19"/>
                <w:szCs w:val="19"/>
                <w:shd w:val="clear" w:color="auto" w:fill="F8F8F8"/>
              </w:rPr>
              <w:t>蓝</w:t>
            </w:r>
            <w:r w:rsidR="00AA1422">
              <w:rPr>
                <w:b/>
                <w:bCs/>
                <w:color w:val="333333"/>
                <w:sz w:val="19"/>
                <w:szCs w:val="19"/>
                <w:shd w:val="clear" w:color="auto" w:fill="F8F8F8"/>
              </w:rPr>
              <w:t>Blue</w:t>
            </w:r>
            <w:proofErr w:type="spellEnd"/>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75" w:type="dxa"/>
            </w:tcMar>
          </w:tcPr>
          <w:p w14:paraId="227626F4" w14:textId="44857005" w:rsidR="00B05E2F" w:rsidRDefault="00AA1422">
            <w:pPr>
              <w:spacing w:before="1" w:line="208" w:lineRule="atLeast"/>
              <w:jc w:val="both"/>
              <w:rPr>
                <w:sz w:val="19"/>
                <w:szCs w:val="19"/>
              </w:rPr>
            </w:pPr>
            <w:r>
              <w:rPr>
                <w:b/>
                <w:bCs/>
                <w:color w:val="333333"/>
                <w:sz w:val="19"/>
                <w:szCs w:val="19"/>
                <w:shd w:val="clear" w:color="auto" w:fill="F8F8F8"/>
              </w:rPr>
              <w:t>Purple</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0" w:type="dxa"/>
              <w:right w:w="0" w:type="dxa"/>
            </w:tcMar>
          </w:tcPr>
          <w:p w14:paraId="29C1254D" w14:textId="77777777" w:rsidR="00B05E2F" w:rsidRDefault="00B05E2F"/>
        </w:tc>
      </w:tr>
      <w:tr w:rsidR="00B05E2F" w14:paraId="6BBA061D" w14:textId="77777777" w:rsidTr="00AA1422">
        <w:trPr>
          <w:trHeight w:hRule="exact" w:val="465"/>
          <w:jc w:val="center"/>
        </w:trPr>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194" w:type="dxa"/>
            </w:tcMar>
          </w:tcPr>
          <w:p w14:paraId="0997D071" w14:textId="77777777" w:rsidR="00B05E2F" w:rsidRDefault="00000000">
            <w:pPr>
              <w:spacing w:before="1" w:line="208" w:lineRule="atLeast"/>
              <w:jc w:val="both"/>
              <w:rPr>
                <w:sz w:val="19"/>
                <w:szCs w:val="19"/>
              </w:rPr>
            </w:pPr>
            <w:proofErr w:type="spellStart"/>
            <w:r>
              <w:rPr>
                <w:color w:val="333333"/>
                <w:sz w:val="19"/>
                <w:szCs w:val="19"/>
              </w:rPr>
              <w:t>H_min</w:t>
            </w:r>
            <w:proofErr w:type="spellEnd"/>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328" w:type="dxa"/>
            </w:tcMar>
          </w:tcPr>
          <w:p w14:paraId="20243A2C" w14:textId="77777777" w:rsidR="00B05E2F" w:rsidRDefault="00000000">
            <w:pPr>
              <w:spacing w:before="1" w:line="208" w:lineRule="atLeast"/>
              <w:jc w:val="both"/>
              <w:rPr>
                <w:sz w:val="19"/>
                <w:szCs w:val="19"/>
              </w:rPr>
            </w:pPr>
            <w:r>
              <w:rPr>
                <w:color w:val="333333"/>
                <w:sz w:val="19"/>
                <w:szCs w:val="19"/>
              </w:rPr>
              <w:t>0</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tcPr>
          <w:p w14:paraId="28D86986" w14:textId="77777777" w:rsidR="00B05E2F" w:rsidRDefault="00000000">
            <w:pPr>
              <w:spacing w:before="1" w:line="208" w:lineRule="atLeast"/>
              <w:jc w:val="both"/>
              <w:rPr>
                <w:sz w:val="19"/>
                <w:szCs w:val="19"/>
              </w:rPr>
            </w:pPr>
            <w:r>
              <w:rPr>
                <w:color w:val="333333"/>
                <w:sz w:val="19"/>
                <w:szCs w:val="19"/>
              </w:rPr>
              <w:t>0</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tcPr>
          <w:p w14:paraId="115514B9" w14:textId="77777777" w:rsidR="00B05E2F" w:rsidRDefault="00000000">
            <w:pPr>
              <w:spacing w:before="1" w:line="208" w:lineRule="atLeast"/>
              <w:jc w:val="both"/>
              <w:rPr>
                <w:sz w:val="19"/>
                <w:szCs w:val="19"/>
              </w:rPr>
            </w:pPr>
            <w:r>
              <w:rPr>
                <w:color w:val="333333"/>
                <w:sz w:val="19"/>
                <w:szCs w:val="19"/>
              </w:rPr>
              <w:t>0</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tcPr>
          <w:p w14:paraId="0808A4EC" w14:textId="77777777" w:rsidR="00B05E2F" w:rsidRDefault="00000000">
            <w:pPr>
              <w:spacing w:before="1" w:line="208" w:lineRule="atLeast"/>
              <w:jc w:val="both"/>
              <w:rPr>
                <w:sz w:val="19"/>
                <w:szCs w:val="19"/>
              </w:rPr>
            </w:pPr>
            <w:r>
              <w:rPr>
                <w:color w:val="333333"/>
                <w:sz w:val="19"/>
                <w:szCs w:val="19"/>
              </w:rPr>
              <w:t>0</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112" w:type="dxa"/>
            </w:tcMar>
          </w:tcPr>
          <w:p w14:paraId="4EABAF8D" w14:textId="77777777" w:rsidR="00B05E2F" w:rsidRDefault="00000000">
            <w:pPr>
              <w:spacing w:before="1" w:line="208" w:lineRule="atLeast"/>
              <w:jc w:val="both"/>
              <w:rPr>
                <w:sz w:val="19"/>
                <w:szCs w:val="19"/>
              </w:rPr>
            </w:pPr>
            <w:r>
              <w:rPr>
                <w:color w:val="333333"/>
                <w:spacing w:val="13"/>
                <w:sz w:val="19"/>
                <w:szCs w:val="19"/>
              </w:rPr>
              <w:t>156</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20" w:type="dxa"/>
            </w:tcMar>
          </w:tcPr>
          <w:p w14:paraId="2B7A8872" w14:textId="77777777" w:rsidR="00B05E2F" w:rsidRDefault="00000000">
            <w:pPr>
              <w:spacing w:before="1" w:line="208" w:lineRule="atLeast"/>
              <w:jc w:val="both"/>
              <w:rPr>
                <w:sz w:val="19"/>
                <w:szCs w:val="19"/>
              </w:rPr>
            </w:pPr>
            <w:r>
              <w:rPr>
                <w:color w:val="333333"/>
                <w:spacing w:val="13"/>
                <w:sz w:val="19"/>
                <w:szCs w:val="19"/>
              </w:rPr>
              <w:t>11</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19" w:type="dxa"/>
            </w:tcMar>
          </w:tcPr>
          <w:p w14:paraId="16D13730" w14:textId="77777777" w:rsidR="00B05E2F" w:rsidRDefault="00000000">
            <w:pPr>
              <w:spacing w:before="1" w:line="208" w:lineRule="atLeast"/>
              <w:jc w:val="both"/>
              <w:rPr>
                <w:sz w:val="19"/>
                <w:szCs w:val="19"/>
              </w:rPr>
            </w:pPr>
            <w:r>
              <w:rPr>
                <w:color w:val="333333"/>
                <w:spacing w:val="13"/>
                <w:sz w:val="19"/>
                <w:szCs w:val="19"/>
              </w:rPr>
              <w:t>26</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20" w:type="dxa"/>
            </w:tcMar>
          </w:tcPr>
          <w:p w14:paraId="733EE1A2" w14:textId="77777777" w:rsidR="00B05E2F" w:rsidRDefault="00000000">
            <w:pPr>
              <w:spacing w:before="1" w:line="208" w:lineRule="atLeast"/>
              <w:jc w:val="both"/>
              <w:rPr>
                <w:sz w:val="19"/>
                <w:szCs w:val="19"/>
              </w:rPr>
            </w:pPr>
            <w:r>
              <w:rPr>
                <w:color w:val="333333"/>
                <w:spacing w:val="13"/>
                <w:sz w:val="19"/>
                <w:szCs w:val="19"/>
              </w:rPr>
              <w:t>35</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19" w:type="dxa"/>
            </w:tcMar>
          </w:tcPr>
          <w:p w14:paraId="4E6302B4" w14:textId="77777777" w:rsidR="00B05E2F" w:rsidRDefault="00000000">
            <w:pPr>
              <w:spacing w:before="1" w:line="208" w:lineRule="atLeast"/>
              <w:jc w:val="both"/>
              <w:rPr>
                <w:sz w:val="19"/>
                <w:szCs w:val="19"/>
              </w:rPr>
            </w:pPr>
            <w:r>
              <w:rPr>
                <w:color w:val="333333"/>
                <w:spacing w:val="13"/>
                <w:sz w:val="19"/>
                <w:szCs w:val="19"/>
              </w:rPr>
              <w:t>78</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112" w:type="dxa"/>
            </w:tcMar>
          </w:tcPr>
          <w:p w14:paraId="476BA129" w14:textId="77777777" w:rsidR="00B05E2F" w:rsidRDefault="00000000">
            <w:pPr>
              <w:spacing w:before="1" w:line="208" w:lineRule="atLeast"/>
              <w:jc w:val="both"/>
              <w:rPr>
                <w:sz w:val="19"/>
                <w:szCs w:val="19"/>
              </w:rPr>
            </w:pPr>
            <w:r>
              <w:rPr>
                <w:color w:val="333333"/>
                <w:spacing w:val="13"/>
                <w:sz w:val="19"/>
                <w:szCs w:val="19"/>
              </w:rPr>
              <w:t>100</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112" w:type="dxa"/>
            </w:tcMar>
          </w:tcPr>
          <w:p w14:paraId="07127FB5" w14:textId="77777777" w:rsidR="00B05E2F" w:rsidRDefault="00000000">
            <w:pPr>
              <w:spacing w:before="1" w:line="208" w:lineRule="atLeast"/>
              <w:jc w:val="both"/>
              <w:rPr>
                <w:sz w:val="19"/>
                <w:szCs w:val="19"/>
              </w:rPr>
            </w:pPr>
            <w:r>
              <w:rPr>
                <w:color w:val="333333"/>
                <w:spacing w:val="13"/>
                <w:sz w:val="19"/>
                <w:szCs w:val="19"/>
              </w:rPr>
              <w:t>125</w:t>
            </w:r>
          </w:p>
        </w:tc>
      </w:tr>
      <w:tr w:rsidR="00B05E2F" w14:paraId="1B49EA9A" w14:textId="77777777" w:rsidTr="00AA1422">
        <w:trPr>
          <w:trHeight w:hRule="exact" w:val="465"/>
          <w:jc w:val="center"/>
        </w:trPr>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58" w:type="dxa"/>
            </w:tcMar>
          </w:tcPr>
          <w:p w14:paraId="5A896BB0" w14:textId="77777777" w:rsidR="00B05E2F" w:rsidRDefault="00000000">
            <w:pPr>
              <w:spacing w:before="1" w:line="208" w:lineRule="atLeast"/>
              <w:jc w:val="both"/>
              <w:rPr>
                <w:sz w:val="19"/>
                <w:szCs w:val="19"/>
              </w:rPr>
            </w:pPr>
            <w:proofErr w:type="spellStart"/>
            <w:r>
              <w:rPr>
                <w:color w:val="333333"/>
                <w:sz w:val="19"/>
                <w:szCs w:val="19"/>
                <w:shd w:val="clear" w:color="auto" w:fill="F8F8F8"/>
              </w:rPr>
              <w:t>H_max</w:t>
            </w:r>
            <w:proofErr w:type="spellEnd"/>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tcPr>
          <w:p w14:paraId="64F52104" w14:textId="77777777" w:rsidR="00B05E2F" w:rsidRDefault="00000000">
            <w:pPr>
              <w:spacing w:before="1" w:line="208" w:lineRule="atLeast"/>
              <w:jc w:val="both"/>
              <w:rPr>
                <w:sz w:val="19"/>
                <w:szCs w:val="19"/>
              </w:rPr>
            </w:pPr>
            <w:r>
              <w:rPr>
                <w:color w:val="333333"/>
                <w:spacing w:val="13"/>
                <w:sz w:val="19"/>
                <w:szCs w:val="19"/>
                <w:shd w:val="clear" w:color="auto" w:fill="F8F8F8"/>
              </w:rPr>
              <w:t>180</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tcPr>
          <w:p w14:paraId="2B008DBE" w14:textId="77777777" w:rsidR="00B05E2F" w:rsidRDefault="00000000">
            <w:pPr>
              <w:spacing w:before="1" w:line="208" w:lineRule="atLeast"/>
              <w:jc w:val="both"/>
              <w:rPr>
                <w:sz w:val="19"/>
                <w:szCs w:val="19"/>
              </w:rPr>
            </w:pPr>
            <w:r>
              <w:rPr>
                <w:color w:val="333333"/>
                <w:spacing w:val="13"/>
                <w:sz w:val="19"/>
                <w:szCs w:val="19"/>
                <w:shd w:val="clear" w:color="auto" w:fill="F8F8F8"/>
              </w:rPr>
              <w:t>180</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tcPr>
          <w:p w14:paraId="4F4A6C18" w14:textId="77777777" w:rsidR="00B05E2F" w:rsidRDefault="00000000">
            <w:pPr>
              <w:spacing w:before="1" w:line="208" w:lineRule="atLeast"/>
              <w:jc w:val="both"/>
              <w:rPr>
                <w:sz w:val="19"/>
                <w:szCs w:val="19"/>
              </w:rPr>
            </w:pPr>
            <w:r>
              <w:rPr>
                <w:color w:val="333333"/>
                <w:spacing w:val="13"/>
                <w:sz w:val="19"/>
                <w:szCs w:val="19"/>
                <w:shd w:val="clear" w:color="auto" w:fill="F8F8F8"/>
              </w:rPr>
              <w:t>180</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20" w:type="dxa"/>
            </w:tcMar>
          </w:tcPr>
          <w:p w14:paraId="7521A5CA" w14:textId="77777777" w:rsidR="00B05E2F" w:rsidRDefault="00000000">
            <w:pPr>
              <w:spacing w:before="1" w:line="208" w:lineRule="atLeast"/>
              <w:jc w:val="both"/>
              <w:rPr>
                <w:sz w:val="19"/>
                <w:szCs w:val="19"/>
              </w:rPr>
            </w:pPr>
            <w:r>
              <w:rPr>
                <w:color w:val="333333"/>
                <w:spacing w:val="13"/>
                <w:sz w:val="19"/>
                <w:szCs w:val="19"/>
                <w:shd w:val="clear" w:color="auto" w:fill="F8F8F8"/>
              </w:rPr>
              <w:t>10</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tcPr>
          <w:p w14:paraId="26E224C1" w14:textId="77777777" w:rsidR="00B05E2F" w:rsidRDefault="00000000">
            <w:pPr>
              <w:spacing w:before="1" w:line="208" w:lineRule="atLeast"/>
              <w:jc w:val="both"/>
              <w:rPr>
                <w:sz w:val="19"/>
                <w:szCs w:val="19"/>
              </w:rPr>
            </w:pPr>
            <w:r>
              <w:rPr>
                <w:color w:val="333333"/>
                <w:spacing w:val="13"/>
                <w:sz w:val="19"/>
                <w:szCs w:val="19"/>
                <w:shd w:val="clear" w:color="auto" w:fill="F8F8F8"/>
              </w:rPr>
              <w:t>180</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20" w:type="dxa"/>
            </w:tcMar>
          </w:tcPr>
          <w:p w14:paraId="4CA8C905" w14:textId="77777777" w:rsidR="00B05E2F" w:rsidRDefault="00000000">
            <w:pPr>
              <w:spacing w:before="1" w:line="208" w:lineRule="atLeast"/>
              <w:jc w:val="both"/>
              <w:rPr>
                <w:sz w:val="19"/>
                <w:szCs w:val="19"/>
              </w:rPr>
            </w:pPr>
            <w:r>
              <w:rPr>
                <w:color w:val="333333"/>
                <w:spacing w:val="13"/>
                <w:sz w:val="19"/>
                <w:szCs w:val="19"/>
                <w:shd w:val="clear" w:color="auto" w:fill="F8F8F8"/>
              </w:rPr>
              <w:t>25</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19" w:type="dxa"/>
            </w:tcMar>
          </w:tcPr>
          <w:p w14:paraId="0234948B" w14:textId="77777777" w:rsidR="00B05E2F" w:rsidRDefault="00000000">
            <w:pPr>
              <w:spacing w:before="1" w:line="208" w:lineRule="atLeast"/>
              <w:jc w:val="both"/>
              <w:rPr>
                <w:sz w:val="19"/>
                <w:szCs w:val="19"/>
              </w:rPr>
            </w:pPr>
            <w:r>
              <w:rPr>
                <w:color w:val="333333"/>
                <w:spacing w:val="13"/>
                <w:sz w:val="19"/>
                <w:szCs w:val="19"/>
                <w:shd w:val="clear" w:color="auto" w:fill="F8F8F8"/>
              </w:rPr>
              <w:t>34</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20" w:type="dxa"/>
            </w:tcMar>
          </w:tcPr>
          <w:p w14:paraId="3633562A" w14:textId="77777777" w:rsidR="00B05E2F" w:rsidRDefault="00000000">
            <w:pPr>
              <w:spacing w:before="1" w:line="208" w:lineRule="atLeast"/>
              <w:jc w:val="both"/>
              <w:rPr>
                <w:sz w:val="19"/>
                <w:szCs w:val="19"/>
              </w:rPr>
            </w:pPr>
            <w:r>
              <w:rPr>
                <w:color w:val="333333"/>
                <w:spacing w:val="13"/>
                <w:sz w:val="19"/>
                <w:szCs w:val="19"/>
                <w:shd w:val="clear" w:color="auto" w:fill="F8F8F8"/>
              </w:rPr>
              <w:t>77</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19" w:type="dxa"/>
            </w:tcMar>
          </w:tcPr>
          <w:p w14:paraId="6A7D4F8A" w14:textId="77777777" w:rsidR="00B05E2F" w:rsidRDefault="00000000">
            <w:pPr>
              <w:spacing w:before="1" w:line="208" w:lineRule="atLeast"/>
              <w:jc w:val="both"/>
              <w:rPr>
                <w:sz w:val="19"/>
                <w:szCs w:val="19"/>
              </w:rPr>
            </w:pPr>
            <w:r>
              <w:rPr>
                <w:color w:val="333333"/>
                <w:spacing w:val="13"/>
                <w:sz w:val="19"/>
                <w:szCs w:val="19"/>
                <w:shd w:val="clear" w:color="auto" w:fill="F8F8F8"/>
              </w:rPr>
              <w:t>99</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tcPr>
          <w:p w14:paraId="64616082" w14:textId="77777777" w:rsidR="00B05E2F" w:rsidRDefault="00000000">
            <w:pPr>
              <w:spacing w:before="1" w:line="208" w:lineRule="atLeast"/>
              <w:jc w:val="both"/>
              <w:rPr>
                <w:sz w:val="19"/>
                <w:szCs w:val="19"/>
              </w:rPr>
            </w:pPr>
            <w:r>
              <w:rPr>
                <w:color w:val="333333"/>
                <w:spacing w:val="13"/>
                <w:sz w:val="19"/>
                <w:szCs w:val="19"/>
                <w:shd w:val="clear" w:color="auto" w:fill="F8F8F8"/>
              </w:rPr>
              <w:t>124</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tcPr>
          <w:p w14:paraId="06C05357" w14:textId="77777777" w:rsidR="00B05E2F" w:rsidRDefault="00000000">
            <w:pPr>
              <w:spacing w:before="1" w:line="208" w:lineRule="atLeast"/>
              <w:jc w:val="both"/>
              <w:rPr>
                <w:sz w:val="19"/>
                <w:szCs w:val="19"/>
              </w:rPr>
            </w:pPr>
            <w:r>
              <w:rPr>
                <w:color w:val="333333"/>
                <w:spacing w:val="13"/>
                <w:sz w:val="19"/>
                <w:szCs w:val="19"/>
                <w:shd w:val="clear" w:color="auto" w:fill="F8F8F8"/>
              </w:rPr>
              <w:t>155</w:t>
            </w:r>
          </w:p>
        </w:tc>
      </w:tr>
      <w:tr w:rsidR="00B05E2F" w14:paraId="75F35602" w14:textId="77777777" w:rsidTr="00AA1422">
        <w:trPr>
          <w:trHeight w:hRule="exact" w:val="465"/>
          <w:jc w:val="center"/>
        </w:trPr>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30" w:type="dxa"/>
            </w:tcMar>
          </w:tcPr>
          <w:p w14:paraId="7DB9E00C" w14:textId="77777777" w:rsidR="00B05E2F" w:rsidRDefault="00000000">
            <w:pPr>
              <w:spacing w:before="1" w:line="208" w:lineRule="atLeast"/>
              <w:jc w:val="both"/>
              <w:rPr>
                <w:sz w:val="19"/>
                <w:szCs w:val="19"/>
              </w:rPr>
            </w:pPr>
            <w:proofErr w:type="spellStart"/>
            <w:r>
              <w:rPr>
                <w:color w:val="333333"/>
                <w:sz w:val="19"/>
                <w:szCs w:val="19"/>
              </w:rPr>
              <w:t>S_min</w:t>
            </w:r>
            <w:proofErr w:type="spellEnd"/>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328" w:type="dxa"/>
            </w:tcMar>
          </w:tcPr>
          <w:p w14:paraId="5ED51ED9" w14:textId="77777777" w:rsidR="00B05E2F" w:rsidRDefault="00000000">
            <w:pPr>
              <w:spacing w:before="1" w:line="208" w:lineRule="atLeast"/>
              <w:jc w:val="both"/>
              <w:rPr>
                <w:sz w:val="19"/>
                <w:szCs w:val="19"/>
              </w:rPr>
            </w:pPr>
            <w:r>
              <w:rPr>
                <w:color w:val="333333"/>
                <w:sz w:val="19"/>
                <w:szCs w:val="19"/>
              </w:rPr>
              <w:t>0</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tcPr>
          <w:p w14:paraId="310D59A7" w14:textId="77777777" w:rsidR="00B05E2F" w:rsidRDefault="00000000">
            <w:pPr>
              <w:spacing w:before="1" w:line="208" w:lineRule="atLeast"/>
              <w:jc w:val="both"/>
              <w:rPr>
                <w:sz w:val="19"/>
                <w:szCs w:val="19"/>
              </w:rPr>
            </w:pPr>
            <w:r>
              <w:rPr>
                <w:color w:val="333333"/>
                <w:sz w:val="19"/>
                <w:szCs w:val="19"/>
              </w:rPr>
              <w:t>0</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tcPr>
          <w:p w14:paraId="683527F1" w14:textId="77777777" w:rsidR="00B05E2F" w:rsidRDefault="00000000">
            <w:pPr>
              <w:spacing w:before="1" w:line="208" w:lineRule="atLeast"/>
              <w:jc w:val="both"/>
              <w:rPr>
                <w:sz w:val="19"/>
                <w:szCs w:val="19"/>
              </w:rPr>
            </w:pPr>
            <w:r>
              <w:rPr>
                <w:color w:val="333333"/>
                <w:sz w:val="19"/>
                <w:szCs w:val="19"/>
              </w:rPr>
              <w:t>0</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20" w:type="dxa"/>
            </w:tcMar>
          </w:tcPr>
          <w:p w14:paraId="5A4A454E" w14:textId="77777777" w:rsidR="00B05E2F" w:rsidRDefault="00000000">
            <w:pPr>
              <w:spacing w:before="1" w:line="208" w:lineRule="atLeast"/>
              <w:jc w:val="both"/>
              <w:rPr>
                <w:sz w:val="19"/>
                <w:szCs w:val="19"/>
              </w:rPr>
            </w:pPr>
            <w:r>
              <w:rPr>
                <w:color w:val="333333"/>
                <w:spacing w:val="13"/>
                <w:sz w:val="19"/>
                <w:szCs w:val="19"/>
              </w:rPr>
              <w:t>43</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20" w:type="dxa"/>
            </w:tcMar>
          </w:tcPr>
          <w:p w14:paraId="6E51ABBB" w14:textId="77777777" w:rsidR="00B05E2F" w:rsidRDefault="00000000">
            <w:pPr>
              <w:spacing w:before="1" w:line="208" w:lineRule="atLeast"/>
              <w:jc w:val="both"/>
              <w:rPr>
                <w:sz w:val="19"/>
                <w:szCs w:val="19"/>
              </w:rPr>
            </w:pPr>
            <w:r>
              <w:rPr>
                <w:color w:val="333333"/>
                <w:spacing w:val="13"/>
                <w:sz w:val="19"/>
                <w:szCs w:val="19"/>
              </w:rPr>
              <w:t>43</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20" w:type="dxa"/>
            </w:tcMar>
          </w:tcPr>
          <w:p w14:paraId="4E362270" w14:textId="77777777" w:rsidR="00B05E2F" w:rsidRDefault="00000000">
            <w:pPr>
              <w:spacing w:before="1" w:line="208" w:lineRule="atLeast"/>
              <w:jc w:val="both"/>
              <w:rPr>
                <w:sz w:val="19"/>
                <w:szCs w:val="19"/>
              </w:rPr>
            </w:pPr>
            <w:r>
              <w:rPr>
                <w:color w:val="333333"/>
                <w:spacing w:val="13"/>
                <w:sz w:val="19"/>
                <w:szCs w:val="19"/>
              </w:rPr>
              <w:t>43</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19" w:type="dxa"/>
            </w:tcMar>
          </w:tcPr>
          <w:p w14:paraId="0DD4061F" w14:textId="77777777" w:rsidR="00B05E2F" w:rsidRDefault="00000000">
            <w:pPr>
              <w:spacing w:before="1" w:line="208" w:lineRule="atLeast"/>
              <w:jc w:val="both"/>
              <w:rPr>
                <w:sz w:val="19"/>
                <w:szCs w:val="19"/>
              </w:rPr>
            </w:pPr>
            <w:r>
              <w:rPr>
                <w:color w:val="333333"/>
                <w:spacing w:val="13"/>
                <w:sz w:val="19"/>
                <w:szCs w:val="19"/>
              </w:rPr>
              <w:t>43</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20" w:type="dxa"/>
            </w:tcMar>
          </w:tcPr>
          <w:p w14:paraId="19FB882A" w14:textId="77777777" w:rsidR="00B05E2F" w:rsidRDefault="00000000">
            <w:pPr>
              <w:spacing w:before="1" w:line="208" w:lineRule="atLeast"/>
              <w:jc w:val="both"/>
              <w:rPr>
                <w:sz w:val="19"/>
                <w:szCs w:val="19"/>
              </w:rPr>
            </w:pPr>
            <w:r>
              <w:rPr>
                <w:color w:val="333333"/>
                <w:spacing w:val="13"/>
                <w:sz w:val="19"/>
                <w:szCs w:val="19"/>
              </w:rPr>
              <w:t>43</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19" w:type="dxa"/>
            </w:tcMar>
          </w:tcPr>
          <w:p w14:paraId="61A36FE0" w14:textId="77777777" w:rsidR="00B05E2F" w:rsidRDefault="00000000">
            <w:pPr>
              <w:spacing w:before="1" w:line="208" w:lineRule="atLeast"/>
              <w:jc w:val="both"/>
              <w:rPr>
                <w:sz w:val="19"/>
                <w:szCs w:val="19"/>
              </w:rPr>
            </w:pPr>
            <w:r>
              <w:rPr>
                <w:color w:val="333333"/>
                <w:spacing w:val="13"/>
                <w:sz w:val="19"/>
                <w:szCs w:val="19"/>
              </w:rPr>
              <w:t>43</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19" w:type="dxa"/>
            </w:tcMar>
          </w:tcPr>
          <w:p w14:paraId="5607BC31" w14:textId="77777777" w:rsidR="00B05E2F" w:rsidRDefault="00000000">
            <w:pPr>
              <w:spacing w:before="1" w:line="208" w:lineRule="atLeast"/>
              <w:jc w:val="both"/>
              <w:rPr>
                <w:sz w:val="19"/>
                <w:szCs w:val="19"/>
              </w:rPr>
            </w:pPr>
            <w:r>
              <w:rPr>
                <w:color w:val="333333"/>
                <w:spacing w:val="13"/>
                <w:sz w:val="19"/>
                <w:szCs w:val="19"/>
              </w:rPr>
              <w:t>43</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0" w:type="dxa"/>
              <w:right w:w="0" w:type="dxa"/>
            </w:tcMar>
          </w:tcPr>
          <w:p w14:paraId="01CB7926" w14:textId="77777777" w:rsidR="00B05E2F" w:rsidRDefault="00B05E2F"/>
        </w:tc>
      </w:tr>
      <w:tr w:rsidR="00B05E2F" w14:paraId="20D7756D" w14:textId="77777777" w:rsidTr="00AA1422">
        <w:trPr>
          <w:trHeight w:hRule="exact" w:val="465"/>
          <w:jc w:val="center"/>
        </w:trPr>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94" w:type="dxa"/>
            </w:tcMar>
          </w:tcPr>
          <w:p w14:paraId="13377534" w14:textId="77777777" w:rsidR="00B05E2F" w:rsidRDefault="00000000">
            <w:pPr>
              <w:spacing w:before="1" w:line="208" w:lineRule="atLeast"/>
              <w:jc w:val="both"/>
              <w:rPr>
                <w:sz w:val="19"/>
                <w:szCs w:val="19"/>
              </w:rPr>
            </w:pPr>
            <w:proofErr w:type="spellStart"/>
            <w:r>
              <w:rPr>
                <w:color w:val="333333"/>
                <w:sz w:val="19"/>
                <w:szCs w:val="19"/>
                <w:shd w:val="clear" w:color="auto" w:fill="F8F8F8"/>
              </w:rPr>
              <w:t>S_max</w:t>
            </w:r>
            <w:proofErr w:type="spellEnd"/>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tcPr>
          <w:p w14:paraId="51981AA4" w14:textId="77777777" w:rsidR="00B05E2F" w:rsidRDefault="00000000">
            <w:pPr>
              <w:spacing w:before="1" w:line="208" w:lineRule="atLeast"/>
              <w:jc w:val="both"/>
              <w:rPr>
                <w:sz w:val="19"/>
                <w:szCs w:val="19"/>
              </w:rPr>
            </w:pPr>
            <w:r>
              <w:rPr>
                <w:color w:val="333333"/>
                <w:spacing w:val="13"/>
                <w:sz w:val="19"/>
                <w:szCs w:val="19"/>
                <w:shd w:val="clear" w:color="auto" w:fill="F8F8F8"/>
              </w:rPr>
              <w:t>255</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20" w:type="dxa"/>
            </w:tcMar>
          </w:tcPr>
          <w:p w14:paraId="5342DBBF" w14:textId="77777777" w:rsidR="00B05E2F" w:rsidRDefault="00000000">
            <w:pPr>
              <w:spacing w:before="1" w:line="208" w:lineRule="atLeast"/>
              <w:jc w:val="both"/>
              <w:rPr>
                <w:sz w:val="19"/>
                <w:szCs w:val="19"/>
              </w:rPr>
            </w:pPr>
            <w:r>
              <w:rPr>
                <w:color w:val="333333"/>
                <w:spacing w:val="13"/>
                <w:sz w:val="19"/>
                <w:szCs w:val="19"/>
                <w:shd w:val="clear" w:color="auto" w:fill="F8F8F8"/>
              </w:rPr>
              <w:t>43</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20" w:type="dxa"/>
            </w:tcMar>
          </w:tcPr>
          <w:p w14:paraId="46F503E1" w14:textId="77777777" w:rsidR="00B05E2F" w:rsidRDefault="00000000">
            <w:pPr>
              <w:spacing w:before="1" w:line="208" w:lineRule="atLeast"/>
              <w:jc w:val="both"/>
              <w:rPr>
                <w:sz w:val="19"/>
                <w:szCs w:val="19"/>
              </w:rPr>
            </w:pPr>
            <w:r>
              <w:rPr>
                <w:color w:val="333333"/>
                <w:spacing w:val="13"/>
                <w:sz w:val="19"/>
                <w:szCs w:val="19"/>
                <w:shd w:val="clear" w:color="auto" w:fill="F8F8F8"/>
              </w:rPr>
              <w:t>30</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tcPr>
          <w:p w14:paraId="40A2B23E" w14:textId="77777777" w:rsidR="00B05E2F" w:rsidRDefault="00000000">
            <w:pPr>
              <w:spacing w:before="1" w:line="208" w:lineRule="atLeast"/>
              <w:jc w:val="both"/>
              <w:rPr>
                <w:sz w:val="19"/>
                <w:szCs w:val="19"/>
              </w:rPr>
            </w:pPr>
            <w:r>
              <w:rPr>
                <w:color w:val="333333"/>
                <w:spacing w:val="13"/>
                <w:sz w:val="19"/>
                <w:szCs w:val="19"/>
                <w:shd w:val="clear" w:color="auto" w:fill="F8F8F8"/>
              </w:rPr>
              <w:t>255</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tcPr>
          <w:p w14:paraId="3C9CD6C1" w14:textId="77777777" w:rsidR="00B05E2F" w:rsidRDefault="00000000">
            <w:pPr>
              <w:spacing w:before="1" w:line="208" w:lineRule="atLeast"/>
              <w:jc w:val="both"/>
              <w:rPr>
                <w:sz w:val="19"/>
                <w:szCs w:val="19"/>
              </w:rPr>
            </w:pPr>
            <w:r>
              <w:rPr>
                <w:color w:val="333333"/>
                <w:spacing w:val="13"/>
                <w:sz w:val="19"/>
                <w:szCs w:val="19"/>
                <w:shd w:val="clear" w:color="auto" w:fill="F8F8F8"/>
              </w:rPr>
              <w:t>255</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tcPr>
          <w:p w14:paraId="67E788F8" w14:textId="77777777" w:rsidR="00B05E2F" w:rsidRDefault="00000000">
            <w:pPr>
              <w:spacing w:before="1" w:line="208" w:lineRule="atLeast"/>
              <w:jc w:val="both"/>
              <w:rPr>
                <w:sz w:val="19"/>
                <w:szCs w:val="19"/>
              </w:rPr>
            </w:pPr>
            <w:r>
              <w:rPr>
                <w:color w:val="333333"/>
                <w:spacing w:val="13"/>
                <w:sz w:val="19"/>
                <w:szCs w:val="19"/>
                <w:shd w:val="clear" w:color="auto" w:fill="F8F8F8"/>
              </w:rPr>
              <w:t>255</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1" w:type="dxa"/>
            </w:tcMar>
          </w:tcPr>
          <w:p w14:paraId="387E90A6" w14:textId="77777777" w:rsidR="00B05E2F" w:rsidRDefault="00000000">
            <w:pPr>
              <w:spacing w:before="1" w:line="208" w:lineRule="atLeast"/>
              <w:jc w:val="both"/>
              <w:rPr>
                <w:sz w:val="19"/>
                <w:szCs w:val="19"/>
              </w:rPr>
            </w:pPr>
            <w:r>
              <w:rPr>
                <w:color w:val="333333"/>
                <w:spacing w:val="13"/>
                <w:sz w:val="19"/>
                <w:szCs w:val="19"/>
                <w:shd w:val="clear" w:color="auto" w:fill="F8F8F8"/>
              </w:rPr>
              <w:t>255</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tcPr>
          <w:p w14:paraId="6A800220" w14:textId="77777777" w:rsidR="00B05E2F" w:rsidRDefault="00000000">
            <w:pPr>
              <w:spacing w:before="1" w:line="208" w:lineRule="atLeast"/>
              <w:jc w:val="both"/>
              <w:rPr>
                <w:sz w:val="19"/>
                <w:szCs w:val="19"/>
              </w:rPr>
            </w:pPr>
            <w:r>
              <w:rPr>
                <w:color w:val="333333"/>
                <w:spacing w:val="13"/>
                <w:sz w:val="19"/>
                <w:szCs w:val="19"/>
                <w:shd w:val="clear" w:color="auto" w:fill="F8F8F8"/>
              </w:rPr>
              <w:t>255</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1" w:type="dxa"/>
            </w:tcMar>
          </w:tcPr>
          <w:p w14:paraId="4BDE6CF3" w14:textId="77777777" w:rsidR="00B05E2F" w:rsidRDefault="00000000">
            <w:pPr>
              <w:spacing w:before="1" w:line="208" w:lineRule="atLeast"/>
              <w:jc w:val="both"/>
              <w:rPr>
                <w:sz w:val="19"/>
                <w:szCs w:val="19"/>
              </w:rPr>
            </w:pPr>
            <w:r>
              <w:rPr>
                <w:color w:val="333333"/>
                <w:spacing w:val="13"/>
                <w:sz w:val="19"/>
                <w:szCs w:val="19"/>
                <w:shd w:val="clear" w:color="auto" w:fill="F8F8F8"/>
              </w:rPr>
              <w:t>255</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tcPr>
          <w:p w14:paraId="2F0692A0" w14:textId="77777777" w:rsidR="00B05E2F" w:rsidRDefault="00000000">
            <w:pPr>
              <w:spacing w:before="1" w:line="208" w:lineRule="atLeast"/>
              <w:jc w:val="both"/>
              <w:rPr>
                <w:sz w:val="19"/>
                <w:szCs w:val="19"/>
              </w:rPr>
            </w:pPr>
            <w:r>
              <w:rPr>
                <w:color w:val="333333"/>
                <w:spacing w:val="13"/>
                <w:sz w:val="19"/>
                <w:szCs w:val="19"/>
                <w:shd w:val="clear" w:color="auto" w:fill="F8F8F8"/>
              </w:rPr>
              <w:t>255</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0" w:type="dxa"/>
              <w:right w:w="0" w:type="dxa"/>
            </w:tcMar>
          </w:tcPr>
          <w:p w14:paraId="2A33D0A1" w14:textId="77777777" w:rsidR="00B05E2F" w:rsidRDefault="00B05E2F"/>
        </w:tc>
      </w:tr>
      <w:tr w:rsidR="00B05E2F" w14:paraId="1E178D42" w14:textId="77777777" w:rsidTr="00AA1422">
        <w:trPr>
          <w:trHeight w:hRule="exact" w:val="465"/>
          <w:jc w:val="center"/>
        </w:trPr>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192" w:type="dxa"/>
            </w:tcMar>
          </w:tcPr>
          <w:p w14:paraId="04C08E46" w14:textId="77777777" w:rsidR="00B05E2F" w:rsidRDefault="00000000">
            <w:pPr>
              <w:spacing w:before="1" w:line="208" w:lineRule="atLeast"/>
              <w:jc w:val="both"/>
              <w:rPr>
                <w:sz w:val="19"/>
                <w:szCs w:val="19"/>
              </w:rPr>
            </w:pPr>
            <w:proofErr w:type="spellStart"/>
            <w:r>
              <w:rPr>
                <w:color w:val="333333"/>
                <w:sz w:val="19"/>
                <w:szCs w:val="19"/>
              </w:rPr>
              <w:t>V_min</w:t>
            </w:r>
            <w:proofErr w:type="spellEnd"/>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328" w:type="dxa"/>
            </w:tcMar>
          </w:tcPr>
          <w:p w14:paraId="6A1EC554" w14:textId="77777777" w:rsidR="00B05E2F" w:rsidRDefault="00000000">
            <w:pPr>
              <w:spacing w:before="1" w:line="208" w:lineRule="atLeast"/>
              <w:jc w:val="both"/>
              <w:rPr>
                <w:sz w:val="19"/>
                <w:szCs w:val="19"/>
              </w:rPr>
            </w:pPr>
            <w:r>
              <w:rPr>
                <w:color w:val="333333"/>
                <w:sz w:val="19"/>
                <w:szCs w:val="19"/>
              </w:rPr>
              <w:t>0</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tcPr>
          <w:p w14:paraId="398526AB" w14:textId="77777777" w:rsidR="00B05E2F" w:rsidRDefault="00000000">
            <w:pPr>
              <w:spacing w:before="1" w:line="208" w:lineRule="atLeast"/>
              <w:jc w:val="both"/>
              <w:rPr>
                <w:sz w:val="19"/>
                <w:szCs w:val="19"/>
              </w:rPr>
            </w:pPr>
            <w:r>
              <w:rPr>
                <w:color w:val="333333"/>
                <w:sz w:val="19"/>
                <w:szCs w:val="19"/>
              </w:rPr>
              <w:t>0</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tcPr>
          <w:p w14:paraId="44295154" w14:textId="77777777" w:rsidR="00B05E2F" w:rsidRDefault="00000000">
            <w:pPr>
              <w:spacing w:before="1" w:line="208" w:lineRule="atLeast"/>
              <w:jc w:val="both"/>
              <w:rPr>
                <w:sz w:val="19"/>
                <w:szCs w:val="19"/>
              </w:rPr>
            </w:pPr>
            <w:r>
              <w:rPr>
                <w:color w:val="333333"/>
                <w:sz w:val="19"/>
                <w:szCs w:val="19"/>
              </w:rPr>
              <w:t>0</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20" w:type="dxa"/>
            </w:tcMar>
          </w:tcPr>
          <w:p w14:paraId="0021C9E1" w14:textId="77777777" w:rsidR="00B05E2F" w:rsidRDefault="00000000">
            <w:pPr>
              <w:spacing w:before="1" w:line="208" w:lineRule="atLeast"/>
              <w:jc w:val="both"/>
              <w:rPr>
                <w:sz w:val="19"/>
                <w:szCs w:val="19"/>
              </w:rPr>
            </w:pPr>
            <w:r>
              <w:rPr>
                <w:color w:val="333333"/>
                <w:spacing w:val="13"/>
                <w:sz w:val="19"/>
                <w:szCs w:val="19"/>
              </w:rPr>
              <w:t>46</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20" w:type="dxa"/>
            </w:tcMar>
          </w:tcPr>
          <w:p w14:paraId="2B4A5F5B" w14:textId="77777777" w:rsidR="00B05E2F" w:rsidRDefault="00000000">
            <w:pPr>
              <w:spacing w:before="1" w:line="208" w:lineRule="atLeast"/>
              <w:jc w:val="both"/>
              <w:rPr>
                <w:sz w:val="19"/>
                <w:szCs w:val="19"/>
              </w:rPr>
            </w:pPr>
            <w:r>
              <w:rPr>
                <w:color w:val="333333"/>
                <w:spacing w:val="13"/>
                <w:sz w:val="19"/>
                <w:szCs w:val="19"/>
              </w:rPr>
              <w:t>46</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20" w:type="dxa"/>
            </w:tcMar>
          </w:tcPr>
          <w:p w14:paraId="5F38FCC0" w14:textId="77777777" w:rsidR="00B05E2F" w:rsidRDefault="00000000">
            <w:pPr>
              <w:spacing w:before="1" w:line="208" w:lineRule="atLeast"/>
              <w:jc w:val="both"/>
              <w:rPr>
                <w:sz w:val="19"/>
                <w:szCs w:val="19"/>
              </w:rPr>
            </w:pPr>
            <w:r>
              <w:rPr>
                <w:color w:val="333333"/>
                <w:spacing w:val="13"/>
                <w:sz w:val="19"/>
                <w:szCs w:val="19"/>
              </w:rPr>
              <w:t>46</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19" w:type="dxa"/>
            </w:tcMar>
          </w:tcPr>
          <w:p w14:paraId="2845400C" w14:textId="77777777" w:rsidR="00B05E2F" w:rsidRDefault="00000000">
            <w:pPr>
              <w:spacing w:before="1" w:line="208" w:lineRule="atLeast"/>
              <w:jc w:val="both"/>
              <w:rPr>
                <w:sz w:val="19"/>
                <w:szCs w:val="19"/>
              </w:rPr>
            </w:pPr>
            <w:r>
              <w:rPr>
                <w:color w:val="333333"/>
                <w:spacing w:val="13"/>
                <w:sz w:val="19"/>
                <w:szCs w:val="19"/>
              </w:rPr>
              <w:t>46</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20" w:type="dxa"/>
            </w:tcMar>
          </w:tcPr>
          <w:p w14:paraId="03B6CE3A" w14:textId="77777777" w:rsidR="00B05E2F" w:rsidRDefault="00000000">
            <w:pPr>
              <w:spacing w:before="1" w:line="208" w:lineRule="atLeast"/>
              <w:jc w:val="both"/>
              <w:rPr>
                <w:sz w:val="19"/>
                <w:szCs w:val="19"/>
              </w:rPr>
            </w:pPr>
            <w:r>
              <w:rPr>
                <w:color w:val="333333"/>
                <w:spacing w:val="13"/>
                <w:sz w:val="19"/>
                <w:szCs w:val="19"/>
              </w:rPr>
              <w:t>46</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19" w:type="dxa"/>
            </w:tcMar>
          </w:tcPr>
          <w:p w14:paraId="17122D96" w14:textId="77777777" w:rsidR="00B05E2F" w:rsidRDefault="00000000">
            <w:pPr>
              <w:spacing w:before="1" w:line="208" w:lineRule="atLeast"/>
              <w:jc w:val="both"/>
              <w:rPr>
                <w:sz w:val="19"/>
                <w:szCs w:val="19"/>
              </w:rPr>
            </w:pPr>
            <w:r>
              <w:rPr>
                <w:color w:val="333333"/>
                <w:spacing w:val="13"/>
                <w:sz w:val="19"/>
                <w:szCs w:val="19"/>
              </w:rPr>
              <w:t>46</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19" w:type="dxa"/>
            </w:tcMar>
          </w:tcPr>
          <w:p w14:paraId="2F6B94E8" w14:textId="77777777" w:rsidR="00B05E2F" w:rsidRDefault="00000000">
            <w:pPr>
              <w:spacing w:before="1" w:line="208" w:lineRule="atLeast"/>
              <w:jc w:val="both"/>
              <w:rPr>
                <w:sz w:val="19"/>
                <w:szCs w:val="19"/>
              </w:rPr>
            </w:pPr>
            <w:r>
              <w:rPr>
                <w:color w:val="333333"/>
                <w:spacing w:val="13"/>
                <w:sz w:val="19"/>
                <w:szCs w:val="19"/>
              </w:rPr>
              <w:t>46</w:t>
            </w:r>
          </w:p>
        </w:tc>
        <w:tc>
          <w:tcPr>
            <w:tcW w:w="1627" w:type="dxa"/>
            <w:tcBorders>
              <w:top w:val="single" w:sz="4" w:space="0" w:color="DFE2E5"/>
              <w:left w:val="single" w:sz="4" w:space="0" w:color="DFE2E5"/>
              <w:bottom w:val="single" w:sz="4" w:space="0" w:color="DFE2E5"/>
              <w:right w:val="single" w:sz="4" w:space="0" w:color="DFE2E5"/>
            </w:tcBorders>
            <w:shd w:val="clear" w:color="auto" w:fill="FFFFFF"/>
            <w:tcMar>
              <w:left w:w="0" w:type="dxa"/>
              <w:right w:w="0" w:type="dxa"/>
            </w:tcMar>
          </w:tcPr>
          <w:p w14:paraId="4D3C51B6" w14:textId="77777777" w:rsidR="00B05E2F" w:rsidRDefault="00B05E2F"/>
        </w:tc>
      </w:tr>
      <w:tr w:rsidR="00B05E2F" w14:paraId="39131893" w14:textId="77777777" w:rsidTr="00AA1422">
        <w:trPr>
          <w:trHeight w:hRule="exact" w:val="496"/>
          <w:jc w:val="center"/>
        </w:trPr>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85" w:type="dxa"/>
            </w:tcMar>
          </w:tcPr>
          <w:p w14:paraId="0892E42A" w14:textId="77777777" w:rsidR="00B05E2F" w:rsidRDefault="00000000">
            <w:pPr>
              <w:spacing w:before="129" w:line="208" w:lineRule="atLeast"/>
              <w:jc w:val="both"/>
              <w:rPr>
                <w:sz w:val="19"/>
                <w:szCs w:val="19"/>
              </w:rPr>
            </w:pPr>
            <w:proofErr w:type="spellStart"/>
            <w:r>
              <w:rPr>
                <w:color w:val="333333"/>
                <w:sz w:val="19"/>
                <w:szCs w:val="19"/>
                <w:shd w:val="clear" w:color="auto" w:fill="F8F8F8"/>
              </w:rPr>
              <w:t>V_max</w:t>
            </w:r>
            <w:proofErr w:type="spellEnd"/>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20" w:type="dxa"/>
            </w:tcMar>
          </w:tcPr>
          <w:p w14:paraId="0647C1CE" w14:textId="77777777" w:rsidR="00B05E2F" w:rsidRDefault="00000000">
            <w:pPr>
              <w:spacing w:before="129" w:line="208" w:lineRule="atLeast"/>
              <w:jc w:val="both"/>
              <w:rPr>
                <w:sz w:val="19"/>
                <w:szCs w:val="19"/>
              </w:rPr>
            </w:pPr>
            <w:r>
              <w:rPr>
                <w:color w:val="333333"/>
                <w:spacing w:val="13"/>
                <w:sz w:val="19"/>
                <w:szCs w:val="19"/>
                <w:shd w:val="clear" w:color="auto" w:fill="F8F8F8"/>
              </w:rPr>
              <w:t>46</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tcPr>
          <w:p w14:paraId="09E2A533" w14:textId="77777777" w:rsidR="00B05E2F" w:rsidRDefault="00000000">
            <w:pPr>
              <w:spacing w:before="129" w:line="208" w:lineRule="atLeast"/>
              <w:jc w:val="both"/>
              <w:rPr>
                <w:sz w:val="19"/>
                <w:szCs w:val="19"/>
              </w:rPr>
            </w:pPr>
            <w:r>
              <w:rPr>
                <w:color w:val="333333"/>
                <w:spacing w:val="13"/>
                <w:sz w:val="19"/>
                <w:szCs w:val="19"/>
                <w:shd w:val="clear" w:color="auto" w:fill="F8F8F8"/>
              </w:rPr>
              <w:t>220</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tcPr>
          <w:p w14:paraId="56E85331" w14:textId="77777777" w:rsidR="00B05E2F" w:rsidRDefault="00000000">
            <w:pPr>
              <w:spacing w:before="129" w:line="208" w:lineRule="atLeast"/>
              <w:jc w:val="both"/>
              <w:rPr>
                <w:sz w:val="19"/>
                <w:szCs w:val="19"/>
              </w:rPr>
            </w:pPr>
            <w:r>
              <w:rPr>
                <w:color w:val="333333"/>
                <w:spacing w:val="13"/>
                <w:sz w:val="19"/>
                <w:szCs w:val="19"/>
                <w:shd w:val="clear" w:color="auto" w:fill="F8F8F8"/>
              </w:rPr>
              <w:t>255</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tcPr>
          <w:p w14:paraId="29CC6B73" w14:textId="77777777" w:rsidR="00B05E2F" w:rsidRDefault="00000000">
            <w:pPr>
              <w:spacing w:before="129" w:line="208" w:lineRule="atLeast"/>
              <w:jc w:val="both"/>
              <w:rPr>
                <w:sz w:val="19"/>
                <w:szCs w:val="19"/>
              </w:rPr>
            </w:pPr>
            <w:r>
              <w:rPr>
                <w:color w:val="333333"/>
                <w:spacing w:val="13"/>
                <w:sz w:val="19"/>
                <w:szCs w:val="19"/>
                <w:shd w:val="clear" w:color="auto" w:fill="F8F8F8"/>
              </w:rPr>
              <w:t>255</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tcPr>
          <w:p w14:paraId="2242DCCB" w14:textId="77777777" w:rsidR="00B05E2F" w:rsidRDefault="00000000">
            <w:pPr>
              <w:spacing w:before="129" w:line="208" w:lineRule="atLeast"/>
              <w:jc w:val="both"/>
              <w:rPr>
                <w:sz w:val="19"/>
                <w:szCs w:val="19"/>
              </w:rPr>
            </w:pPr>
            <w:r>
              <w:rPr>
                <w:color w:val="333333"/>
                <w:spacing w:val="13"/>
                <w:sz w:val="19"/>
                <w:szCs w:val="19"/>
                <w:shd w:val="clear" w:color="auto" w:fill="F8F8F8"/>
              </w:rPr>
              <w:t>255</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tcPr>
          <w:p w14:paraId="7A1D0C31" w14:textId="77777777" w:rsidR="00B05E2F" w:rsidRDefault="00000000">
            <w:pPr>
              <w:spacing w:before="129" w:line="208" w:lineRule="atLeast"/>
              <w:jc w:val="both"/>
              <w:rPr>
                <w:sz w:val="19"/>
                <w:szCs w:val="19"/>
              </w:rPr>
            </w:pPr>
            <w:r>
              <w:rPr>
                <w:color w:val="333333"/>
                <w:spacing w:val="13"/>
                <w:sz w:val="19"/>
                <w:szCs w:val="19"/>
                <w:shd w:val="clear" w:color="auto" w:fill="F8F8F8"/>
              </w:rPr>
              <w:t>255</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1" w:type="dxa"/>
            </w:tcMar>
          </w:tcPr>
          <w:p w14:paraId="4769B9B3" w14:textId="77777777" w:rsidR="00B05E2F" w:rsidRDefault="00000000">
            <w:pPr>
              <w:spacing w:before="129" w:line="208" w:lineRule="atLeast"/>
              <w:jc w:val="both"/>
              <w:rPr>
                <w:sz w:val="19"/>
                <w:szCs w:val="19"/>
              </w:rPr>
            </w:pPr>
            <w:r>
              <w:rPr>
                <w:color w:val="333333"/>
                <w:spacing w:val="13"/>
                <w:sz w:val="19"/>
                <w:szCs w:val="19"/>
                <w:shd w:val="clear" w:color="auto" w:fill="F8F8F8"/>
              </w:rPr>
              <w:t>255</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tcPr>
          <w:p w14:paraId="3E05D248" w14:textId="77777777" w:rsidR="00B05E2F" w:rsidRDefault="00000000">
            <w:pPr>
              <w:spacing w:before="129" w:line="208" w:lineRule="atLeast"/>
              <w:jc w:val="both"/>
              <w:rPr>
                <w:sz w:val="19"/>
                <w:szCs w:val="19"/>
              </w:rPr>
            </w:pPr>
            <w:r>
              <w:rPr>
                <w:color w:val="333333"/>
                <w:spacing w:val="13"/>
                <w:sz w:val="19"/>
                <w:szCs w:val="19"/>
                <w:shd w:val="clear" w:color="auto" w:fill="F8F8F8"/>
              </w:rPr>
              <w:t>255</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1" w:type="dxa"/>
            </w:tcMar>
          </w:tcPr>
          <w:p w14:paraId="0060EE39" w14:textId="77777777" w:rsidR="00B05E2F" w:rsidRDefault="00000000">
            <w:pPr>
              <w:spacing w:before="129" w:line="208" w:lineRule="atLeast"/>
              <w:jc w:val="both"/>
              <w:rPr>
                <w:sz w:val="19"/>
                <w:szCs w:val="19"/>
              </w:rPr>
            </w:pPr>
            <w:r>
              <w:rPr>
                <w:color w:val="333333"/>
                <w:spacing w:val="13"/>
                <w:sz w:val="19"/>
                <w:szCs w:val="19"/>
                <w:shd w:val="clear" w:color="auto" w:fill="F8F8F8"/>
              </w:rPr>
              <w:t>255</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tcPr>
          <w:p w14:paraId="219FC0EC" w14:textId="77777777" w:rsidR="00B05E2F" w:rsidRDefault="00000000">
            <w:pPr>
              <w:spacing w:before="129" w:line="208" w:lineRule="atLeast"/>
              <w:jc w:val="both"/>
              <w:rPr>
                <w:sz w:val="19"/>
                <w:szCs w:val="19"/>
              </w:rPr>
            </w:pPr>
            <w:r>
              <w:rPr>
                <w:color w:val="333333"/>
                <w:spacing w:val="13"/>
                <w:sz w:val="19"/>
                <w:szCs w:val="19"/>
                <w:shd w:val="clear" w:color="auto" w:fill="F8F8F8"/>
              </w:rPr>
              <w:t>255</w:t>
            </w:r>
          </w:p>
        </w:tc>
        <w:tc>
          <w:tcPr>
            <w:tcW w:w="1627" w:type="dxa"/>
            <w:tcBorders>
              <w:top w:val="single" w:sz="4" w:space="0" w:color="DFE2E5"/>
              <w:left w:val="single" w:sz="4" w:space="0" w:color="DFE2E5"/>
              <w:bottom w:val="single" w:sz="4" w:space="0" w:color="DFE2E5"/>
              <w:right w:val="single" w:sz="4" w:space="0" w:color="DFE2E5"/>
            </w:tcBorders>
            <w:shd w:val="clear" w:color="auto" w:fill="F8F8F8"/>
            <w:tcMar>
              <w:left w:w="0" w:type="dxa"/>
              <w:right w:w="0" w:type="dxa"/>
            </w:tcMar>
          </w:tcPr>
          <w:p w14:paraId="08B8EAC4" w14:textId="77777777" w:rsidR="00B05E2F" w:rsidRDefault="00B05E2F"/>
        </w:tc>
      </w:tr>
    </w:tbl>
    <w:p w14:paraId="2CA2A229" w14:textId="77777777" w:rsidR="00B05E2F" w:rsidRDefault="00000000">
      <w:pPr>
        <w:numPr>
          <w:ilvl w:val="0"/>
          <w:numId w:val="4"/>
        </w:numPr>
        <w:spacing w:before="14" w:line="324" w:lineRule="atLeast"/>
        <w:ind w:right="-200"/>
        <w:jc w:val="both"/>
        <w:rPr>
          <w:sz w:val="29"/>
          <w:szCs w:val="29"/>
        </w:rPr>
      </w:pPr>
      <w:r>
        <w:rPr>
          <w:b/>
          <w:bCs/>
          <w:color w:val="333333"/>
          <w:sz w:val="29"/>
          <w:szCs w:val="29"/>
        </w:rPr>
        <w:t>Main code</w:t>
      </w:r>
    </w:p>
    <w:p w14:paraId="7633C1CD" w14:textId="77777777" w:rsidR="00B05E2F" w:rsidRDefault="00000000">
      <w:pPr>
        <w:spacing w:before="212" w:line="216" w:lineRule="atLeast"/>
        <w:ind w:right="-200"/>
        <w:jc w:val="both"/>
        <w:rPr>
          <w:sz w:val="20"/>
          <w:szCs w:val="20"/>
        </w:rPr>
      </w:pPr>
      <w:r>
        <w:rPr>
          <w:color w:val="333333"/>
          <w:sz w:val="20"/>
          <w:szCs w:val="20"/>
        </w:rPr>
        <w:lastRenderedPageBreak/>
        <w:t>Code path：/home/</w:t>
      </w:r>
      <w:proofErr w:type="spellStart"/>
      <w:r>
        <w:rPr>
          <w:color w:val="333333"/>
          <w:sz w:val="20"/>
          <w:szCs w:val="20"/>
        </w:rPr>
        <w:t>dofbot</w:t>
      </w:r>
      <w:proofErr w:type="spellEnd"/>
      <w:r>
        <w:rPr>
          <w:color w:val="333333"/>
          <w:sz w:val="20"/>
          <w:szCs w:val="20"/>
        </w:rPr>
        <w:t xml:space="preserve">/Dofbot/6.AI_Visuall/5.Color </w:t>
      </w:r>
      <w:proofErr w:type="spellStart"/>
      <w:proofErr w:type="gramStart"/>
      <w:r>
        <w:rPr>
          <w:color w:val="333333"/>
          <w:sz w:val="20"/>
          <w:szCs w:val="20"/>
        </w:rPr>
        <w:t>recognition.ipynb</w:t>
      </w:r>
      <w:proofErr w:type="spellEnd"/>
      <w:proofErr w:type="gramEnd"/>
    </w:p>
    <w:p w14:paraId="3A9EDD8B" w14:textId="77777777" w:rsidR="00B05E2F" w:rsidRDefault="00000000">
      <w:pPr>
        <w:spacing w:before="99" w:line="315" w:lineRule="atLeast"/>
        <w:ind w:right="1161"/>
        <w:rPr>
          <w:sz w:val="20"/>
          <w:szCs w:val="20"/>
        </w:rPr>
      </w:pPr>
      <w:r>
        <w:rPr>
          <w:color w:val="333333"/>
          <w:sz w:val="20"/>
          <w:szCs w:val="20"/>
        </w:rPr>
        <w:t>The following code content needs to be executed according to the actual step. It cannot be run all at once. Running the last unit will directly exit the thread.</w:t>
      </w:r>
    </w:p>
    <w:p w14:paraId="7BA5F1F0" w14:textId="77777777" w:rsidR="00B05E2F" w:rsidRDefault="00000000">
      <w:pPr>
        <w:spacing w:before="399"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#bgr8 to jpeg format</w:t>
      </w:r>
      <w:r w:rsidR="00FF3808">
        <w:pict w14:anchorId="04F405BA">
          <v:shape id="_x0000_s1031" type="#_x0000_t75" alt="" style="position:absolute;left:0;text-align:left;margin-left:74pt;margin-top:9.3pt;width:448pt;height:85pt;z-index:-251657216;mso-wrap-edited:f;mso-width-percent:0;mso-height-percent:0;mso-position-horizontal-relative:page;mso-position-vertical-relative:text;mso-width-percent:0;mso-height-percent:0" o:allowincell="f">
            <v:imagedata r:id="rId8" o:title=""/>
            <w10:wrap anchorx="page"/>
            <w10:anchorlock/>
          </v:shape>
        </w:pict>
      </w:r>
    </w:p>
    <w:p w14:paraId="283F793A" w14:textId="77777777" w:rsidR="00B05E2F" w:rsidRDefault="00000000">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770088"/>
          <w:sz w:val="18"/>
          <w:szCs w:val="18"/>
          <w:shd w:val="clear" w:color="auto" w:fill="F8F8F8"/>
        </w:rPr>
        <w:t>import</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enum</w:t>
      </w:r>
      <w:proofErr w:type="spellEnd"/>
    </w:p>
    <w:p w14:paraId="261A7545"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770088"/>
          <w:sz w:val="18"/>
          <w:szCs w:val="18"/>
          <w:shd w:val="clear" w:color="auto" w:fill="F8F8F8"/>
        </w:rPr>
        <w:t>import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cv2</w:t>
      </w:r>
    </w:p>
    <w:p w14:paraId="6011B1AE"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770088"/>
          <w:sz w:val="18"/>
          <w:szCs w:val="18"/>
          <w:shd w:val="clear" w:color="auto" w:fill="F8F8F8"/>
        </w:rPr>
        <w:t>def</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FF"/>
          <w:sz w:val="18"/>
          <w:szCs w:val="18"/>
          <w:shd w:val="clear" w:color="auto" w:fill="F8F8F8"/>
        </w:rPr>
        <w:t>bgr8_to_</w:t>
      </w:r>
      <w:proofErr w:type="gramStart"/>
      <w:r>
        <w:rPr>
          <w:rFonts w:ascii="Lucida Console" w:eastAsia="Lucida Console" w:hAnsi="Lucida Console" w:cs="Lucida Console"/>
          <w:color w:val="0000FF"/>
          <w:sz w:val="18"/>
          <w:szCs w:val="18"/>
          <w:shd w:val="clear" w:color="auto" w:fill="F8F8F8"/>
        </w:rPr>
        <w:t>jpeg</w:t>
      </w:r>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000000"/>
          <w:sz w:val="18"/>
          <w:szCs w:val="18"/>
          <w:shd w:val="clear" w:color="auto" w:fill="F8F8F8"/>
        </w:rPr>
        <w:t>value</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quality</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116644"/>
          <w:sz w:val="18"/>
          <w:szCs w:val="18"/>
          <w:shd w:val="clear" w:color="auto" w:fill="F8F8F8"/>
        </w:rPr>
        <w:t>75</w:t>
      </w:r>
      <w:r>
        <w:rPr>
          <w:rFonts w:ascii="Lucida Console" w:eastAsia="Lucida Console" w:hAnsi="Lucida Console" w:cs="Lucida Console"/>
          <w:color w:val="333333"/>
          <w:sz w:val="18"/>
          <w:szCs w:val="18"/>
          <w:shd w:val="clear" w:color="auto" w:fill="F8F8F8"/>
        </w:rPr>
        <w:t>):</w:t>
      </w:r>
    </w:p>
    <w:p w14:paraId="21DA4358" w14:textId="77777777" w:rsidR="00B05E2F" w:rsidRDefault="00000000">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return</w:t>
      </w:r>
      <w:r>
        <w:rPr>
          <w:rFonts w:ascii="Lucida Console" w:eastAsia="Lucida Console" w:hAnsi="Lucida Console" w:cs="Lucida Console"/>
          <w:sz w:val="18"/>
          <w:szCs w:val="18"/>
          <w:shd w:val="clear" w:color="auto" w:fill="F8F8F8"/>
        </w:rPr>
        <w:t xml:space="preserve"> </w:t>
      </w:r>
      <w:proofErr w:type="gramStart"/>
      <w:r>
        <w:rPr>
          <w:rFonts w:ascii="Lucida Console" w:eastAsia="Lucida Console" w:hAnsi="Lucida Console" w:cs="Lucida Console"/>
          <w:color w:val="3300AA"/>
          <w:sz w:val="18"/>
          <w:szCs w:val="18"/>
          <w:shd w:val="clear" w:color="auto" w:fill="F8F8F8"/>
        </w:rPr>
        <w:t>bytes</w:t>
      </w:r>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000000"/>
          <w:sz w:val="18"/>
          <w:szCs w:val="18"/>
          <w:shd w:val="clear" w:color="auto" w:fill="F8F8F8"/>
        </w:rPr>
        <w:t>cv2</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imencode</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AA1111"/>
          <w:sz w:val="18"/>
          <w:szCs w:val="18"/>
          <w:shd w:val="clear" w:color="auto" w:fill="F8F8F8"/>
        </w:rPr>
        <w:t>'.jpg'</w:t>
      </w:r>
      <w:r>
        <w:rPr>
          <w:rFonts w:ascii="Lucida Console" w:eastAsia="Lucida Console" w:hAnsi="Lucida Console" w:cs="Lucida Console"/>
          <w:color w:val="333333"/>
          <w:sz w:val="18"/>
          <w:szCs w:val="18"/>
          <w:shd w:val="clear" w:color="auto" w:fill="F8F8F8"/>
        </w:rPr>
        <w:t xml:space="preserve">, </w:t>
      </w:r>
      <w:proofErr w:type="gramStart"/>
      <w:r>
        <w:rPr>
          <w:rFonts w:ascii="Lucida Console" w:eastAsia="Lucida Console" w:hAnsi="Lucida Console" w:cs="Lucida Console"/>
          <w:color w:val="000000"/>
          <w:sz w:val="18"/>
          <w:szCs w:val="18"/>
          <w:shd w:val="clear" w:color="auto" w:fill="F8F8F8"/>
        </w:rPr>
        <w:t>value</w:t>
      </w:r>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116644"/>
          <w:sz w:val="18"/>
          <w:szCs w:val="18"/>
          <w:shd w:val="clear" w:color="auto" w:fill="F8F8F8"/>
        </w:rPr>
        <w:t>1</w:t>
      </w:r>
      <w:r>
        <w:rPr>
          <w:rFonts w:ascii="Lucida Console" w:eastAsia="Lucida Console" w:hAnsi="Lucida Console" w:cs="Lucida Console"/>
          <w:color w:val="333333"/>
          <w:sz w:val="18"/>
          <w:szCs w:val="18"/>
          <w:shd w:val="clear" w:color="auto" w:fill="F8F8F8"/>
        </w:rPr>
        <w:t>])</w:t>
      </w:r>
    </w:p>
    <w:p w14:paraId="4D56465C" w14:textId="77777777" w:rsidR="00B05E2F" w:rsidRDefault="00000000">
      <w:pPr>
        <w:spacing w:before="55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#Camera component display</w:t>
      </w:r>
      <w:r w:rsidR="00FF3808">
        <w:pict w14:anchorId="44ECC8C5">
          <v:shape id="_x0000_s1030" type="#_x0000_t75" alt="" style="position:absolute;left:0;text-align:left;margin-left:74pt;margin-top:17.1pt;width:448pt;height:254pt;z-index:-251656192;mso-wrap-edited:f;mso-width-percent:0;mso-height-percent:0;mso-position-horizontal-relative:page;mso-position-vertical-relative:text;mso-width-percent:0;mso-height-percent:0" o:allowincell="f">
            <v:imagedata r:id="rId9" o:title=""/>
            <w10:wrap anchorx="page"/>
            <w10:anchorlock/>
          </v:shape>
        </w:pict>
      </w:r>
    </w:p>
    <w:p w14:paraId="01D60487"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770088"/>
          <w:sz w:val="18"/>
          <w:szCs w:val="18"/>
          <w:shd w:val="clear" w:color="auto" w:fill="F8F8F8"/>
        </w:rPr>
        <w:t>import</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traitlets</w:t>
      </w:r>
      <w:proofErr w:type="spellEnd"/>
    </w:p>
    <w:p w14:paraId="0A785F00" w14:textId="77777777" w:rsidR="00B05E2F" w:rsidRDefault="00000000">
      <w:pPr>
        <w:spacing w:before="1" w:line="285" w:lineRule="atLeast"/>
        <w:ind w:left="195" w:right="4731"/>
        <w:rPr>
          <w:rFonts w:ascii="Lucida Console" w:eastAsia="Lucida Console" w:hAnsi="Lucida Console" w:cs="Lucida Console"/>
          <w:sz w:val="18"/>
          <w:szCs w:val="18"/>
        </w:rPr>
      </w:pPr>
      <w:r>
        <w:rPr>
          <w:rFonts w:ascii="Lucida Console" w:eastAsia="Lucida Console" w:hAnsi="Lucida Console" w:cs="Lucida Console"/>
          <w:color w:val="770088"/>
          <w:sz w:val="18"/>
          <w:szCs w:val="18"/>
          <w:shd w:val="clear" w:color="auto" w:fill="F8F8F8"/>
        </w:rPr>
        <w:t>import</w:t>
      </w:r>
      <w:r>
        <w:rPr>
          <w:rFonts w:ascii="Lucida Console" w:eastAsia="Lucida Console" w:hAnsi="Lucida Console" w:cs="Lucida Console"/>
          <w:sz w:val="18"/>
          <w:szCs w:val="18"/>
          <w:shd w:val="clear" w:color="auto" w:fill="F8F8F8"/>
        </w:rPr>
        <w:t xml:space="preserve"> </w:t>
      </w:r>
      <w:proofErr w:type="spellStart"/>
      <w:proofErr w:type="gramStart"/>
      <w:r>
        <w:rPr>
          <w:rFonts w:ascii="Lucida Console" w:eastAsia="Lucida Console" w:hAnsi="Lucida Console" w:cs="Lucida Console"/>
          <w:color w:val="000000"/>
          <w:sz w:val="18"/>
          <w:szCs w:val="18"/>
          <w:shd w:val="clear" w:color="auto" w:fill="F8F8F8"/>
        </w:rPr>
        <w:t>ipywidgets</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widgets</w:t>
      </w:r>
      <w:proofErr w:type="spellEnd"/>
      <w:proofErr w:type="gram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as</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 xml:space="preserve">widgets </w:t>
      </w:r>
      <w:r>
        <w:rPr>
          <w:rFonts w:ascii="Lucida Console" w:eastAsia="Lucida Console" w:hAnsi="Lucida Console" w:cs="Lucida Console"/>
          <w:color w:val="770088"/>
          <w:sz w:val="18"/>
          <w:szCs w:val="18"/>
          <w:shd w:val="clear" w:color="auto" w:fill="F8F8F8"/>
        </w:rPr>
        <w:t>import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time</w:t>
      </w:r>
    </w:p>
    <w:p w14:paraId="46E14012" w14:textId="77777777" w:rsidR="00B05E2F" w:rsidRDefault="00000000">
      <w:pPr>
        <w:numPr>
          <w:ilvl w:val="0"/>
          <w:numId w:val="5"/>
        </w:numPr>
        <w:spacing w:line="285" w:lineRule="atLeast"/>
        <w:ind w:right="4836"/>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 xml:space="preserve">Thread function operation library </w:t>
      </w:r>
      <w:r>
        <w:rPr>
          <w:rFonts w:ascii="Lucida Console" w:eastAsia="Lucida Console" w:hAnsi="Lucida Console" w:cs="Lucida Console"/>
          <w:color w:val="770088"/>
          <w:sz w:val="18"/>
          <w:szCs w:val="18"/>
          <w:shd w:val="clear" w:color="auto" w:fill="F8F8F8"/>
        </w:rPr>
        <w:t>import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threading</w:t>
      </w:r>
    </w:p>
    <w:p w14:paraId="4A63BE6F" w14:textId="77777777" w:rsidR="00B05E2F" w:rsidRDefault="00000000">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770088"/>
          <w:sz w:val="18"/>
          <w:szCs w:val="18"/>
          <w:shd w:val="clear" w:color="auto" w:fill="F8F8F8"/>
        </w:rPr>
        <w:t>import</w:t>
      </w:r>
      <w:r>
        <w:rPr>
          <w:rFonts w:ascii="Lucida Console" w:eastAsia="Lucida Console" w:hAnsi="Lucida Console" w:cs="Lucida Console"/>
          <w:sz w:val="18"/>
          <w:szCs w:val="18"/>
          <w:shd w:val="clear" w:color="auto" w:fill="F8F8F8"/>
        </w:rPr>
        <w:t xml:space="preserve"> </w:t>
      </w:r>
      <w:proofErr w:type="gramStart"/>
      <w:r>
        <w:rPr>
          <w:rFonts w:ascii="Lucida Console" w:eastAsia="Lucida Console" w:hAnsi="Lucida Console" w:cs="Lucida Console"/>
          <w:color w:val="000000"/>
          <w:sz w:val="18"/>
          <w:szCs w:val="18"/>
          <w:shd w:val="clear" w:color="auto" w:fill="F8F8F8"/>
        </w:rPr>
        <w:t>inspect</w:t>
      </w:r>
      <w:proofErr w:type="gramEnd"/>
    </w:p>
    <w:p w14:paraId="6F8D72F3"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770088"/>
          <w:sz w:val="18"/>
          <w:szCs w:val="18"/>
          <w:shd w:val="clear" w:color="auto" w:fill="F8F8F8"/>
        </w:rPr>
        <w:t>import</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ctypes</w:t>
      </w:r>
      <w:proofErr w:type="spellEnd"/>
    </w:p>
    <w:p w14:paraId="207FD12F" w14:textId="77777777" w:rsidR="00B05E2F" w:rsidRDefault="00000000">
      <w:pPr>
        <w:spacing w:before="252" w:after="251" w:line="285" w:lineRule="atLeast"/>
        <w:ind w:left="195" w:right="1452"/>
        <w:rPr>
          <w:rFonts w:ascii="Lucida Console" w:eastAsia="Lucida Console" w:hAnsi="Lucida Console" w:cs="Lucida Console"/>
          <w:sz w:val="18"/>
          <w:szCs w:val="18"/>
        </w:rPr>
      </w:pPr>
      <w:proofErr w:type="spellStart"/>
      <w:r>
        <w:rPr>
          <w:rFonts w:ascii="Lucida Console" w:eastAsia="Lucida Console" w:hAnsi="Lucida Console" w:cs="Lucida Console"/>
          <w:color w:val="000000"/>
          <w:sz w:val="18"/>
          <w:szCs w:val="18"/>
          <w:shd w:val="clear" w:color="auto" w:fill="F8F8F8"/>
        </w:rPr>
        <w:t>origin_widget</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proofErr w:type="spellStart"/>
      <w:proofErr w:type="gramStart"/>
      <w:r>
        <w:rPr>
          <w:rFonts w:ascii="Lucida Console" w:eastAsia="Lucida Console" w:hAnsi="Lucida Console" w:cs="Lucida Console"/>
          <w:color w:val="000000"/>
          <w:sz w:val="18"/>
          <w:szCs w:val="18"/>
          <w:shd w:val="clear" w:color="auto" w:fill="F8F8F8"/>
        </w:rPr>
        <w:t>widgets</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Image</w:t>
      </w:r>
      <w:proofErr w:type="spellEnd"/>
      <w:proofErr w:type="gram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3300AA"/>
          <w:sz w:val="18"/>
          <w:szCs w:val="18"/>
          <w:shd w:val="clear" w:color="auto" w:fill="F8F8F8"/>
        </w:rPr>
        <w:t>format</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A1111"/>
          <w:sz w:val="18"/>
          <w:szCs w:val="18"/>
          <w:shd w:val="clear" w:color="auto" w:fill="F8F8F8"/>
        </w:rPr>
        <w:t>'jpeg'</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width</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116644"/>
          <w:sz w:val="18"/>
          <w:szCs w:val="18"/>
          <w:shd w:val="clear" w:color="auto" w:fill="F8F8F8"/>
        </w:rPr>
        <w:t>320</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height</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116644"/>
          <w:sz w:val="18"/>
          <w:szCs w:val="18"/>
          <w:shd w:val="clear" w:color="auto" w:fill="F8F8F8"/>
        </w:rPr>
        <w:t>240</w:t>
      </w:r>
      <w:r>
        <w:rPr>
          <w:rFonts w:ascii="Lucida Console" w:eastAsia="Lucida Console" w:hAnsi="Lucida Console" w:cs="Lucida Console"/>
          <w:color w:val="333333"/>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mask_widget</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proofErr w:type="spellStart"/>
      <w:proofErr w:type="gramStart"/>
      <w:r>
        <w:rPr>
          <w:rFonts w:ascii="Lucida Console" w:eastAsia="Lucida Console" w:hAnsi="Lucida Console" w:cs="Lucida Console"/>
          <w:color w:val="000000"/>
          <w:sz w:val="18"/>
          <w:szCs w:val="18"/>
          <w:shd w:val="clear" w:color="auto" w:fill="F8F8F8"/>
        </w:rPr>
        <w:t>widgets</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Image</w:t>
      </w:r>
      <w:proofErr w:type="spellEnd"/>
      <w:proofErr w:type="gram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3300AA"/>
          <w:sz w:val="18"/>
          <w:szCs w:val="18"/>
          <w:shd w:val="clear" w:color="auto" w:fill="F8F8F8"/>
        </w:rPr>
        <w:t>format</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jpeg</w:t>
      </w:r>
      <w:proofErr w:type="gramStart"/>
      <w:r>
        <w:rPr>
          <w:rFonts w:ascii="Lucida Console" w:eastAsia="Lucida Console" w:hAnsi="Lucida Console" w:cs="Lucida Console"/>
          <w:color w:val="AA1111"/>
          <w:sz w:val="18"/>
          <w:szCs w:val="18"/>
          <w:shd w:val="clear" w:color="auto" w:fill="F8F8F8"/>
        </w:rPr>
        <w:t>'</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width</w:t>
      </w:r>
      <w:proofErr w:type="spellEnd"/>
      <w:proofErr w:type="gramEnd"/>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116644"/>
          <w:sz w:val="18"/>
          <w:szCs w:val="18"/>
          <w:shd w:val="clear" w:color="auto" w:fill="F8F8F8"/>
        </w:rPr>
        <w:t>320</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height</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116644"/>
          <w:sz w:val="18"/>
          <w:szCs w:val="18"/>
          <w:shd w:val="clear" w:color="auto" w:fill="F8F8F8"/>
        </w:rPr>
        <w:t>240</w:t>
      </w:r>
      <w:r>
        <w:rPr>
          <w:rFonts w:ascii="Lucida Console" w:eastAsia="Lucida Console" w:hAnsi="Lucida Console" w:cs="Lucida Console"/>
          <w:color w:val="333333"/>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result_widget</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proofErr w:type="spellStart"/>
      <w:proofErr w:type="gramStart"/>
      <w:r>
        <w:rPr>
          <w:rFonts w:ascii="Lucida Console" w:eastAsia="Lucida Console" w:hAnsi="Lucida Console" w:cs="Lucida Console"/>
          <w:color w:val="000000"/>
          <w:sz w:val="18"/>
          <w:szCs w:val="18"/>
          <w:shd w:val="clear" w:color="auto" w:fill="F8F8F8"/>
        </w:rPr>
        <w:t>widgets</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Image</w:t>
      </w:r>
      <w:proofErr w:type="spellEnd"/>
      <w:proofErr w:type="gram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3300AA"/>
          <w:sz w:val="18"/>
          <w:szCs w:val="18"/>
          <w:shd w:val="clear" w:color="auto" w:fill="F8F8F8"/>
        </w:rPr>
        <w:t>format</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jpeg</w:t>
      </w:r>
      <w:proofErr w:type="gramStart"/>
      <w:r>
        <w:rPr>
          <w:rFonts w:ascii="Lucida Console" w:eastAsia="Lucida Console" w:hAnsi="Lucida Console" w:cs="Lucida Console"/>
          <w:color w:val="AA1111"/>
          <w:sz w:val="18"/>
          <w:szCs w:val="18"/>
          <w:shd w:val="clear" w:color="auto" w:fill="F8F8F8"/>
        </w:rPr>
        <w:t>'</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width</w:t>
      </w:r>
      <w:proofErr w:type="spellEnd"/>
      <w:proofErr w:type="gramEnd"/>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116644"/>
          <w:sz w:val="18"/>
          <w:szCs w:val="18"/>
          <w:shd w:val="clear" w:color="auto" w:fill="F8F8F8"/>
        </w:rPr>
        <w:t>320</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height</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116644"/>
          <w:sz w:val="18"/>
          <w:szCs w:val="18"/>
          <w:shd w:val="clear" w:color="auto" w:fill="F8F8F8"/>
        </w:rPr>
        <w:t>240</w:t>
      </w:r>
      <w:r>
        <w:rPr>
          <w:rFonts w:ascii="Lucida Console" w:eastAsia="Lucida Console" w:hAnsi="Lucida Console" w:cs="Lucida Console"/>
          <w:color w:val="333333"/>
          <w:sz w:val="18"/>
          <w:szCs w:val="18"/>
          <w:shd w:val="clear" w:color="auto" w:fill="F8F8F8"/>
        </w:rPr>
        <w:t>)</w:t>
      </w:r>
    </w:p>
    <w:p w14:paraId="6288CA1E" w14:textId="77777777" w:rsidR="00B05E2F" w:rsidRDefault="00000000">
      <w:pPr>
        <w:numPr>
          <w:ilvl w:val="0"/>
          <w:numId w:val="6"/>
        </w:numPr>
        <w:spacing w:line="285" w:lineRule="atLeast"/>
        <w:ind w:right="393"/>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 xml:space="preserve">Create a horizontal box container to place image widgets next to each other </w:t>
      </w:r>
      <w:proofErr w:type="spellStart"/>
      <w:r>
        <w:rPr>
          <w:rFonts w:ascii="Lucida Console" w:eastAsia="Lucida Console" w:hAnsi="Lucida Console" w:cs="Lucida Console"/>
          <w:color w:val="000000"/>
          <w:sz w:val="18"/>
          <w:szCs w:val="18"/>
          <w:shd w:val="clear" w:color="auto" w:fill="F8F8F8"/>
        </w:rPr>
        <w:t>image_container</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proofErr w:type="spellStart"/>
      <w:proofErr w:type="gramStart"/>
      <w:r>
        <w:rPr>
          <w:rFonts w:ascii="Lucida Console" w:eastAsia="Lucida Console" w:hAnsi="Lucida Console" w:cs="Lucida Console"/>
          <w:color w:val="000000"/>
          <w:sz w:val="18"/>
          <w:szCs w:val="18"/>
          <w:shd w:val="clear" w:color="auto" w:fill="F8F8F8"/>
        </w:rPr>
        <w:t>widgets</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HBox</w:t>
      </w:r>
      <w:proofErr w:type="spellEnd"/>
      <w:proofErr w:type="gramEnd"/>
      <w:r>
        <w:rPr>
          <w:rFonts w:ascii="Lucida Console" w:eastAsia="Lucida Console" w:hAnsi="Lucida Console" w:cs="Lucida Console"/>
          <w:color w:val="333333"/>
          <w:sz w:val="18"/>
          <w:szCs w:val="18"/>
          <w:shd w:val="clear" w:color="auto" w:fill="F8F8F8"/>
        </w:rPr>
        <w:t>([</w:t>
      </w:r>
      <w:proofErr w:type="spellStart"/>
      <w:r>
        <w:rPr>
          <w:rFonts w:ascii="Lucida Console" w:eastAsia="Lucida Console" w:hAnsi="Lucida Console" w:cs="Lucida Console"/>
          <w:color w:val="000000"/>
          <w:sz w:val="18"/>
          <w:szCs w:val="18"/>
          <w:shd w:val="clear" w:color="auto" w:fill="F8F8F8"/>
        </w:rPr>
        <w:t>origin_widget</w:t>
      </w:r>
      <w:proofErr w:type="spellEnd"/>
      <w:r>
        <w:rPr>
          <w:rFonts w:ascii="Lucida Console" w:eastAsia="Lucida Console" w:hAnsi="Lucida Console" w:cs="Lucida Console"/>
          <w:color w:val="333333"/>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mask_widget</w:t>
      </w:r>
      <w:proofErr w:type="spellEnd"/>
      <w:r>
        <w:rPr>
          <w:rFonts w:ascii="Lucida Console" w:eastAsia="Lucida Console" w:hAnsi="Lucida Console" w:cs="Lucida Console"/>
          <w:color w:val="333333"/>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result_widget</w:t>
      </w:r>
      <w:proofErr w:type="spellEnd"/>
      <w:r>
        <w:rPr>
          <w:rFonts w:ascii="Lucida Console" w:eastAsia="Lucida Console" w:hAnsi="Lucida Console" w:cs="Lucida Console"/>
          <w:color w:val="333333"/>
          <w:sz w:val="18"/>
          <w:szCs w:val="18"/>
          <w:shd w:val="clear" w:color="auto" w:fill="F8F8F8"/>
        </w:rPr>
        <w:t>])</w:t>
      </w:r>
    </w:p>
    <w:p w14:paraId="34BEDD21" w14:textId="77777777" w:rsidR="00B05E2F" w:rsidRDefault="00000000">
      <w:pPr>
        <w:numPr>
          <w:ilvl w:val="0"/>
          <w:numId w:val="6"/>
        </w:numPr>
        <w:spacing w:line="285" w:lineRule="atLeast"/>
        <w:ind w:right="1027"/>
        <w:rPr>
          <w:rFonts w:ascii="Lucida Console" w:eastAsia="Lucida Console" w:hAnsi="Lucida Console" w:cs="Lucida Console"/>
          <w:sz w:val="18"/>
          <w:szCs w:val="18"/>
        </w:rPr>
      </w:pPr>
      <w:proofErr w:type="spellStart"/>
      <w:r>
        <w:rPr>
          <w:rFonts w:ascii="Lucida Console" w:eastAsia="Lucida Console" w:hAnsi="Lucida Console" w:cs="Lucida Console"/>
          <w:color w:val="AA5500"/>
          <w:sz w:val="18"/>
          <w:szCs w:val="18"/>
          <w:shd w:val="clear" w:color="auto" w:fill="F8F8F8"/>
        </w:rPr>
        <w:t>image_container</w:t>
      </w:r>
      <w:proofErr w:type="spellEnd"/>
      <w:r>
        <w:rPr>
          <w:rFonts w:ascii="Lucida Console" w:eastAsia="Lucida Console" w:hAnsi="Lucida Console" w:cs="Lucida Console"/>
          <w:color w:val="AA5500"/>
          <w:sz w:val="18"/>
          <w:szCs w:val="18"/>
          <w:shd w:val="clear" w:color="auto" w:fill="F8F8F8"/>
        </w:rPr>
        <w:t xml:space="preserve"> = </w:t>
      </w:r>
      <w:proofErr w:type="spellStart"/>
      <w:proofErr w:type="gramStart"/>
      <w:r>
        <w:rPr>
          <w:rFonts w:ascii="Lucida Console" w:eastAsia="Lucida Console" w:hAnsi="Lucida Console" w:cs="Lucida Console"/>
          <w:color w:val="AA5500"/>
          <w:sz w:val="18"/>
          <w:szCs w:val="18"/>
          <w:shd w:val="clear" w:color="auto" w:fill="F8F8F8"/>
        </w:rPr>
        <w:t>widgets.Image</w:t>
      </w:r>
      <w:proofErr w:type="spellEnd"/>
      <w:proofErr w:type="gramEnd"/>
      <w:r>
        <w:rPr>
          <w:rFonts w:ascii="Lucida Console" w:eastAsia="Lucida Console" w:hAnsi="Lucida Console" w:cs="Lucida Console"/>
          <w:color w:val="AA5500"/>
          <w:sz w:val="18"/>
          <w:szCs w:val="18"/>
          <w:shd w:val="clear" w:color="auto" w:fill="F8F8F8"/>
        </w:rPr>
        <w:t xml:space="preserve">(format='jpeg', width=600, height=500) </w:t>
      </w:r>
      <w:r>
        <w:rPr>
          <w:rFonts w:ascii="Lucida Console" w:eastAsia="Lucida Console" w:hAnsi="Lucida Console" w:cs="Lucida Console"/>
          <w:color w:val="000000"/>
          <w:sz w:val="18"/>
          <w:szCs w:val="18"/>
          <w:shd w:val="clear" w:color="auto" w:fill="F8F8F8"/>
        </w:rPr>
        <w:t>display</w:t>
      </w:r>
      <w:r>
        <w:rPr>
          <w:rFonts w:ascii="Lucida Console" w:eastAsia="Lucida Console" w:hAnsi="Lucida Console" w:cs="Lucida Console"/>
          <w:color w:val="333333"/>
          <w:sz w:val="18"/>
          <w:szCs w:val="18"/>
          <w:shd w:val="clear" w:color="auto" w:fill="F8F8F8"/>
        </w:rPr>
        <w:t>(</w:t>
      </w:r>
      <w:proofErr w:type="spellStart"/>
      <w:r>
        <w:rPr>
          <w:rFonts w:ascii="Lucida Console" w:eastAsia="Lucida Console" w:hAnsi="Lucida Console" w:cs="Lucida Console"/>
          <w:color w:val="000000"/>
          <w:sz w:val="18"/>
          <w:szCs w:val="18"/>
          <w:shd w:val="clear" w:color="auto" w:fill="F8F8F8"/>
        </w:rPr>
        <w:t>image_container</w:t>
      </w:r>
      <w:proofErr w:type="spellEnd"/>
      <w:r>
        <w:rPr>
          <w:rFonts w:ascii="Lucida Console" w:eastAsia="Lucida Console" w:hAnsi="Lucida Console" w:cs="Lucida Console"/>
          <w:color w:val="333333"/>
          <w:sz w:val="18"/>
          <w:szCs w:val="18"/>
          <w:shd w:val="clear" w:color="auto" w:fill="F8F8F8"/>
        </w:rPr>
        <w:t>)</w:t>
      </w:r>
    </w:p>
    <w:p w14:paraId="19361AF9" w14:textId="77777777" w:rsidR="00B05E2F" w:rsidRDefault="00000000">
      <w:pPr>
        <w:spacing w:before="431" w:line="216" w:lineRule="atLeast"/>
        <w:ind w:right="-200"/>
        <w:jc w:val="both"/>
        <w:rPr>
          <w:sz w:val="20"/>
          <w:szCs w:val="20"/>
        </w:rPr>
      </w:pPr>
      <w:r>
        <w:rPr>
          <w:color w:val="333333"/>
          <w:sz w:val="20"/>
          <w:szCs w:val="20"/>
        </w:rPr>
        <w:t xml:space="preserve">Get </w:t>
      </w:r>
      <w:proofErr w:type="spellStart"/>
      <w:r>
        <w:rPr>
          <w:color w:val="333333"/>
          <w:sz w:val="20"/>
          <w:szCs w:val="20"/>
        </w:rPr>
        <w:t>hsv</w:t>
      </w:r>
      <w:proofErr w:type="spellEnd"/>
      <w:r>
        <w:rPr>
          <w:color w:val="333333"/>
          <w:sz w:val="20"/>
          <w:szCs w:val="20"/>
        </w:rPr>
        <w:t xml:space="preserve"> value of color</w:t>
      </w:r>
    </w:p>
    <w:p w14:paraId="4BB59015" w14:textId="77777777" w:rsidR="00B05E2F" w:rsidRDefault="00000000">
      <w:pPr>
        <w:spacing w:before="399"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770088"/>
          <w:sz w:val="18"/>
          <w:szCs w:val="18"/>
          <w:shd w:val="clear" w:color="auto" w:fill="F8F8F8"/>
        </w:rPr>
        <w:t>def</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FF"/>
          <w:sz w:val="18"/>
          <w:szCs w:val="18"/>
          <w:shd w:val="clear" w:color="auto" w:fill="F8F8F8"/>
        </w:rPr>
        <w:t>get_color</w:t>
      </w:r>
      <w:proofErr w:type="spellEnd"/>
      <w:r>
        <w:rPr>
          <w:rFonts w:ascii="Lucida Console" w:eastAsia="Lucida Console" w:hAnsi="Lucida Console" w:cs="Lucida Console"/>
          <w:color w:val="333333"/>
          <w:sz w:val="18"/>
          <w:szCs w:val="18"/>
          <w:shd w:val="clear" w:color="auto" w:fill="F8F8F8"/>
        </w:rPr>
        <w:t>(</w:t>
      </w:r>
      <w:proofErr w:type="spellStart"/>
      <w:r>
        <w:rPr>
          <w:rFonts w:ascii="Lucida Console" w:eastAsia="Lucida Console" w:hAnsi="Lucida Console" w:cs="Lucida Console"/>
          <w:color w:val="000000"/>
          <w:sz w:val="18"/>
          <w:szCs w:val="18"/>
          <w:shd w:val="clear" w:color="auto" w:fill="F8F8F8"/>
        </w:rPr>
        <w:t>img</w:t>
      </w:r>
      <w:proofErr w:type="spellEnd"/>
      <w:r>
        <w:rPr>
          <w:rFonts w:ascii="Lucida Console" w:eastAsia="Lucida Console" w:hAnsi="Lucida Console" w:cs="Lucida Console"/>
          <w:color w:val="333333"/>
          <w:sz w:val="18"/>
          <w:szCs w:val="18"/>
          <w:shd w:val="clear" w:color="auto" w:fill="F8F8F8"/>
        </w:rPr>
        <w:t>):</w:t>
      </w:r>
      <w:r w:rsidR="00FF3808">
        <w:pict w14:anchorId="6B1D3C14">
          <v:shape id="_x0000_s1029" type="#_x0000_t75" alt="" style="position:absolute;left:0;text-align:left;margin-left:74pt;margin-top:9.4pt;width:448pt;height:329pt;z-index:-251655168;mso-wrap-edited:f;mso-width-percent:0;mso-height-percent:0;mso-position-horizontal-relative:page;mso-position-vertical-relative:text;mso-width-percent:0;mso-height-percent:0" o:allowincell="f">
            <v:imagedata r:id="rId10" o:title=""/>
            <w10:wrap anchorx="page"/>
            <w10:anchorlock/>
          </v:shape>
        </w:pict>
      </w:r>
    </w:p>
    <w:p w14:paraId="0F65565D" w14:textId="77777777" w:rsidR="00B05E2F" w:rsidRDefault="00000000">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H</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333333"/>
          <w:sz w:val="18"/>
          <w:szCs w:val="18"/>
          <w:shd w:val="clear" w:color="auto" w:fill="F8F8F8"/>
        </w:rPr>
        <w:t>[]</w:t>
      </w:r>
    </w:p>
    <w:p w14:paraId="3DAEF45E"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color_name</w:t>
      </w:r>
      <w:proofErr w:type="spellEnd"/>
      <w:proofErr w:type="gramStart"/>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333333"/>
          <w:sz w:val="18"/>
          <w:szCs w:val="18"/>
          <w:shd w:val="clear" w:color="auto" w:fill="F8F8F8"/>
        </w:rPr>
        <w:t>}</w:t>
      </w:r>
    </w:p>
    <w:p w14:paraId="7BE19808"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img</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cv2</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resize</w:t>
      </w:r>
      <w:r>
        <w:rPr>
          <w:rFonts w:ascii="Lucida Console" w:eastAsia="Lucida Console" w:hAnsi="Lucida Console" w:cs="Lucida Console"/>
          <w:color w:val="333333"/>
          <w:sz w:val="18"/>
          <w:szCs w:val="18"/>
          <w:shd w:val="clear" w:color="auto" w:fill="F8F8F8"/>
        </w:rPr>
        <w:t>(</w:t>
      </w:r>
      <w:proofErr w:type="spellStart"/>
      <w:r>
        <w:rPr>
          <w:rFonts w:ascii="Lucida Console" w:eastAsia="Lucida Console" w:hAnsi="Lucida Console" w:cs="Lucida Console"/>
          <w:color w:val="000000"/>
          <w:sz w:val="18"/>
          <w:szCs w:val="18"/>
          <w:shd w:val="clear" w:color="auto" w:fill="F8F8F8"/>
        </w:rPr>
        <w:t>img</w:t>
      </w:r>
      <w:proofErr w:type="spellEnd"/>
      <w:r>
        <w:rPr>
          <w:rFonts w:ascii="Lucida Console" w:eastAsia="Lucida Console" w:hAnsi="Lucida Console" w:cs="Lucida Console"/>
          <w:color w:val="333333"/>
          <w:sz w:val="18"/>
          <w:szCs w:val="18"/>
          <w:shd w:val="clear" w:color="auto" w:fill="F8F8F8"/>
        </w:rPr>
        <w:t>, (</w:t>
      </w:r>
      <w:r>
        <w:rPr>
          <w:rFonts w:ascii="Lucida Console" w:eastAsia="Lucida Console" w:hAnsi="Lucida Console" w:cs="Lucida Console"/>
          <w:color w:val="116644"/>
          <w:sz w:val="18"/>
          <w:szCs w:val="18"/>
          <w:shd w:val="clear" w:color="auto" w:fill="F8F8F8"/>
        </w:rPr>
        <w:t>640</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480</w:t>
      </w:r>
      <w:r>
        <w:rPr>
          <w:rFonts w:ascii="Lucida Console" w:eastAsia="Lucida Console" w:hAnsi="Lucida Console" w:cs="Lucida Console"/>
          <w:color w:val="333333"/>
          <w:sz w:val="18"/>
          <w:szCs w:val="18"/>
          <w:shd w:val="clear" w:color="auto" w:fill="F8F8F8"/>
        </w:rPr>
        <w:t>)</w:t>
      </w:r>
      <w:proofErr w:type="gramStart"/>
      <w:r>
        <w:rPr>
          <w:rFonts w:ascii="Lucida Console" w:eastAsia="Lucida Console" w:hAnsi="Lucida Console" w:cs="Lucida Console"/>
          <w:color w:val="333333"/>
          <w:sz w:val="18"/>
          <w:szCs w:val="18"/>
          <w:shd w:val="clear" w:color="auto" w:fill="F8F8F8"/>
        </w:rPr>
        <w:t>, )</w:t>
      </w:r>
      <w:proofErr w:type="gramEnd"/>
    </w:p>
    <w:p w14:paraId="18925B9A" w14:textId="77777777" w:rsidR="00B05E2F" w:rsidRDefault="00000000">
      <w:pPr>
        <w:numPr>
          <w:ilvl w:val="0"/>
          <w:numId w:val="7"/>
        </w:numPr>
        <w:spacing w:before="76"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Convert color image to HSV</w:t>
      </w:r>
    </w:p>
    <w:p w14:paraId="41D0DD9D"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HSV</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cv2</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cvtColor</w:t>
      </w:r>
      <w:r>
        <w:rPr>
          <w:rFonts w:ascii="Lucida Console" w:eastAsia="Lucida Console" w:hAnsi="Lucida Console" w:cs="Lucida Console"/>
          <w:color w:val="333333"/>
          <w:sz w:val="18"/>
          <w:szCs w:val="18"/>
          <w:shd w:val="clear" w:color="auto" w:fill="F8F8F8"/>
        </w:rPr>
        <w:t>(</w:t>
      </w:r>
      <w:proofErr w:type="spellStart"/>
      <w:r>
        <w:rPr>
          <w:rFonts w:ascii="Lucida Console" w:eastAsia="Lucida Console" w:hAnsi="Lucida Console" w:cs="Lucida Console"/>
          <w:color w:val="000000"/>
          <w:sz w:val="18"/>
          <w:szCs w:val="18"/>
          <w:shd w:val="clear" w:color="auto" w:fill="F8F8F8"/>
        </w:rPr>
        <w:t>img</w:t>
      </w:r>
      <w:proofErr w:type="spellEnd"/>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cv2</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COLOR_BGR2HSV</w:t>
      </w:r>
      <w:r>
        <w:rPr>
          <w:rFonts w:ascii="Lucida Console" w:eastAsia="Lucida Console" w:hAnsi="Lucida Console" w:cs="Lucida Console"/>
          <w:color w:val="333333"/>
          <w:sz w:val="18"/>
          <w:szCs w:val="18"/>
          <w:shd w:val="clear" w:color="auto" w:fill="F8F8F8"/>
        </w:rPr>
        <w:t>)</w:t>
      </w:r>
    </w:p>
    <w:p w14:paraId="04D2B27F" w14:textId="77777777" w:rsidR="00B05E2F" w:rsidRDefault="00000000">
      <w:pPr>
        <w:numPr>
          <w:ilvl w:val="0"/>
          <w:numId w:val="8"/>
        </w:numPr>
        <w:spacing w:before="91"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Draw a rectangular frame</w:t>
      </w:r>
    </w:p>
    <w:p w14:paraId="2216592D" w14:textId="77777777" w:rsidR="00B05E2F" w:rsidRDefault="00000000">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cv2</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rectangle</w:t>
      </w:r>
      <w:r>
        <w:rPr>
          <w:rFonts w:ascii="Lucida Console" w:eastAsia="Lucida Console" w:hAnsi="Lucida Console" w:cs="Lucida Console"/>
          <w:color w:val="333333"/>
          <w:sz w:val="18"/>
          <w:szCs w:val="18"/>
          <w:shd w:val="clear" w:color="auto" w:fill="F8F8F8"/>
        </w:rPr>
        <w:t>(</w:t>
      </w:r>
      <w:proofErr w:type="spellStart"/>
      <w:r>
        <w:rPr>
          <w:rFonts w:ascii="Lucida Console" w:eastAsia="Lucida Console" w:hAnsi="Lucida Console" w:cs="Lucida Console"/>
          <w:color w:val="000000"/>
          <w:sz w:val="18"/>
          <w:szCs w:val="18"/>
          <w:shd w:val="clear" w:color="auto" w:fill="F8F8F8"/>
        </w:rPr>
        <w:t>img</w:t>
      </w:r>
      <w:proofErr w:type="spellEnd"/>
      <w:r>
        <w:rPr>
          <w:rFonts w:ascii="Lucida Console" w:eastAsia="Lucida Console" w:hAnsi="Lucida Console" w:cs="Lucida Console"/>
          <w:color w:val="333333"/>
          <w:sz w:val="18"/>
          <w:szCs w:val="18"/>
          <w:shd w:val="clear" w:color="auto" w:fill="F8F8F8"/>
        </w:rPr>
        <w:t>, (</w:t>
      </w:r>
      <w:r>
        <w:rPr>
          <w:rFonts w:ascii="Lucida Console" w:eastAsia="Lucida Console" w:hAnsi="Lucida Console" w:cs="Lucida Console"/>
          <w:color w:val="116644"/>
          <w:sz w:val="18"/>
          <w:szCs w:val="18"/>
          <w:shd w:val="clear" w:color="auto" w:fill="F8F8F8"/>
        </w:rPr>
        <w:t>280</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180</w:t>
      </w:r>
      <w:r>
        <w:rPr>
          <w:rFonts w:ascii="Lucida Console" w:eastAsia="Lucida Console" w:hAnsi="Lucida Console" w:cs="Lucida Console"/>
          <w:color w:val="333333"/>
          <w:sz w:val="18"/>
          <w:szCs w:val="18"/>
          <w:shd w:val="clear" w:color="auto" w:fill="F8F8F8"/>
        </w:rPr>
        <w:t>), (</w:t>
      </w:r>
      <w:r>
        <w:rPr>
          <w:rFonts w:ascii="Lucida Console" w:eastAsia="Lucida Console" w:hAnsi="Lucida Console" w:cs="Lucida Console"/>
          <w:color w:val="116644"/>
          <w:sz w:val="18"/>
          <w:szCs w:val="18"/>
          <w:shd w:val="clear" w:color="auto" w:fill="F8F8F8"/>
        </w:rPr>
        <w:t>360</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260</w:t>
      </w:r>
      <w:r>
        <w:rPr>
          <w:rFonts w:ascii="Lucida Console" w:eastAsia="Lucida Console" w:hAnsi="Lucida Console" w:cs="Lucida Console"/>
          <w:color w:val="333333"/>
          <w:sz w:val="18"/>
          <w:szCs w:val="18"/>
          <w:shd w:val="clear" w:color="auto" w:fill="F8F8F8"/>
        </w:rPr>
        <w:t>), (</w:t>
      </w:r>
      <w:r>
        <w:rPr>
          <w:rFonts w:ascii="Lucida Console" w:eastAsia="Lucida Console" w:hAnsi="Lucida Console" w:cs="Lucida Console"/>
          <w:color w:val="116644"/>
          <w:sz w:val="18"/>
          <w:szCs w:val="18"/>
          <w:shd w:val="clear" w:color="auto" w:fill="F8F8F8"/>
        </w:rPr>
        <w:t>0</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255</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0</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2</w:t>
      </w:r>
      <w:r>
        <w:rPr>
          <w:rFonts w:ascii="Lucida Console" w:eastAsia="Lucida Console" w:hAnsi="Lucida Console" w:cs="Lucida Console"/>
          <w:color w:val="333333"/>
          <w:sz w:val="18"/>
          <w:szCs w:val="18"/>
          <w:shd w:val="clear" w:color="auto" w:fill="F8F8F8"/>
        </w:rPr>
        <w:t>)</w:t>
      </w:r>
    </w:p>
    <w:p w14:paraId="4E67DF2D" w14:textId="77777777" w:rsidR="00B05E2F" w:rsidRDefault="00000000">
      <w:pPr>
        <w:numPr>
          <w:ilvl w:val="0"/>
          <w:numId w:val="9"/>
        </w:numPr>
        <w:spacing w:before="91"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Take out the H, S, and V values of each row and column in turn and put them</w:t>
      </w:r>
    </w:p>
    <w:p w14:paraId="01E9944C"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into the container.</w:t>
      </w:r>
    </w:p>
    <w:p w14:paraId="78EADE01" w14:textId="77777777" w:rsidR="00B05E2F" w:rsidRDefault="00000000">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for</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i</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in</w:t>
      </w:r>
      <w:r>
        <w:rPr>
          <w:rFonts w:ascii="Lucida Console" w:eastAsia="Lucida Console" w:hAnsi="Lucida Console" w:cs="Lucida Console"/>
          <w:sz w:val="18"/>
          <w:szCs w:val="18"/>
          <w:shd w:val="clear" w:color="auto" w:fill="F8F8F8"/>
        </w:rPr>
        <w:t xml:space="preserve"> </w:t>
      </w:r>
      <w:proofErr w:type="gramStart"/>
      <w:r>
        <w:rPr>
          <w:rFonts w:ascii="Lucida Console" w:eastAsia="Lucida Console" w:hAnsi="Lucida Console" w:cs="Lucida Console"/>
          <w:color w:val="3300AA"/>
          <w:sz w:val="18"/>
          <w:szCs w:val="18"/>
          <w:shd w:val="clear" w:color="auto" w:fill="F8F8F8"/>
        </w:rPr>
        <w:t>range</w:t>
      </w:r>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116644"/>
          <w:sz w:val="18"/>
          <w:szCs w:val="18"/>
          <w:shd w:val="clear" w:color="auto" w:fill="F8F8F8"/>
        </w:rPr>
        <w:t>280</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360</w:t>
      </w:r>
      <w:r>
        <w:rPr>
          <w:rFonts w:ascii="Lucida Console" w:eastAsia="Lucida Console" w:hAnsi="Lucida Console" w:cs="Lucida Console"/>
          <w:color w:val="333333"/>
          <w:sz w:val="18"/>
          <w:szCs w:val="18"/>
          <w:shd w:val="clear" w:color="auto" w:fill="F8F8F8"/>
        </w:rPr>
        <w:t>):</w:t>
      </w:r>
    </w:p>
    <w:p w14:paraId="6553C79F"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for</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j</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in</w:t>
      </w:r>
      <w:r>
        <w:rPr>
          <w:rFonts w:ascii="Lucida Console" w:eastAsia="Lucida Console" w:hAnsi="Lucida Console" w:cs="Lucida Console"/>
          <w:sz w:val="18"/>
          <w:szCs w:val="18"/>
          <w:shd w:val="clear" w:color="auto" w:fill="F8F8F8"/>
        </w:rPr>
        <w:t xml:space="preserve"> </w:t>
      </w:r>
      <w:proofErr w:type="gramStart"/>
      <w:r>
        <w:rPr>
          <w:rFonts w:ascii="Lucida Console" w:eastAsia="Lucida Console" w:hAnsi="Lucida Console" w:cs="Lucida Console"/>
          <w:color w:val="3300AA"/>
          <w:sz w:val="18"/>
          <w:szCs w:val="18"/>
          <w:shd w:val="clear" w:color="auto" w:fill="F8F8F8"/>
        </w:rPr>
        <w:t>range</w:t>
      </w:r>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116644"/>
          <w:sz w:val="18"/>
          <w:szCs w:val="18"/>
          <w:shd w:val="clear" w:color="auto" w:fill="F8F8F8"/>
        </w:rPr>
        <w:t>180</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260</w:t>
      </w:r>
      <w:r>
        <w:rPr>
          <w:rFonts w:ascii="Lucida Console" w:eastAsia="Lucida Console" w:hAnsi="Lucida Console" w:cs="Lucida Console"/>
          <w:color w:val="333333"/>
          <w:sz w:val="18"/>
          <w:szCs w:val="18"/>
          <w:shd w:val="clear" w:color="auto" w:fill="F8F8F8"/>
        </w:rPr>
        <w:t xml:space="preserve">): </w:t>
      </w:r>
      <w:proofErr w:type="spellStart"/>
      <w:proofErr w:type="gramStart"/>
      <w:r>
        <w:rPr>
          <w:rFonts w:ascii="Lucida Console" w:eastAsia="Lucida Console" w:hAnsi="Lucida Console" w:cs="Lucida Console"/>
          <w:color w:val="000000"/>
          <w:sz w:val="18"/>
          <w:szCs w:val="18"/>
          <w:shd w:val="clear" w:color="auto" w:fill="F8F8F8"/>
        </w:rPr>
        <w:t>H</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append</w:t>
      </w:r>
      <w:proofErr w:type="spellEnd"/>
      <w:proofErr w:type="gramEnd"/>
      <w:r>
        <w:rPr>
          <w:rFonts w:ascii="Lucida Console" w:eastAsia="Lucida Console" w:hAnsi="Lucida Console" w:cs="Lucida Console"/>
          <w:color w:val="333333"/>
          <w:sz w:val="18"/>
          <w:szCs w:val="18"/>
          <w:shd w:val="clear" w:color="auto" w:fill="F8F8F8"/>
        </w:rPr>
        <w:t>(</w:t>
      </w:r>
      <w:proofErr w:type="gramStart"/>
      <w:r>
        <w:rPr>
          <w:rFonts w:ascii="Lucida Console" w:eastAsia="Lucida Console" w:hAnsi="Lucida Console" w:cs="Lucida Console"/>
          <w:color w:val="000000"/>
          <w:sz w:val="18"/>
          <w:szCs w:val="18"/>
          <w:shd w:val="clear" w:color="auto" w:fill="F8F8F8"/>
        </w:rPr>
        <w:t>HSV</w:t>
      </w:r>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000000"/>
          <w:sz w:val="18"/>
          <w:szCs w:val="18"/>
          <w:shd w:val="clear" w:color="auto" w:fill="F8F8F8"/>
        </w:rPr>
        <w:t>j</w:t>
      </w:r>
      <w:r>
        <w:rPr>
          <w:rFonts w:ascii="Lucida Console" w:eastAsia="Lucida Console" w:hAnsi="Lucida Console" w:cs="Lucida Console"/>
          <w:color w:val="333333"/>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i</w:t>
      </w:r>
      <w:proofErr w:type="spell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0</w:t>
      </w:r>
      <w:r>
        <w:rPr>
          <w:rFonts w:ascii="Lucida Console" w:eastAsia="Lucida Console" w:hAnsi="Lucida Console" w:cs="Lucida Console"/>
          <w:color w:val="333333"/>
          <w:sz w:val="18"/>
          <w:szCs w:val="18"/>
          <w:shd w:val="clear" w:color="auto" w:fill="F8F8F8"/>
        </w:rPr>
        <w:t>])</w:t>
      </w:r>
    </w:p>
    <w:p w14:paraId="5A1E07E3" w14:textId="77777777" w:rsidR="00B05E2F" w:rsidRDefault="00000000">
      <w:pPr>
        <w:numPr>
          <w:ilvl w:val="0"/>
          <w:numId w:val="10"/>
        </w:numPr>
        <w:spacing w:before="91"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Calculate the maximum and minimum values of H, S, and V respectively.</w:t>
      </w:r>
    </w:p>
    <w:p w14:paraId="4D21633C"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H_min</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3300AA"/>
          <w:sz w:val="18"/>
          <w:szCs w:val="18"/>
          <w:shd w:val="clear" w:color="auto" w:fill="F8F8F8"/>
        </w:rPr>
        <w:t>min</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H</w:t>
      </w:r>
      <w:proofErr w:type="gramStart"/>
      <w:r>
        <w:rPr>
          <w:rFonts w:ascii="Lucida Console" w:eastAsia="Lucida Console" w:hAnsi="Lucida Console" w:cs="Lucida Console"/>
          <w:color w:val="333333"/>
          <w:sz w:val="18"/>
          <w:szCs w:val="18"/>
          <w:shd w:val="clear" w:color="auto" w:fill="F8F8F8"/>
        </w:rPr>
        <w:t>);</w:t>
      </w:r>
      <w:proofErr w:type="spellStart"/>
      <w:r>
        <w:rPr>
          <w:rFonts w:ascii="Lucida Console" w:eastAsia="Lucida Console" w:hAnsi="Lucida Console" w:cs="Lucida Console"/>
          <w:color w:val="000000"/>
          <w:sz w:val="18"/>
          <w:szCs w:val="18"/>
          <w:shd w:val="clear" w:color="auto" w:fill="F8F8F8"/>
        </w:rPr>
        <w:t>H</w:t>
      </w:r>
      <w:proofErr w:type="gramEnd"/>
      <w:r>
        <w:rPr>
          <w:rFonts w:ascii="Lucida Console" w:eastAsia="Lucida Console" w:hAnsi="Lucida Console" w:cs="Lucida Console"/>
          <w:color w:val="000000"/>
          <w:sz w:val="18"/>
          <w:szCs w:val="18"/>
          <w:shd w:val="clear" w:color="auto" w:fill="F8F8F8"/>
        </w:rPr>
        <w:t>_max</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3300AA"/>
          <w:sz w:val="18"/>
          <w:szCs w:val="18"/>
          <w:shd w:val="clear" w:color="auto" w:fill="F8F8F8"/>
        </w:rPr>
        <w:t>max</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H</w:t>
      </w:r>
      <w:r>
        <w:rPr>
          <w:rFonts w:ascii="Lucida Console" w:eastAsia="Lucida Console" w:hAnsi="Lucida Console" w:cs="Lucida Console"/>
          <w:color w:val="333333"/>
          <w:sz w:val="18"/>
          <w:szCs w:val="18"/>
          <w:shd w:val="clear" w:color="auto" w:fill="F8F8F8"/>
        </w:rPr>
        <w:t>)</w:t>
      </w:r>
    </w:p>
    <w:p w14:paraId="14E8D17C" w14:textId="77777777" w:rsidR="00B05E2F" w:rsidRDefault="00000000">
      <w:pPr>
        <w:numPr>
          <w:ilvl w:val="0"/>
          <w:numId w:val="11"/>
        </w:numPr>
        <w:spacing w:before="76"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print(</w:t>
      </w:r>
      <w:proofErr w:type="spellStart"/>
      <w:r>
        <w:rPr>
          <w:rFonts w:ascii="Lucida Console" w:eastAsia="Lucida Console" w:hAnsi="Lucida Console" w:cs="Lucida Console"/>
          <w:color w:val="AA5500"/>
          <w:sz w:val="18"/>
          <w:szCs w:val="18"/>
          <w:shd w:val="clear" w:color="auto" w:fill="F8F8F8"/>
        </w:rPr>
        <w:t>H_</w:t>
      </w:r>
      <w:proofErr w:type="gramStart"/>
      <w:r>
        <w:rPr>
          <w:rFonts w:ascii="Lucida Console" w:eastAsia="Lucida Console" w:hAnsi="Lucida Console" w:cs="Lucida Console"/>
          <w:color w:val="AA5500"/>
          <w:sz w:val="18"/>
          <w:szCs w:val="18"/>
          <w:shd w:val="clear" w:color="auto" w:fill="F8F8F8"/>
        </w:rPr>
        <w:t>min,H</w:t>
      </w:r>
      <w:proofErr w:type="gramEnd"/>
      <w:r>
        <w:rPr>
          <w:rFonts w:ascii="Lucida Console" w:eastAsia="Lucida Console" w:hAnsi="Lucida Console" w:cs="Lucida Console"/>
          <w:color w:val="AA5500"/>
          <w:sz w:val="18"/>
          <w:szCs w:val="18"/>
          <w:shd w:val="clear" w:color="auto" w:fill="F8F8F8"/>
        </w:rPr>
        <w:t>_max</w:t>
      </w:r>
      <w:proofErr w:type="spellEnd"/>
      <w:r>
        <w:rPr>
          <w:rFonts w:ascii="Lucida Console" w:eastAsia="Lucida Console" w:hAnsi="Lucida Console" w:cs="Lucida Console"/>
          <w:color w:val="AA5500"/>
          <w:sz w:val="18"/>
          <w:szCs w:val="18"/>
          <w:shd w:val="clear" w:color="auto" w:fill="F8F8F8"/>
        </w:rPr>
        <w:t>)</w:t>
      </w:r>
    </w:p>
    <w:p w14:paraId="42B94FF9" w14:textId="77777777" w:rsidR="00B05E2F" w:rsidRDefault="00000000">
      <w:pPr>
        <w:numPr>
          <w:ilvl w:val="1"/>
          <w:numId w:val="11"/>
        </w:numPr>
        <w:spacing w:before="11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Judge color</w:t>
      </w:r>
    </w:p>
    <w:p w14:paraId="5A3DD9B3" w14:textId="77777777" w:rsidR="00B05E2F" w:rsidRDefault="00000000">
      <w:pPr>
        <w:spacing w:before="1" w:line="270" w:lineRule="atLeast"/>
        <w:ind w:left="195" w:right="1348"/>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if</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H_min</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&gt;=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0</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and</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H_max</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&lt;=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10</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or</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H_min</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&gt;=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156</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and</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H_max</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&lt;=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180</w:t>
      </w:r>
      <w:r>
        <w:rPr>
          <w:rFonts w:ascii="Lucida Console" w:eastAsia="Lucida Console" w:hAnsi="Lucida Console" w:cs="Lucida Console"/>
          <w:color w:val="333333"/>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color_name</w:t>
      </w:r>
      <w:proofErr w:type="spell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AA1111"/>
          <w:sz w:val="18"/>
          <w:szCs w:val="18"/>
          <w:shd w:val="clear" w:color="auto" w:fill="F8F8F8"/>
        </w:rPr>
        <w:t>'name'</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'red'</w:t>
      </w:r>
    </w:p>
    <w:p w14:paraId="11D5847E" w14:textId="77777777" w:rsidR="00B05E2F" w:rsidRDefault="00000000">
      <w:pPr>
        <w:spacing w:line="285" w:lineRule="atLeast"/>
        <w:ind w:left="195" w:right="1453"/>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770088"/>
          <w:sz w:val="18"/>
          <w:szCs w:val="18"/>
          <w:shd w:val="clear" w:color="auto" w:fill="F8F8F8"/>
        </w:rPr>
        <w:t>elif</w:t>
      </w:r>
      <w:proofErr w:type="spellEnd"/>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H_min</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&gt;=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26</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and</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H_max</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&lt;=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34</w:t>
      </w:r>
      <w:r>
        <w:rPr>
          <w:rFonts w:ascii="Lucida Console" w:eastAsia="Lucida Console" w:hAnsi="Lucida Console" w:cs="Lucida Console"/>
          <w:color w:val="333333"/>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color_name</w:t>
      </w:r>
      <w:proofErr w:type="spell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AA1111"/>
          <w:sz w:val="18"/>
          <w:szCs w:val="18"/>
          <w:shd w:val="clear" w:color="auto" w:fill="F8F8F8"/>
        </w:rPr>
        <w:t>'name'</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 xml:space="preserve">'yellow' </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770088"/>
          <w:sz w:val="18"/>
          <w:szCs w:val="18"/>
          <w:shd w:val="clear" w:color="auto" w:fill="F8F8F8"/>
        </w:rPr>
        <w:t>elif</w:t>
      </w:r>
      <w:proofErr w:type="spellEnd"/>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H_min</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&gt;=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35</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and</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H_max</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&lt;=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78</w:t>
      </w:r>
      <w:r>
        <w:rPr>
          <w:rFonts w:ascii="Lucida Console" w:eastAsia="Lucida Console" w:hAnsi="Lucida Console" w:cs="Lucida Console"/>
          <w:color w:val="333333"/>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color_name</w:t>
      </w:r>
      <w:proofErr w:type="spell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AA1111"/>
          <w:sz w:val="18"/>
          <w:szCs w:val="18"/>
          <w:shd w:val="clear" w:color="auto" w:fill="F8F8F8"/>
        </w:rPr>
        <w:t>'name'</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 xml:space="preserve">'green' </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770088"/>
          <w:sz w:val="18"/>
          <w:szCs w:val="18"/>
          <w:shd w:val="clear" w:color="auto" w:fill="F8F8F8"/>
        </w:rPr>
        <w:t>elif</w:t>
      </w:r>
      <w:proofErr w:type="spellEnd"/>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H_min</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&gt;=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100</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and</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H_max</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&lt;=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124</w:t>
      </w:r>
      <w:r>
        <w:rPr>
          <w:rFonts w:ascii="Lucida Console" w:eastAsia="Lucida Console" w:hAnsi="Lucida Console" w:cs="Lucida Console"/>
          <w:color w:val="333333"/>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color_name</w:t>
      </w:r>
      <w:proofErr w:type="spell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AA1111"/>
          <w:sz w:val="18"/>
          <w:szCs w:val="18"/>
          <w:shd w:val="clear" w:color="auto" w:fill="F8F8F8"/>
        </w:rPr>
        <w:t>'name'</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'blue'</w:t>
      </w:r>
    </w:p>
    <w:p w14:paraId="47488ECB" w14:textId="77777777" w:rsidR="00B05E2F" w:rsidRDefault="00000000">
      <w:pPr>
        <w:spacing w:before="2"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return</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img</w:t>
      </w:r>
      <w:proofErr w:type="spellEnd"/>
      <w:r>
        <w:rPr>
          <w:rFonts w:ascii="Lucida Console" w:eastAsia="Lucida Console" w:hAnsi="Lucida Console" w:cs="Lucida Console"/>
          <w:color w:val="333333"/>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color_name</w:t>
      </w:r>
      <w:proofErr w:type="spellEnd"/>
      <w:r w:rsidR="00FF3808">
        <w:pict w14:anchorId="3F9BD3B6">
          <v:shape id="_x0000_s1028" type="#_x0000_t75" alt="" style="position:absolute;left:0;text-align:left;margin-left:74pt;margin-top:-31pt;width:448pt;height:50pt;z-index:-251654144;mso-wrap-edited:f;mso-width-percent:0;mso-height-percent:0;mso-position-horizontal-relative:page;mso-position-vertical-relative:text;mso-width-percent:0;mso-height-percent:0" o:allowincell="f">
            <v:imagedata r:id="rId11" o:title=""/>
            <w10:wrap anchorx="page"/>
            <w10:anchorlock/>
          </v:shape>
        </w:pict>
      </w:r>
    </w:p>
    <w:p w14:paraId="459AE45A" w14:textId="77777777" w:rsidR="00B05E2F" w:rsidRDefault="00000000">
      <w:pPr>
        <w:spacing w:before="431" w:line="216" w:lineRule="atLeast"/>
        <w:ind w:right="-200"/>
        <w:jc w:val="both"/>
        <w:rPr>
          <w:sz w:val="20"/>
          <w:szCs w:val="20"/>
        </w:rPr>
      </w:pPr>
      <w:r>
        <w:rPr>
          <w:color w:val="333333"/>
          <w:sz w:val="20"/>
          <w:szCs w:val="20"/>
        </w:rPr>
        <w:t>Main process: Recognize red, green, blue and yellow colors.</w:t>
      </w:r>
    </w:p>
    <w:p w14:paraId="62372C08" w14:textId="77777777" w:rsidR="00B05E2F" w:rsidRDefault="00000000">
      <w:pPr>
        <w:spacing w:before="384"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770088"/>
          <w:sz w:val="18"/>
          <w:szCs w:val="18"/>
          <w:shd w:val="clear" w:color="auto" w:fill="F8F8F8"/>
        </w:rPr>
        <w:lastRenderedPageBreak/>
        <w:t>import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cv2</w:t>
      </w:r>
      <w:r w:rsidR="00FF3808">
        <w:pict w14:anchorId="55116719">
          <v:shape id="_x0000_s1027" type="#_x0000_t75" alt="" style="position:absolute;left:0;text-align:left;margin-left:74pt;margin-top:9.35pt;width:448pt;height:756.9pt;z-index:-251653120;mso-wrap-edited:f;mso-width-percent:0;mso-height-percent:0;mso-position-horizontal-relative:page;mso-position-vertical-relative:text;mso-width-percent:0;mso-height-percent:0" o:allowincell="f">
            <v:imagedata r:id="rId12" o:title=""/>
            <w10:wrap anchorx="page"/>
            <w10:anchorlock/>
          </v:shape>
        </w:pict>
      </w:r>
    </w:p>
    <w:p w14:paraId="79A118DA"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770088"/>
          <w:sz w:val="18"/>
          <w:szCs w:val="18"/>
          <w:shd w:val="clear" w:color="auto" w:fill="F8F8F8"/>
        </w:rPr>
        <w:t>import</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numpy</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as</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np</w:t>
      </w:r>
    </w:p>
    <w:p w14:paraId="34435D41"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770088"/>
          <w:sz w:val="18"/>
          <w:szCs w:val="18"/>
          <w:shd w:val="clear" w:color="auto" w:fill="F8F8F8"/>
        </w:rPr>
        <w:t>import</w:t>
      </w:r>
      <w:r>
        <w:rPr>
          <w:rFonts w:ascii="Lucida Console" w:eastAsia="Lucida Console" w:hAnsi="Lucida Console" w:cs="Lucida Console"/>
          <w:sz w:val="18"/>
          <w:szCs w:val="18"/>
          <w:shd w:val="clear" w:color="auto" w:fill="F8F8F8"/>
        </w:rPr>
        <w:t xml:space="preserve"> </w:t>
      </w:r>
      <w:proofErr w:type="spellStart"/>
      <w:proofErr w:type="gramStart"/>
      <w:r>
        <w:rPr>
          <w:rFonts w:ascii="Lucida Console" w:eastAsia="Lucida Console" w:hAnsi="Lucida Console" w:cs="Lucida Console"/>
          <w:color w:val="000000"/>
          <w:sz w:val="18"/>
          <w:szCs w:val="18"/>
          <w:shd w:val="clear" w:color="auto" w:fill="F8F8F8"/>
        </w:rPr>
        <w:t>ipywidgets</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widgets</w:t>
      </w:r>
      <w:proofErr w:type="spellEnd"/>
      <w:proofErr w:type="gram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as</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widgets</w:t>
      </w:r>
    </w:p>
    <w:p w14:paraId="175D5C69" w14:textId="77777777" w:rsidR="00B05E2F" w:rsidRDefault="00000000">
      <w:pPr>
        <w:spacing w:before="64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000000"/>
          <w:sz w:val="18"/>
          <w:szCs w:val="18"/>
          <w:shd w:val="clear" w:color="auto" w:fill="F8F8F8"/>
        </w:rPr>
        <w:t>cap</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cv2</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VideoCapture</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0</w:t>
      </w:r>
      <w:r>
        <w:rPr>
          <w:rFonts w:ascii="Lucida Console" w:eastAsia="Lucida Console" w:hAnsi="Lucida Console" w:cs="Lucida Console"/>
          <w:color w:val="333333"/>
          <w:sz w:val="18"/>
          <w:szCs w:val="18"/>
          <w:shd w:val="clear" w:color="auto" w:fill="F8F8F8"/>
        </w:rPr>
        <w:t>)</w:t>
      </w:r>
    </w:p>
    <w:p w14:paraId="73AEDACB" w14:textId="77777777" w:rsidR="00B05E2F" w:rsidRDefault="00000000">
      <w:pPr>
        <w:spacing w:before="91" w:line="175" w:lineRule="atLeast"/>
        <w:ind w:left="195" w:right="-200"/>
        <w:jc w:val="both"/>
        <w:rPr>
          <w:rFonts w:ascii="Lucida Console" w:eastAsia="Lucida Console" w:hAnsi="Lucida Console" w:cs="Lucida Console"/>
          <w:sz w:val="18"/>
          <w:szCs w:val="18"/>
        </w:rPr>
      </w:pPr>
      <w:proofErr w:type="spellStart"/>
      <w:proofErr w:type="gramStart"/>
      <w:r>
        <w:rPr>
          <w:rFonts w:ascii="Lucida Console" w:eastAsia="Lucida Console" w:hAnsi="Lucida Console" w:cs="Lucida Console"/>
          <w:color w:val="000000"/>
          <w:sz w:val="18"/>
          <w:szCs w:val="18"/>
          <w:shd w:val="clear" w:color="auto" w:fill="F8F8F8"/>
        </w:rPr>
        <w:t>cap</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set</w:t>
      </w:r>
      <w:proofErr w:type="spellEnd"/>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116644"/>
          <w:sz w:val="18"/>
          <w:szCs w:val="18"/>
          <w:shd w:val="clear" w:color="auto" w:fill="F8F8F8"/>
        </w:rPr>
        <w:t>3</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640</w:t>
      </w:r>
      <w:r>
        <w:rPr>
          <w:rFonts w:ascii="Lucida Console" w:eastAsia="Lucida Console" w:hAnsi="Lucida Console" w:cs="Lucida Console"/>
          <w:color w:val="333333"/>
          <w:sz w:val="18"/>
          <w:szCs w:val="18"/>
          <w:shd w:val="clear" w:color="auto" w:fill="F8F8F8"/>
        </w:rPr>
        <w:t>)</w:t>
      </w:r>
    </w:p>
    <w:p w14:paraId="160C95DC" w14:textId="77777777" w:rsidR="00B05E2F" w:rsidRDefault="00000000">
      <w:pPr>
        <w:spacing w:before="76" w:line="175" w:lineRule="atLeast"/>
        <w:ind w:left="195" w:right="-200"/>
        <w:jc w:val="both"/>
        <w:rPr>
          <w:rFonts w:ascii="Lucida Console" w:eastAsia="Lucida Console" w:hAnsi="Lucida Console" w:cs="Lucida Console"/>
          <w:sz w:val="18"/>
          <w:szCs w:val="18"/>
        </w:rPr>
      </w:pPr>
      <w:proofErr w:type="spellStart"/>
      <w:proofErr w:type="gramStart"/>
      <w:r>
        <w:rPr>
          <w:rFonts w:ascii="Lucida Console" w:eastAsia="Lucida Console" w:hAnsi="Lucida Console" w:cs="Lucida Console"/>
          <w:color w:val="000000"/>
          <w:sz w:val="18"/>
          <w:szCs w:val="18"/>
          <w:shd w:val="clear" w:color="auto" w:fill="F8F8F8"/>
        </w:rPr>
        <w:t>cap</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set</w:t>
      </w:r>
      <w:proofErr w:type="spellEnd"/>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116644"/>
          <w:sz w:val="18"/>
          <w:szCs w:val="18"/>
          <w:shd w:val="clear" w:color="auto" w:fill="F8F8F8"/>
        </w:rPr>
        <w:t>4</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480</w:t>
      </w:r>
      <w:r>
        <w:rPr>
          <w:rFonts w:ascii="Lucida Console" w:eastAsia="Lucida Console" w:hAnsi="Lucida Console" w:cs="Lucida Console"/>
          <w:color w:val="333333"/>
          <w:sz w:val="18"/>
          <w:szCs w:val="18"/>
          <w:shd w:val="clear" w:color="auto" w:fill="F8F8F8"/>
        </w:rPr>
        <w:t>)</w:t>
      </w:r>
    </w:p>
    <w:p w14:paraId="7BDDD2FD" w14:textId="77777777" w:rsidR="00B05E2F" w:rsidRDefault="00000000">
      <w:pPr>
        <w:spacing w:before="91" w:line="175" w:lineRule="atLeast"/>
        <w:ind w:left="195" w:right="-200"/>
        <w:jc w:val="both"/>
        <w:rPr>
          <w:rFonts w:ascii="Lucida Console" w:eastAsia="Lucida Console" w:hAnsi="Lucida Console" w:cs="Lucida Console"/>
          <w:sz w:val="18"/>
          <w:szCs w:val="18"/>
        </w:rPr>
      </w:pPr>
      <w:proofErr w:type="spellStart"/>
      <w:proofErr w:type="gramStart"/>
      <w:r>
        <w:rPr>
          <w:rFonts w:ascii="Lucida Console" w:eastAsia="Lucida Console" w:hAnsi="Lucida Console" w:cs="Lucida Console"/>
          <w:color w:val="000000"/>
          <w:sz w:val="18"/>
          <w:szCs w:val="18"/>
          <w:shd w:val="clear" w:color="auto" w:fill="F8F8F8"/>
        </w:rPr>
        <w:t>cap</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set</w:t>
      </w:r>
      <w:proofErr w:type="spellEnd"/>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116644"/>
          <w:sz w:val="18"/>
          <w:szCs w:val="18"/>
          <w:shd w:val="clear" w:color="auto" w:fill="F8F8F8"/>
        </w:rPr>
        <w:t>5</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30</w:t>
      </w:r>
      <w:proofErr w:type="gramStart"/>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AA5500"/>
          <w:sz w:val="18"/>
          <w:szCs w:val="18"/>
          <w:shd w:val="clear" w:color="auto" w:fill="F8F8F8"/>
        </w:rPr>
        <w:t>#</w:t>
      </w:r>
      <w:proofErr w:type="gramEnd"/>
      <w:r>
        <w:rPr>
          <w:rFonts w:ascii="Lucida Console" w:eastAsia="Lucida Console" w:hAnsi="Lucida Console" w:cs="Lucida Console"/>
          <w:color w:val="AA5500"/>
          <w:sz w:val="18"/>
          <w:szCs w:val="18"/>
          <w:shd w:val="clear" w:color="auto" w:fill="F8F8F8"/>
        </w:rPr>
        <w:t xml:space="preserve">Set frame </w:t>
      </w:r>
      <w:proofErr w:type="gramStart"/>
      <w:r>
        <w:rPr>
          <w:rFonts w:ascii="Lucida Console" w:eastAsia="Lucida Console" w:hAnsi="Lucida Console" w:cs="Lucida Console"/>
          <w:color w:val="AA5500"/>
          <w:sz w:val="18"/>
          <w:szCs w:val="18"/>
          <w:shd w:val="clear" w:color="auto" w:fill="F8F8F8"/>
        </w:rPr>
        <w:t>rate</w:t>
      </w:r>
      <w:proofErr w:type="gramEnd"/>
    </w:p>
    <w:p w14:paraId="07F42B59" w14:textId="77777777" w:rsidR="00B05E2F" w:rsidRDefault="00000000">
      <w:pPr>
        <w:spacing w:before="91" w:after="252" w:line="175" w:lineRule="atLeast"/>
        <w:ind w:left="195" w:right="-200"/>
        <w:jc w:val="both"/>
        <w:rPr>
          <w:rFonts w:ascii="Lucida Console" w:eastAsia="Lucida Console" w:hAnsi="Lucida Console" w:cs="Lucida Console"/>
          <w:sz w:val="18"/>
          <w:szCs w:val="18"/>
        </w:rPr>
      </w:pPr>
      <w:proofErr w:type="spellStart"/>
      <w:proofErr w:type="gramStart"/>
      <w:r>
        <w:rPr>
          <w:rFonts w:ascii="Lucida Console" w:eastAsia="Lucida Console" w:hAnsi="Lucida Console" w:cs="Lucida Console"/>
          <w:color w:val="000000"/>
          <w:sz w:val="18"/>
          <w:szCs w:val="18"/>
          <w:shd w:val="clear" w:color="auto" w:fill="F8F8F8"/>
        </w:rPr>
        <w:t>cap</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set</w:t>
      </w:r>
      <w:proofErr w:type="spellEnd"/>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000000"/>
          <w:sz w:val="18"/>
          <w:szCs w:val="18"/>
          <w:shd w:val="clear" w:color="auto" w:fill="F8F8F8"/>
        </w:rPr>
        <w:t>cv2</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CAP_PROP_FOURCC</w:t>
      </w:r>
      <w:r>
        <w:rPr>
          <w:rFonts w:ascii="Lucida Console" w:eastAsia="Lucida Console" w:hAnsi="Lucida Console" w:cs="Lucida Console"/>
          <w:color w:val="333333"/>
          <w:sz w:val="18"/>
          <w:szCs w:val="18"/>
          <w:shd w:val="clear" w:color="auto" w:fill="F8F8F8"/>
        </w:rPr>
        <w:t xml:space="preserve">, </w:t>
      </w:r>
      <w:proofErr w:type="gramStart"/>
      <w:r>
        <w:rPr>
          <w:rFonts w:ascii="Lucida Console" w:eastAsia="Lucida Console" w:hAnsi="Lucida Console" w:cs="Lucida Console"/>
          <w:color w:val="000000"/>
          <w:sz w:val="18"/>
          <w:szCs w:val="18"/>
          <w:shd w:val="clear" w:color="auto" w:fill="F8F8F8"/>
        </w:rPr>
        <w:t>cv2</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VideoWriter</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fourcc</w:t>
      </w:r>
      <w:proofErr w:type="gram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AA1111"/>
          <w:sz w:val="18"/>
          <w:szCs w:val="18"/>
          <w:shd w:val="clear" w:color="auto" w:fill="F8F8F8"/>
        </w:rPr>
        <w:t>'M'</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'J'</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'P'</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'G'</w:t>
      </w:r>
      <w:r>
        <w:rPr>
          <w:rFonts w:ascii="Lucida Console" w:eastAsia="Lucida Console" w:hAnsi="Lucida Console" w:cs="Lucida Console"/>
          <w:color w:val="333333"/>
          <w:sz w:val="18"/>
          <w:szCs w:val="18"/>
          <w:shd w:val="clear" w:color="auto" w:fill="F8F8F8"/>
        </w:rPr>
        <w:t>))</w:t>
      </w:r>
    </w:p>
    <w:p w14:paraId="3D2FBD57" w14:textId="77777777" w:rsidR="00B05E2F" w:rsidRDefault="00000000">
      <w:pPr>
        <w:numPr>
          <w:ilvl w:val="0"/>
          <w:numId w:val="12"/>
        </w:numPr>
        <w:spacing w:before="95" w:line="285" w:lineRule="atLeast"/>
        <w:ind w:right="181"/>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Red is selected by default, and the program will automatically switch colors based on the color detected in the box.</w:t>
      </w:r>
    </w:p>
    <w:p w14:paraId="6B7F7B6F" w14:textId="77777777" w:rsidR="00B05E2F" w:rsidRDefault="00000000">
      <w:pPr>
        <w:numPr>
          <w:ilvl w:val="0"/>
          <w:numId w:val="12"/>
        </w:numPr>
        <w:spacing w:before="95"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red interval</w:t>
      </w:r>
    </w:p>
    <w:p w14:paraId="14AF4072" w14:textId="77777777" w:rsidR="00B05E2F" w:rsidRDefault="00000000">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color w:val="000000"/>
          <w:sz w:val="18"/>
          <w:szCs w:val="18"/>
          <w:shd w:val="clear" w:color="auto" w:fill="F8F8F8"/>
        </w:rPr>
        <w:t>color_lower</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proofErr w:type="spellStart"/>
      <w:proofErr w:type="gramStart"/>
      <w:r>
        <w:rPr>
          <w:rFonts w:ascii="Lucida Console" w:eastAsia="Lucida Console" w:hAnsi="Lucida Console" w:cs="Lucida Console"/>
          <w:color w:val="000000"/>
          <w:sz w:val="18"/>
          <w:szCs w:val="18"/>
          <w:shd w:val="clear" w:color="auto" w:fill="F8F8F8"/>
        </w:rPr>
        <w:t>np</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array</w:t>
      </w:r>
      <w:proofErr w:type="spellEnd"/>
      <w:proofErr w:type="gram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0</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43</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46</w:t>
      </w:r>
      <w:r>
        <w:rPr>
          <w:rFonts w:ascii="Lucida Console" w:eastAsia="Lucida Console" w:hAnsi="Lucida Console" w:cs="Lucida Console"/>
          <w:color w:val="333333"/>
          <w:sz w:val="18"/>
          <w:szCs w:val="18"/>
          <w:shd w:val="clear" w:color="auto" w:fill="F8F8F8"/>
        </w:rPr>
        <w:t>])</w:t>
      </w:r>
    </w:p>
    <w:p w14:paraId="22481747" w14:textId="77777777" w:rsidR="00B05E2F" w:rsidRDefault="00000000">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color w:val="000000"/>
          <w:sz w:val="18"/>
          <w:szCs w:val="18"/>
          <w:shd w:val="clear" w:color="auto" w:fill="F8F8F8"/>
        </w:rPr>
        <w:t>color_upper</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proofErr w:type="spellStart"/>
      <w:proofErr w:type="gramStart"/>
      <w:r>
        <w:rPr>
          <w:rFonts w:ascii="Lucida Console" w:eastAsia="Lucida Console" w:hAnsi="Lucida Console" w:cs="Lucida Console"/>
          <w:color w:val="000000"/>
          <w:sz w:val="18"/>
          <w:szCs w:val="18"/>
          <w:shd w:val="clear" w:color="auto" w:fill="F8F8F8"/>
        </w:rPr>
        <w:t>np</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array</w:t>
      </w:r>
      <w:proofErr w:type="spellEnd"/>
      <w:proofErr w:type="gram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10</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255</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255</w:t>
      </w:r>
      <w:r>
        <w:rPr>
          <w:rFonts w:ascii="Lucida Console" w:eastAsia="Lucida Console" w:hAnsi="Lucida Console" w:cs="Lucida Console"/>
          <w:color w:val="333333"/>
          <w:sz w:val="18"/>
          <w:szCs w:val="18"/>
          <w:shd w:val="clear" w:color="auto" w:fill="F8F8F8"/>
        </w:rPr>
        <w:t>])</w:t>
      </w:r>
    </w:p>
    <w:p w14:paraId="42B1CBAB" w14:textId="77777777" w:rsidR="00B05E2F" w:rsidRDefault="00000000">
      <w:pPr>
        <w:spacing w:before="64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770088"/>
          <w:sz w:val="18"/>
          <w:szCs w:val="18"/>
          <w:shd w:val="clear" w:color="auto" w:fill="F8F8F8"/>
        </w:rPr>
        <w:t>def</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FF"/>
          <w:sz w:val="18"/>
          <w:szCs w:val="18"/>
          <w:shd w:val="clear" w:color="auto" w:fill="F8F8F8"/>
        </w:rPr>
        <w:t>Color_</w:t>
      </w:r>
      <w:proofErr w:type="gramStart"/>
      <w:r>
        <w:rPr>
          <w:rFonts w:ascii="Lucida Console" w:eastAsia="Lucida Console" w:hAnsi="Lucida Console" w:cs="Lucida Console"/>
          <w:color w:val="0000FF"/>
          <w:sz w:val="18"/>
          <w:szCs w:val="18"/>
          <w:shd w:val="clear" w:color="auto" w:fill="F8F8F8"/>
        </w:rPr>
        <w:t>Recongnize</w:t>
      </w:r>
      <w:proofErr w:type="spellEnd"/>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333333"/>
          <w:sz w:val="18"/>
          <w:szCs w:val="18"/>
          <w:shd w:val="clear" w:color="auto" w:fill="F8F8F8"/>
        </w:rPr>
        <w:t>):</w:t>
      </w:r>
    </w:p>
    <w:p w14:paraId="39DF46E6" w14:textId="77777777" w:rsidR="00B05E2F" w:rsidRDefault="00000000">
      <w:pPr>
        <w:spacing w:before="36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gramStart"/>
      <w:r>
        <w:rPr>
          <w:rFonts w:ascii="Lucida Console" w:eastAsia="Lucida Console" w:hAnsi="Lucida Console" w:cs="Lucida Console"/>
          <w:color w:val="770088"/>
          <w:sz w:val="18"/>
          <w:szCs w:val="18"/>
          <w:shd w:val="clear" w:color="auto" w:fill="F8F8F8"/>
        </w:rPr>
        <w:t>while</w:t>
      </w:r>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116644"/>
          <w:sz w:val="18"/>
          <w:szCs w:val="18"/>
          <w:shd w:val="clear" w:color="auto" w:fill="F8F8F8"/>
        </w:rPr>
        <w:t>1</w:t>
      </w:r>
      <w:r>
        <w:rPr>
          <w:rFonts w:ascii="Lucida Console" w:eastAsia="Lucida Console" w:hAnsi="Lucida Console" w:cs="Lucida Console"/>
          <w:color w:val="333333"/>
          <w:sz w:val="18"/>
          <w:szCs w:val="18"/>
          <w:shd w:val="clear" w:color="auto" w:fill="F8F8F8"/>
        </w:rPr>
        <w:t>):</w:t>
      </w:r>
    </w:p>
    <w:p w14:paraId="45AFAEFC" w14:textId="77777777" w:rsidR="00B05E2F" w:rsidRDefault="00000000">
      <w:pPr>
        <w:numPr>
          <w:ilvl w:val="0"/>
          <w:numId w:val="13"/>
        </w:numPr>
        <w:spacing w:before="91"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 xml:space="preserve">get a frame and show Obtain video frames and convert them into HSV </w:t>
      </w:r>
    </w:p>
    <w:p w14:paraId="7FD8D3AF" w14:textId="77777777" w:rsidR="00B05E2F" w:rsidRDefault="00000000">
      <w:pPr>
        <w:spacing w:before="1" w:line="270" w:lineRule="atLeast"/>
        <w:ind w:left="195" w:right="181"/>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 xml:space="preserve">format. Use </w:t>
      </w:r>
      <w:proofErr w:type="spellStart"/>
      <w:proofErr w:type="gramStart"/>
      <w:r>
        <w:rPr>
          <w:rFonts w:ascii="Lucida Console" w:eastAsia="Lucida Console" w:hAnsi="Lucida Console" w:cs="Lucida Console"/>
          <w:color w:val="AA5500"/>
          <w:sz w:val="18"/>
          <w:szCs w:val="18"/>
          <w:shd w:val="clear" w:color="auto" w:fill="F8F8F8"/>
        </w:rPr>
        <w:t>cvtColor</w:t>
      </w:r>
      <w:proofErr w:type="spellEnd"/>
      <w:r>
        <w:rPr>
          <w:rFonts w:ascii="Lucida Console" w:eastAsia="Lucida Console" w:hAnsi="Lucida Console" w:cs="Lucida Console"/>
          <w:color w:val="AA5500"/>
          <w:sz w:val="18"/>
          <w:szCs w:val="18"/>
          <w:shd w:val="clear" w:color="auto" w:fill="F8F8F8"/>
        </w:rPr>
        <w:t>(</w:t>
      </w:r>
      <w:proofErr w:type="gramEnd"/>
      <w:r>
        <w:rPr>
          <w:rFonts w:ascii="Lucida Console" w:eastAsia="Lucida Console" w:hAnsi="Lucida Console" w:cs="Lucida Console"/>
          <w:color w:val="AA5500"/>
          <w:sz w:val="18"/>
          <w:szCs w:val="18"/>
          <w:shd w:val="clear" w:color="auto" w:fill="F8F8F8"/>
        </w:rPr>
        <w:t>) to convert BGR format into HSV format. The parameter is cv2.COLOR_BGR2HSV.</w:t>
      </w:r>
    </w:p>
    <w:p w14:paraId="3C3DCE1F"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ret</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frame</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proofErr w:type="spellStart"/>
      <w:proofErr w:type="gramStart"/>
      <w:r>
        <w:rPr>
          <w:rFonts w:ascii="Lucida Console" w:eastAsia="Lucida Console" w:hAnsi="Lucida Console" w:cs="Lucida Console"/>
          <w:color w:val="000000"/>
          <w:sz w:val="18"/>
          <w:szCs w:val="18"/>
          <w:shd w:val="clear" w:color="auto" w:fill="F8F8F8"/>
        </w:rPr>
        <w:t>cap</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read</w:t>
      </w:r>
      <w:proofErr w:type="spellEnd"/>
      <w:proofErr w:type="gramEnd"/>
      <w:r>
        <w:rPr>
          <w:rFonts w:ascii="Lucida Console" w:eastAsia="Lucida Console" w:hAnsi="Lucida Console" w:cs="Lucida Console"/>
          <w:color w:val="333333"/>
          <w:sz w:val="18"/>
          <w:szCs w:val="18"/>
          <w:shd w:val="clear" w:color="auto" w:fill="F8F8F8"/>
        </w:rPr>
        <w:t>()</w:t>
      </w:r>
    </w:p>
    <w:p w14:paraId="2A19442B"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frame</w:t>
      </w:r>
      <w:r>
        <w:rPr>
          <w:rFonts w:ascii="Lucida Console" w:eastAsia="Lucida Console" w:hAnsi="Lucida Console" w:cs="Lucida Console"/>
          <w:color w:val="333333"/>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color_name</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get_color</w:t>
      </w:r>
      <w:proofErr w:type="spell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frame</w:t>
      </w:r>
      <w:r>
        <w:rPr>
          <w:rFonts w:ascii="Lucida Console" w:eastAsia="Lucida Console" w:hAnsi="Lucida Console" w:cs="Lucida Console"/>
          <w:color w:val="333333"/>
          <w:sz w:val="18"/>
          <w:szCs w:val="18"/>
          <w:shd w:val="clear" w:color="auto" w:fill="F8F8F8"/>
        </w:rPr>
        <w:t>)</w:t>
      </w:r>
    </w:p>
    <w:p w14:paraId="2658F559" w14:textId="77777777" w:rsidR="00B05E2F" w:rsidRDefault="00000000">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if</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3300AA"/>
          <w:sz w:val="18"/>
          <w:szCs w:val="18"/>
          <w:shd w:val="clear" w:color="auto" w:fill="F8F8F8"/>
        </w:rPr>
        <w:t>len</w:t>
      </w:r>
      <w:proofErr w:type="spellEnd"/>
      <w:r>
        <w:rPr>
          <w:rFonts w:ascii="Lucida Console" w:eastAsia="Lucida Console" w:hAnsi="Lucida Console" w:cs="Lucida Console"/>
          <w:color w:val="333333"/>
          <w:sz w:val="18"/>
          <w:szCs w:val="18"/>
          <w:shd w:val="clear" w:color="auto" w:fill="F8F8F8"/>
        </w:rPr>
        <w:t>(</w:t>
      </w:r>
      <w:proofErr w:type="spellStart"/>
      <w:r>
        <w:rPr>
          <w:rFonts w:ascii="Lucida Console" w:eastAsia="Lucida Console" w:hAnsi="Lucida Console" w:cs="Lucida Console"/>
          <w:color w:val="000000"/>
          <w:sz w:val="18"/>
          <w:szCs w:val="18"/>
          <w:shd w:val="clear" w:color="auto" w:fill="F8F8F8"/>
        </w:rPr>
        <w:t>color_</w:t>
      </w:r>
      <w:proofErr w:type="gramStart"/>
      <w:r>
        <w:rPr>
          <w:rFonts w:ascii="Lucida Console" w:eastAsia="Lucida Console" w:hAnsi="Lucida Console" w:cs="Lucida Console"/>
          <w:color w:val="000000"/>
          <w:sz w:val="18"/>
          <w:szCs w:val="18"/>
          <w:shd w:val="clear" w:color="auto" w:fill="F8F8F8"/>
        </w:rPr>
        <w:t>name</w:t>
      </w:r>
      <w:proofErr w:type="spell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981A1A"/>
          <w:sz w:val="18"/>
          <w:szCs w:val="18"/>
          <w:shd w:val="clear" w:color="auto" w:fill="F8F8F8"/>
        </w:rPr>
        <w:t>=</w:t>
      </w:r>
      <w:proofErr w:type="gramEnd"/>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116644"/>
          <w:sz w:val="18"/>
          <w:szCs w:val="18"/>
          <w:shd w:val="clear" w:color="auto" w:fill="F8F8F8"/>
        </w:rPr>
        <w:t>1</w:t>
      </w:r>
      <w:r>
        <w:rPr>
          <w:rFonts w:ascii="Lucida Console" w:eastAsia="Lucida Console" w:hAnsi="Lucida Console" w:cs="Lucida Console"/>
          <w:color w:val="333333"/>
          <w:sz w:val="18"/>
          <w:szCs w:val="18"/>
          <w:shd w:val="clear" w:color="auto" w:fill="F8F8F8"/>
        </w:rPr>
        <w:t>:</w:t>
      </w:r>
    </w:p>
    <w:p w14:paraId="3DC91500"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global</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color_lower</w:t>
      </w:r>
      <w:proofErr w:type="spellEnd"/>
    </w:p>
    <w:p w14:paraId="66376748"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global</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color_upper</w:t>
      </w:r>
      <w:proofErr w:type="spellEnd"/>
    </w:p>
    <w:p w14:paraId="76821D87" w14:textId="77777777" w:rsidR="00B05E2F" w:rsidRDefault="00000000">
      <w:pPr>
        <w:spacing w:before="36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if</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color_name</w:t>
      </w:r>
      <w:proofErr w:type="spell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AA1111"/>
          <w:sz w:val="18"/>
          <w:szCs w:val="18"/>
          <w:shd w:val="clear" w:color="auto" w:fill="F8F8F8"/>
        </w:rPr>
        <w:t>'name'</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'yellow'</w:t>
      </w:r>
      <w:r>
        <w:rPr>
          <w:rFonts w:ascii="Lucida Console" w:eastAsia="Lucida Console" w:hAnsi="Lucida Console" w:cs="Lucida Console"/>
          <w:color w:val="333333"/>
          <w:sz w:val="18"/>
          <w:szCs w:val="18"/>
          <w:shd w:val="clear" w:color="auto" w:fill="F8F8F8"/>
        </w:rPr>
        <w:t>:</w:t>
      </w:r>
    </w:p>
    <w:p w14:paraId="78B3C537" w14:textId="77777777" w:rsidR="00B05E2F" w:rsidRDefault="00000000">
      <w:pPr>
        <w:spacing w:before="1" w:line="270" w:lineRule="atLeast"/>
        <w:ind w:left="195" w:right="2827"/>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color_lower</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proofErr w:type="spellStart"/>
      <w:proofErr w:type="gramStart"/>
      <w:r>
        <w:rPr>
          <w:rFonts w:ascii="Lucida Console" w:eastAsia="Lucida Console" w:hAnsi="Lucida Console" w:cs="Lucida Console"/>
          <w:color w:val="000000"/>
          <w:sz w:val="18"/>
          <w:szCs w:val="18"/>
          <w:shd w:val="clear" w:color="auto" w:fill="F8F8F8"/>
        </w:rPr>
        <w:t>np</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array</w:t>
      </w:r>
      <w:proofErr w:type="spellEnd"/>
      <w:proofErr w:type="gram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26</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43</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46</w:t>
      </w:r>
      <w:proofErr w:type="gramStart"/>
      <w:r>
        <w:rPr>
          <w:rFonts w:ascii="Lucida Console" w:eastAsia="Lucida Console" w:hAnsi="Lucida Console" w:cs="Lucida Console"/>
          <w:color w:val="333333"/>
          <w:sz w:val="18"/>
          <w:szCs w:val="18"/>
          <w:shd w:val="clear" w:color="auto" w:fill="F8F8F8"/>
        </w:rPr>
        <w:t xml:space="preserve">])   </w:t>
      </w:r>
      <w:proofErr w:type="gramEnd"/>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color_upper</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proofErr w:type="spellStart"/>
      <w:proofErr w:type="gramStart"/>
      <w:r>
        <w:rPr>
          <w:rFonts w:ascii="Lucida Console" w:eastAsia="Lucida Console" w:hAnsi="Lucida Console" w:cs="Lucida Console"/>
          <w:color w:val="000000"/>
          <w:sz w:val="18"/>
          <w:szCs w:val="18"/>
          <w:shd w:val="clear" w:color="auto" w:fill="F8F8F8"/>
        </w:rPr>
        <w:t>np</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array</w:t>
      </w:r>
      <w:proofErr w:type="spellEnd"/>
      <w:proofErr w:type="gram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34</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255</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255</w:t>
      </w:r>
      <w:r>
        <w:rPr>
          <w:rFonts w:ascii="Lucida Console" w:eastAsia="Lucida Console" w:hAnsi="Lucida Console" w:cs="Lucida Console"/>
          <w:color w:val="333333"/>
          <w:sz w:val="18"/>
          <w:szCs w:val="18"/>
          <w:shd w:val="clear" w:color="auto" w:fill="F8F8F8"/>
        </w:rPr>
        <w:t>])</w:t>
      </w:r>
    </w:p>
    <w:p w14:paraId="23A1D4E1" w14:textId="77777777" w:rsidR="00B05E2F" w:rsidRDefault="00000000">
      <w:pPr>
        <w:spacing w:before="3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770088"/>
          <w:sz w:val="18"/>
          <w:szCs w:val="18"/>
          <w:shd w:val="clear" w:color="auto" w:fill="F8F8F8"/>
        </w:rPr>
        <w:t>elif</w:t>
      </w:r>
      <w:proofErr w:type="spellEnd"/>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color_name</w:t>
      </w:r>
      <w:proofErr w:type="spell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AA1111"/>
          <w:sz w:val="18"/>
          <w:szCs w:val="18"/>
          <w:shd w:val="clear" w:color="auto" w:fill="F8F8F8"/>
        </w:rPr>
        <w:t>'name'</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'red'</w:t>
      </w:r>
      <w:r>
        <w:rPr>
          <w:rFonts w:ascii="Lucida Console" w:eastAsia="Lucida Console" w:hAnsi="Lucida Console" w:cs="Lucida Console"/>
          <w:color w:val="333333"/>
          <w:sz w:val="18"/>
          <w:szCs w:val="18"/>
          <w:shd w:val="clear" w:color="auto" w:fill="F8F8F8"/>
        </w:rPr>
        <w:t>:</w:t>
      </w:r>
    </w:p>
    <w:p w14:paraId="127085FF"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color_lower</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proofErr w:type="spellStart"/>
      <w:proofErr w:type="gramStart"/>
      <w:r>
        <w:rPr>
          <w:rFonts w:ascii="Lucida Console" w:eastAsia="Lucida Console" w:hAnsi="Lucida Console" w:cs="Lucida Console"/>
          <w:color w:val="000000"/>
          <w:sz w:val="18"/>
          <w:szCs w:val="18"/>
          <w:shd w:val="clear" w:color="auto" w:fill="F8F8F8"/>
        </w:rPr>
        <w:t>np</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array</w:t>
      </w:r>
      <w:proofErr w:type="spellEnd"/>
      <w:proofErr w:type="gram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0</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43</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46</w:t>
      </w:r>
      <w:r>
        <w:rPr>
          <w:rFonts w:ascii="Lucida Console" w:eastAsia="Lucida Console" w:hAnsi="Lucida Console" w:cs="Lucida Console"/>
          <w:color w:val="333333"/>
          <w:sz w:val="18"/>
          <w:szCs w:val="18"/>
          <w:shd w:val="clear" w:color="auto" w:fill="F8F8F8"/>
        </w:rPr>
        <w:t>])</w:t>
      </w:r>
    </w:p>
    <w:p w14:paraId="01D13B57" w14:textId="77777777" w:rsidR="00B05E2F" w:rsidRDefault="00000000">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color_upper</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proofErr w:type="spellStart"/>
      <w:proofErr w:type="gramStart"/>
      <w:r>
        <w:rPr>
          <w:rFonts w:ascii="Lucida Console" w:eastAsia="Lucida Console" w:hAnsi="Lucida Console" w:cs="Lucida Console"/>
          <w:color w:val="000000"/>
          <w:sz w:val="18"/>
          <w:szCs w:val="18"/>
          <w:shd w:val="clear" w:color="auto" w:fill="F8F8F8"/>
        </w:rPr>
        <w:t>np</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array</w:t>
      </w:r>
      <w:proofErr w:type="spellEnd"/>
      <w:proofErr w:type="gram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10</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255</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255</w:t>
      </w:r>
      <w:r>
        <w:rPr>
          <w:rFonts w:ascii="Lucida Console" w:eastAsia="Lucida Console" w:hAnsi="Lucida Console" w:cs="Lucida Console"/>
          <w:color w:val="333333"/>
          <w:sz w:val="18"/>
          <w:szCs w:val="18"/>
          <w:shd w:val="clear" w:color="auto" w:fill="F8F8F8"/>
        </w:rPr>
        <w:t>])</w:t>
      </w:r>
    </w:p>
    <w:p w14:paraId="52DE38D1" w14:textId="77777777" w:rsidR="00B05E2F" w:rsidRDefault="00000000">
      <w:pPr>
        <w:spacing w:before="3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FF0000"/>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spellStart"/>
      <w:proofErr w:type="gramStart"/>
      <w:r>
        <w:rPr>
          <w:rFonts w:ascii="Lucida Console" w:eastAsia="Lucida Console" w:hAnsi="Lucida Console" w:cs="Lucida Console"/>
          <w:color w:val="770088"/>
          <w:sz w:val="18"/>
          <w:szCs w:val="18"/>
          <w:shd w:val="clear" w:color="auto" w:fill="F8F8F8"/>
        </w:rPr>
        <w:t>elif</w:t>
      </w:r>
      <w:proofErr w:type="spellEnd"/>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w:t>
      </w:r>
      <w:proofErr w:type="gramEnd"/>
      <w:r>
        <w:rPr>
          <w:rFonts w:ascii="Lucida Console" w:eastAsia="Lucida Console" w:hAnsi="Lucida Console" w:cs="Lucida Console"/>
          <w:color w:val="000000"/>
          <w:sz w:val="18"/>
          <w:szCs w:val="18"/>
          <w:shd w:val="clear" w:color="auto" w:fill="F8F8F8"/>
        </w:rPr>
        <w:t>_name</w:t>
      </w:r>
      <w:proofErr w:type="spell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AA1111"/>
          <w:sz w:val="18"/>
          <w:szCs w:val="18"/>
          <w:shd w:val="clear" w:color="auto" w:fill="F8F8F8"/>
        </w:rPr>
        <w:t>'name'</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'green'</w:t>
      </w:r>
      <w:r>
        <w:rPr>
          <w:rFonts w:ascii="Lucida Console" w:eastAsia="Lucida Console" w:hAnsi="Lucida Console" w:cs="Lucida Console"/>
          <w:color w:val="333333"/>
          <w:sz w:val="18"/>
          <w:szCs w:val="18"/>
          <w:shd w:val="clear" w:color="auto" w:fill="F8F8F8"/>
        </w:rPr>
        <w:t>:</w:t>
      </w:r>
    </w:p>
    <w:p w14:paraId="32369D52" w14:textId="77777777" w:rsidR="00B05E2F" w:rsidRDefault="00000000">
      <w:pPr>
        <w:spacing w:before="1" w:line="285" w:lineRule="atLeast"/>
        <w:ind w:left="195" w:right="2827"/>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color_lower</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proofErr w:type="spellStart"/>
      <w:proofErr w:type="gramStart"/>
      <w:r>
        <w:rPr>
          <w:rFonts w:ascii="Lucida Console" w:eastAsia="Lucida Console" w:hAnsi="Lucida Console" w:cs="Lucida Console"/>
          <w:color w:val="000000"/>
          <w:sz w:val="18"/>
          <w:szCs w:val="18"/>
          <w:shd w:val="clear" w:color="auto" w:fill="F8F8F8"/>
        </w:rPr>
        <w:t>np</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array</w:t>
      </w:r>
      <w:proofErr w:type="spellEnd"/>
      <w:proofErr w:type="gram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35</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43</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46</w:t>
      </w:r>
      <w:proofErr w:type="gramStart"/>
      <w:r>
        <w:rPr>
          <w:rFonts w:ascii="Lucida Console" w:eastAsia="Lucida Console" w:hAnsi="Lucida Console" w:cs="Lucida Console"/>
          <w:color w:val="333333"/>
          <w:sz w:val="18"/>
          <w:szCs w:val="18"/>
          <w:shd w:val="clear" w:color="auto" w:fill="F8F8F8"/>
        </w:rPr>
        <w:t xml:space="preserve">])   </w:t>
      </w:r>
      <w:proofErr w:type="gramEnd"/>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color_upper</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proofErr w:type="spellStart"/>
      <w:proofErr w:type="gramStart"/>
      <w:r>
        <w:rPr>
          <w:rFonts w:ascii="Lucida Console" w:eastAsia="Lucida Console" w:hAnsi="Lucida Console" w:cs="Lucida Console"/>
          <w:color w:val="000000"/>
          <w:sz w:val="18"/>
          <w:szCs w:val="18"/>
          <w:shd w:val="clear" w:color="auto" w:fill="F8F8F8"/>
        </w:rPr>
        <w:t>np</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array</w:t>
      </w:r>
      <w:proofErr w:type="spellEnd"/>
      <w:proofErr w:type="gram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77</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255</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255</w:t>
      </w:r>
      <w:r>
        <w:rPr>
          <w:rFonts w:ascii="Lucida Console" w:eastAsia="Lucida Console" w:hAnsi="Lucida Console" w:cs="Lucida Console"/>
          <w:color w:val="333333"/>
          <w:sz w:val="18"/>
          <w:szCs w:val="18"/>
          <w:shd w:val="clear" w:color="auto" w:fill="F8F8F8"/>
        </w:rPr>
        <w:t>])</w:t>
      </w:r>
    </w:p>
    <w:p w14:paraId="743E12C6" w14:textId="77777777" w:rsidR="00B05E2F" w:rsidRDefault="00000000">
      <w:pPr>
        <w:spacing w:before="36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FF0000"/>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770088"/>
          <w:sz w:val="18"/>
          <w:szCs w:val="18"/>
          <w:shd w:val="clear" w:color="auto" w:fill="F8F8F8"/>
        </w:rPr>
        <w:t>elif</w:t>
      </w:r>
      <w:proofErr w:type="spellEnd"/>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color_name</w:t>
      </w:r>
      <w:proofErr w:type="spell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AA1111"/>
          <w:sz w:val="18"/>
          <w:szCs w:val="18"/>
          <w:shd w:val="clear" w:color="auto" w:fill="F8F8F8"/>
        </w:rPr>
        <w:t>'name'</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'blue'</w:t>
      </w:r>
      <w:r>
        <w:rPr>
          <w:rFonts w:ascii="Lucida Console" w:eastAsia="Lucida Console" w:hAnsi="Lucida Console" w:cs="Lucida Console"/>
          <w:color w:val="333333"/>
          <w:sz w:val="18"/>
          <w:szCs w:val="18"/>
          <w:shd w:val="clear" w:color="auto" w:fill="F8F8F8"/>
        </w:rPr>
        <w:t>:</w:t>
      </w:r>
    </w:p>
    <w:p w14:paraId="0C633AC8"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color_lower</w:t>
      </w:r>
      <w:proofErr w:type="spellEnd"/>
      <w:r>
        <w:rPr>
          <w:rFonts w:ascii="Lucida Console" w:eastAsia="Lucida Console" w:hAnsi="Lucida Console" w:cs="Lucida Console"/>
          <w:color w:val="981A1A"/>
          <w:sz w:val="18"/>
          <w:szCs w:val="18"/>
          <w:shd w:val="clear" w:color="auto" w:fill="F8F8F8"/>
        </w:rPr>
        <w:t>=</w:t>
      </w:r>
      <w:proofErr w:type="spellStart"/>
      <w:proofErr w:type="gramStart"/>
      <w:r>
        <w:rPr>
          <w:rFonts w:ascii="Lucida Console" w:eastAsia="Lucida Console" w:hAnsi="Lucida Console" w:cs="Lucida Console"/>
          <w:color w:val="000000"/>
          <w:sz w:val="18"/>
          <w:szCs w:val="18"/>
          <w:shd w:val="clear" w:color="auto" w:fill="F8F8F8"/>
        </w:rPr>
        <w:t>np</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array</w:t>
      </w:r>
      <w:proofErr w:type="spellEnd"/>
      <w:proofErr w:type="gram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100</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43</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46</w:t>
      </w:r>
      <w:r>
        <w:rPr>
          <w:rFonts w:ascii="Lucida Console" w:eastAsia="Lucida Console" w:hAnsi="Lucida Console" w:cs="Lucida Console"/>
          <w:color w:val="333333"/>
          <w:sz w:val="18"/>
          <w:szCs w:val="18"/>
          <w:shd w:val="clear" w:color="auto" w:fill="F8F8F8"/>
        </w:rPr>
        <w:t>])</w:t>
      </w:r>
    </w:p>
    <w:p w14:paraId="55D2C014"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color_upper</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proofErr w:type="spellStart"/>
      <w:proofErr w:type="gramStart"/>
      <w:r>
        <w:rPr>
          <w:rFonts w:ascii="Lucida Console" w:eastAsia="Lucida Console" w:hAnsi="Lucida Console" w:cs="Lucida Console"/>
          <w:color w:val="000000"/>
          <w:sz w:val="18"/>
          <w:szCs w:val="18"/>
          <w:shd w:val="clear" w:color="auto" w:fill="F8F8F8"/>
        </w:rPr>
        <w:t>np</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array</w:t>
      </w:r>
      <w:proofErr w:type="spellEnd"/>
      <w:proofErr w:type="gram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124</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255</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255</w:t>
      </w:r>
      <w:r>
        <w:rPr>
          <w:rFonts w:ascii="Lucida Console" w:eastAsia="Lucida Console" w:hAnsi="Lucida Console" w:cs="Lucida Console"/>
          <w:color w:val="333333"/>
          <w:sz w:val="18"/>
          <w:szCs w:val="18"/>
          <w:shd w:val="clear" w:color="auto" w:fill="F8F8F8"/>
        </w:rPr>
        <w:t>])</w:t>
      </w:r>
    </w:p>
    <w:p w14:paraId="111FACAA" w14:textId="77777777" w:rsidR="00B05E2F" w:rsidRDefault="00000000">
      <w:pPr>
        <w:spacing w:before="252" w:line="285" w:lineRule="atLeast"/>
        <w:ind w:left="1041" w:right="3356"/>
        <w:rPr>
          <w:rFonts w:ascii="Lucida Console" w:eastAsia="Lucida Console" w:hAnsi="Lucida Console" w:cs="Lucida Console"/>
          <w:sz w:val="18"/>
          <w:szCs w:val="18"/>
        </w:rPr>
      </w:pPr>
      <w:proofErr w:type="spellStart"/>
      <w:r>
        <w:rPr>
          <w:rFonts w:ascii="Lucida Console" w:eastAsia="Lucida Console" w:hAnsi="Lucida Console" w:cs="Lucida Console"/>
          <w:color w:val="000000"/>
          <w:sz w:val="18"/>
          <w:szCs w:val="18"/>
          <w:shd w:val="clear" w:color="auto" w:fill="F8F8F8"/>
        </w:rPr>
        <w:t>origin_widget</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value</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bgr8_to_jpeg</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frame</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A5500"/>
          <w:sz w:val="18"/>
          <w:szCs w:val="18"/>
          <w:shd w:val="clear" w:color="auto" w:fill="F8F8F8"/>
        </w:rPr>
        <w:t>#cv2.imshow('Capture', frame)</w:t>
      </w:r>
    </w:p>
    <w:p w14:paraId="072FB0BB" w14:textId="77777777" w:rsidR="00B05E2F" w:rsidRDefault="00000000">
      <w:pPr>
        <w:numPr>
          <w:ilvl w:val="0"/>
          <w:numId w:val="14"/>
        </w:numPr>
        <w:spacing w:before="361"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 xml:space="preserve">change to </w:t>
      </w:r>
      <w:proofErr w:type="spellStart"/>
      <w:r>
        <w:rPr>
          <w:rFonts w:ascii="Lucida Console" w:eastAsia="Lucida Console" w:hAnsi="Lucida Console" w:cs="Lucida Console"/>
          <w:color w:val="AA5500"/>
          <w:sz w:val="18"/>
          <w:szCs w:val="18"/>
          <w:shd w:val="clear" w:color="auto" w:fill="F8F8F8"/>
        </w:rPr>
        <w:t>hsv</w:t>
      </w:r>
      <w:proofErr w:type="spellEnd"/>
      <w:r>
        <w:rPr>
          <w:rFonts w:ascii="Lucida Console" w:eastAsia="Lucida Console" w:hAnsi="Lucida Console" w:cs="Lucida Console"/>
          <w:color w:val="AA5500"/>
          <w:sz w:val="18"/>
          <w:szCs w:val="18"/>
          <w:shd w:val="clear" w:color="auto" w:fill="F8F8F8"/>
        </w:rPr>
        <w:t xml:space="preserve"> model</w:t>
      </w:r>
    </w:p>
    <w:p w14:paraId="4B9BA789" w14:textId="77777777" w:rsidR="00B05E2F" w:rsidRDefault="00000000">
      <w:pPr>
        <w:spacing w:before="91" w:line="175" w:lineRule="atLeast"/>
        <w:ind w:left="1041"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color w:val="000000"/>
          <w:sz w:val="18"/>
          <w:szCs w:val="18"/>
          <w:shd w:val="clear" w:color="auto" w:fill="F8F8F8"/>
        </w:rPr>
        <w:t>hsv</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cv2</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cvtColor</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frame</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cv2</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COLOR_BGR2HSV</w:t>
      </w:r>
      <w:r>
        <w:rPr>
          <w:rFonts w:ascii="Lucida Console" w:eastAsia="Lucida Console" w:hAnsi="Lucida Console" w:cs="Lucida Console"/>
          <w:color w:val="333333"/>
          <w:sz w:val="18"/>
          <w:szCs w:val="18"/>
          <w:shd w:val="clear" w:color="auto" w:fill="F8F8F8"/>
        </w:rPr>
        <w:t>)</w:t>
      </w:r>
    </w:p>
    <w:p w14:paraId="2D77160D" w14:textId="77777777" w:rsidR="00B05E2F" w:rsidRDefault="00000000">
      <w:pPr>
        <w:numPr>
          <w:ilvl w:val="0"/>
          <w:numId w:val="15"/>
        </w:numPr>
        <w:spacing w:before="287"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 xml:space="preserve">get mask Use the </w:t>
      </w:r>
      <w:proofErr w:type="spellStart"/>
      <w:proofErr w:type="gramStart"/>
      <w:r>
        <w:rPr>
          <w:rFonts w:ascii="Lucida Console" w:eastAsia="Lucida Console" w:hAnsi="Lucida Console" w:cs="Lucida Console"/>
          <w:color w:val="AA5500"/>
          <w:sz w:val="18"/>
          <w:szCs w:val="18"/>
          <w:shd w:val="clear" w:color="auto" w:fill="F8F8F8"/>
        </w:rPr>
        <w:t>inRange</w:t>
      </w:r>
      <w:proofErr w:type="spellEnd"/>
      <w:r>
        <w:rPr>
          <w:rFonts w:ascii="Lucida Console" w:eastAsia="Lucida Console" w:hAnsi="Lucida Console" w:cs="Lucida Console"/>
          <w:color w:val="AA5500"/>
          <w:sz w:val="18"/>
          <w:szCs w:val="18"/>
          <w:shd w:val="clear" w:color="auto" w:fill="F8F8F8"/>
        </w:rPr>
        <w:t>(</w:t>
      </w:r>
      <w:proofErr w:type="gramEnd"/>
      <w:r>
        <w:rPr>
          <w:rFonts w:ascii="Lucida Console" w:eastAsia="Lucida Console" w:hAnsi="Lucida Console" w:cs="Lucida Console"/>
          <w:color w:val="AA5500"/>
          <w:sz w:val="18"/>
          <w:szCs w:val="18"/>
          <w:shd w:val="clear" w:color="auto" w:fill="F8F8F8"/>
        </w:rPr>
        <w:t xml:space="preserve">) function and the upper and lower bounds of </w:t>
      </w:r>
      <w:r w:rsidR="00FF3808">
        <w:pict w14:anchorId="671CBCA2">
          <v:shape id="_x0000_s1026" type="#_x0000_t75" alt="" style="position:absolute;left:0;text-align:left;margin-left:74pt;margin-top:-31pt;width:448pt;height:316pt;z-index:-251652096;mso-wrap-edited:f;mso-width-percent:0;mso-height-percent:0;mso-position-horizontal-relative:page;mso-position-vertical-relative:text;mso-width-percent:0;mso-height-percent:0" o:allowincell="f">
            <v:imagedata r:id="rId13" o:title=""/>
            <w10:wrap anchorx="page"/>
            <w10:anchorlock/>
          </v:shape>
        </w:pict>
      </w:r>
    </w:p>
    <w:p w14:paraId="4C95BE0C" w14:textId="77777777" w:rsidR="00B05E2F" w:rsidRDefault="00000000">
      <w:pPr>
        <w:spacing w:before="1" w:line="285" w:lineRule="atLeast"/>
        <w:ind w:left="195" w:right="-136"/>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the blue range in the HSV model to obtain the mask. The blue part of the original</w:t>
      </w:r>
      <w:r>
        <w:rPr>
          <w:rFonts w:ascii="Lucida Console" w:eastAsia="Lucida Console" w:hAnsi="Lucida Console" w:cs="Lucida Console"/>
          <w:color w:val="AA5500"/>
          <w:sz w:val="18"/>
          <w:szCs w:val="18"/>
        </w:rPr>
        <w:t xml:space="preserve"> </w:t>
      </w:r>
      <w:r>
        <w:rPr>
          <w:rFonts w:ascii="Lucida Console" w:eastAsia="Lucida Console" w:hAnsi="Lucida Console" w:cs="Lucida Console"/>
          <w:color w:val="AA5500"/>
          <w:sz w:val="18"/>
          <w:szCs w:val="18"/>
          <w:shd w:val="clear" w:color="auto" w:fill="F8F8F8"/>
        </w:rPr>
        <w:t>video in the mask will be made white and the other parts black.</w:t>
      </w:r>
    </w:p>
    <w:p w14:paraId="27A8BD95"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mask</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cv2</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inRange</w:t>
      </w:r>
      <w:r>
        <w:rPr>
          <w:rFonts w:ascii="Lucida Console" w:eastAsia="Lucida Console" w:hAnsi="Lucida Console" w:cs="Lucida Console"/>
          <w:color w:val="333333"/>
          <w:sz w:val="18"/>
          <w:szCs w:val="18"/>
          <w:shd w:val="clear" w:color="auto" w:fill="F8F8F8"/>
        </w:rPr>
        <w:t>(</w:t>
      </w:r>
      <w:proofErr w:type="spellStart"/>
      <w:r>
        <w:rPr>
          <w:rFonts w:ascii="Lucida Console" w:eastAsia="Lucida Console" w:hAnsi="Lucida Console" w:cs="Lucida Console"/>
          <w:color w:val="000000"/>
          <w:sz w:val="18"/>
          <w:szCs w:val="18"/>
          <w:shd w:val="clear" w:color="auto" w:fill="F8F8F8"/>
        </w:rPr>
        <w:t>hsv</w:t>
      </w:r>
      <w:proofErr w:type="spellEnd"/>
      <w:r>
        <w:rPr>
          <w:rFonts w:ascii="Lucida Console" w:eastAsia="Lucida Console" w:hAnsi="Lucida Console" w:cs="Lucida Console"/>
          <w:color w:val="333333"/>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color_lower</w:t>
      </w:r>
      <w:proofErr w:type="spellEnd"/>
      <w:r>
        <w:rPr>
          <w:rFonts w:ascii="Lucida Console" w:eastAsia="Lucida Console" w:hAnsi="Lucida Console" w:cs="Lucida Console"/>
          <w:color w:val="333333"/>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color_upper</w:t>
      </w:r>
      <w:proofErr w:type="spellEnd"/>
      <w:r>
        <w:rPr>
          <w:rFonts w:ascii="Lucida Console" w:eastAsia="Lucida Console" w:hAnsi="Lucida Console" w:cs="Lucida Console"/>
          <w:color w:val="333333"/>
          <w:sz w:val="18"/>
          <w:szCs w:val="18"/>
          <w:shd w:val="clear" w:color="auto" w:fill="F8F8F8"/>
        </w:rPr>
        <w:t>)</w:t>
      </w:r>
    </w:p>
    <w:p w14:paraId="0F7DD433" w14:textId="77777777" w:rsidR="00B05E2F" w:rsidRDefault="00000000">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AA5500"/>
          <w:sz w:val="18"/>
          <w:szCs w:val="18"/>
          <w:shd w:val="clear" w:color="auto" w:fill="F8F8F8"/>
        </w:rPr>
        <w:t>#cv2.imshow('Mask', mask)</w:t>
      </w:r>
    </w:p>
    <w:p w14:paraId="69425E8C"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lastRenderedPageBreak/>
        <w:t xml:space="preserve">    </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mask_widget</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value</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bgr8_to_jpeg</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mask</w:t>
      </w:r>
      <w:r>
        <w:rPr>
          <w:rFonts w:ascii="Lucida Console" w:eastAsia="Lucida Console" w:hAnsi="Lucida Console" w:cs="Lucida Console"/>
          <w:color w:val="333333"/>
          <w:sz w:val="18"/>
          <w:szCs w:val="18"/>
          <w:shd w:val="clear" w:color="auto" w:fill="F8F8F8"/>
        </w:rPr>
        <w:t>)</w:t>
      </w:r>
    </w:p>
    <w:p w14:paraId="32321FA4" w14:textId="77777777" w:rsidR="00B05E2F" w:rsidRDefault="00000000">
      <w:pPr>
        <w:numPr>
          <w:ilvl w:val="0"/>
          <w:numId w:val="16"/>
        </w:numPr>
        <w:spacing w:before="646"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 xml:space="preserve">detect blue Perform a bitwise AND operation on the mask on the </w:t>
      </w:r>
    </w:p>
    <w:p w14:paraId="47F496F1" w14:textId="77777777" w:rsidR="00B05E2F" w:rsidRDefault="00000000">
      <w:pPr>
        <w:spacing w:before="1" w:line="285" w:lineRule="atLeast"/>
        <w:ind w:left="195" w:right="181"/>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original video frame, and the white in the mask will be replaced with the real image:</w:t>
      </w:r>
    </w:p>
    <w:p w14:paraId="0D4F7684" w14:textId="77777777" w:rsidR="00B05E2F" w:rsidRDefault="00000000">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res</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cv2</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bitwise_</w:t>
      </w:r>
      <w:proofErr w:type="gramStart"/>
      <w:r>
        <w:rPr>
          <w:rFonts w:ascii="Lucida Console" w:eastAsia="Lucida Console" w:hAnsi="Lucida Console" w:cs="Lucida Console"/>
          <w:color w:val="000000"/>
          <w:sz w:val="18"/>
          <w:szCs w:val="18"/>
          <w:shd w:val="clear" w:color="auto" w:fill="F8F8F8"/>
        </w:rPr>
        <w:t>and</w:t>
      </w:r>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000000"/>
          <w:sz w:val="18"/>
          <w:szCs w:val="18"/>
          <w:shd w:val="clear" w:color="auto" w:fill="F8F8F8"/>
        </w:rPr>
        <w:t>frame</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frame</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mask</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000000"/>
          <w:sz w:val="18"/>
          <w:szCs w:val="18"/>
          <w:shd w:val="clear" w:color="auto" w:fill="F8F8F8"/>
        </w:rPr>
        <w:t>mask</w:t>
      </w:r>
      <w:r>
        <w:rPr>
          <w:rFonts w:ascii="Lucida Console" w:eastAsia="Lucida Console" w:hAnsi="Lucida Console" w:cs="Lucida Console"/>
          <w:color w:val="333333"/>
          <w:sz w:val="18"/>
          <w:szCs w:val="18"/>
          <w:shd w:val="clear" w:color="auto" w:fill="F8F8F8"/>
        </w:rPr>
        <w:t>)</w:t>
      </w:r>
    </w:p>
    <w:p w14:paraId="3C826D10"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AA5500"/>
          <w:sz w:val="18"/>
          <w:szCs w:val="18"/>
          <w:shd w:val="clear" w:color="auto" w:fill="F8F8F8"/>
        </w:rPr>
        <w:t>#cv2.imshow('Result', res)</w:t>
      </w:r>
    </w:p>
    <w:p w14:paraId="729EC0BF"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color w:val="000000"/>
          <w:sz w:val="18"/>
          <w:szCs w:val="18"/>
          <w:shd w:val="clear" w:color="auto" w:fill="F8F8F8"/>
        </w:rPr>
        <w:t>result_widget</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value</w:t>
      </w:r>
      <w:proofErr w:type="spellEnd"/>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000000"/>
          <w:sz w:val="18"/>
          <w:szCs w:val="18"/>
          <w:shd w:val="clear" w:color="auto" w:fill="F8F8F8"/>
        </w:rPr>
        <w:t>bgr8_to_jpeg</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res</w:t>
      </w:r>
      <w:r>
        <w:rPr>
          <w:rFonts w:ascii="Lucida Console" w:eastAsia="Lucida Console" w:hAnsi="Lucida Console" w:cs="Lucida Console"/>
          <w:color w:val="333333"/>
          <w:sz w:val="18"/>
          <w:szCs w:val="18"/>
          <w:shd w:val="clear" w:color="auto" w:fill="F8F8F8"/>
        </w:rPr>
        <w:t>)</w:t>
      </w:r>
    </w:p>
    <w:p w14:paraId="4F555998" w14:textId="77777777" w:rsidR="00B05E2F" w:rsidRDefault="00000000">
      <w:pPr>
        <w:spacing w:before="361" w:line="175" w:lineRule="atLeast"/>
        <w:ind w:left="1041" w:right="-200"/>
        <w:jc w:val="both"/>
        <w:rPr>
          <w:rFonts w:ascii="Lucida Console" w:eastAsia="Lucida Console" w:hAnsi="Lucida Console" w:cs="Lucida Console"/>
          <w:sz w:val="18"/>
          <w:szCs w:val="18"/>
        </w:rPr>
      </w:pPr>
      <w:proofErr w:type="spellStart"/>
      <w:proofErr w:type="gramStart"/>
      <w:r>
        <w:rPr>
          <w:rFonts w:ascii="Lucida Console" w:eastAsia="Lucida Console" w:hAnsi="Lucida Console" w:cs="Lucida Console"/>
          <w:color w:val="000000"/>
          <w:sz w:val="18"/>
          <w:szCs w:val="18"/>
          <w:shd w:val="clear" w:color="auto" w:fill="F8F8F8"/>
        </w:rPr>
        <w:t>time</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sleep</w:t>
      </w:r>
      <w:proofErr w:type="spellEnd"/>
      <w:proofErr w:type="gram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0.01</w:t>
      </w:r>
      <w:r>
        <w:rPr>
          <w:rFonts w:ascii="Lucida Console" w:eastAsia="Lucida Console" w:hAnsi="Lucida Console" w:cs="Lucida Console"/>
          <w:color w:val="333333"/>
          <w:sz w:val="18"/>
          <w:szCs w:val="18"/>
          <w:shd w:val="clear" w:color="auto" w:fill="F8F8F8"/>
        </w:rPr>
        <w:t>)</w:t>
      </w:r>
    </w:p>
    <w:p w14:paraId="185AFFF3" w14:textId="77777777" w:rsidR="00B05E2F" w:rsidRDefault="00000000">
      <w:pPr>
        <w:spacing w:before="36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proofErr w:type="spellStart"/>
      <w:proofErr w:type="gramStart"/>
      <w:r>
        <w:rPr>
          <w:rFonts w:ascii="Lucida Console" w:eastAsia="Lucida Console" w:hAnsi="Lucida Console" w:cs="Lucida Console"/>
          <w:color w:val="000000"/>
          <w:sz w:val="18"/>
          <w:szCs w:val="18"/>
          <w:shd w:val="clear" w:color="auto" w:fill="F8F8F8"/>
        </w:rPr>
        <w:t>cap</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000000"/>
          <w:sz w:val="18"/>
          <w:szCs w:val="18"/>
          <w:shd w:val="clear" w:color="auto" w:fill="F8F8F8"/>
        </w:rPr>
        <w:t>release</w:t>
      </w:r>
      <w:proofErr w:type="spellEnd"/>
      <w:proofErr w:type="gramEnd"/>
      <w:r>
        <w:rPr>
          <w:rFonts w:ascii="Lucida Console" w:eastAsia="Lucida Console" w:hAnsi="Lucida Console" w:cs="Lucida Console"/>
          <w:color w:val="333333"/>
          <w:sz w:val="18"/>
          <w:szCs w:val="18"/>
          <w:shd w:val="clear" w:color="auto" w:fill="F8F8F8"/>
        </w:rPr>
        <w:t>()</w:t>
      </w:r>
    </w:p>
    <w:p w14:paraId="7619DE0C" w14:textId="77777777" w:rsidR="00B05E2F" w:rsidRDefault="00000000">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 xml:space="preserve"> </w:t>
      </w:r>
      <w:r>
        <w:rPr>
          <w:rFonts w:ascii="Lucida Console" w:eastAsia="Lucida Console" w:hAnsi="Lucida Console" w:cs="Lucida Console"/>
          <w:color w:val="AA5500"/>
          <w:sz w:val="18"/>
          <w:szCs w:val="18"/>
          <w:shd w:val="clear" w:color="auto" w:fill="F8F8F8"/>
        </w:rPr>
        <w:t>#cv2.destroyAllWindows()</w:t>
      </w:r>
    </w:p>
    <w:p w14:paraId="59686B38" w14:textId="77777777" w:rsidR="00B05E2F" w:rsidRDefault="00000000">
      <w:pPr>
        <w:spacing w:before="431" w:line="216" w:lineRule="atLeast"/>
        <w:ind w:right="-200"/>
        <w:jc w:val="both"/>
        <w:rPr>
          <w:sz w:val="20"/>
          <w:szCs w:val="20"/>
        </w:rPr>
      </w:pPr>
      <w:r>
        <w:rPr>
          <w:color w:val="333333"/>
          <w:sz w:val="20"/>
          <w:szCs w:val="20"/>
        </w:rPr>
        <w:t>After the program block is run, you will see the camera component display.</w:t>
      </w:r>
    </w:p>
    <w:p w14:paraId="15E61CBC" w14:textId="77777777" w:rsidR="00B05E2F" w:rsidRDefault="00FF3808">
      <w:pPr>
        <w:spacing w:before="147"/>
        <w:ind w:right="-200"/>
        <w:jc w:val="both"/>
      </w:pPr>
      <w:r>
        <w:rPr>
          <w:noProof/>
        </w:rPr>
        <w:pict w14:anchorId="6C6BE0B3">
          <v:shape id="_x0000_i1025" type="#_x0000_t75" alt="" style="width:445pt;height:128.7pt;mso-width-percent:0;mso-height-percent:0;mso-width-percent:0;mso-height-percent:0" o:allowincell="f">
            <v:imagedata r:id="rId14" o:title=""/>
          </v:shape>
        </w:pict>
      </w:r>
    </w:p>
    <w:sectPr w:rsidR="00B05E2F">
      <w:pgSz w:w="11899" w:h="16838"/>
      <w:pgMar w:top="620" w:right="1455" w:bottom="620" w:left="151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9A3824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09214923" o:spid="_x0000_i1025" type="#_x0000_t75" style="width:6.15pt;height:6.9pt;visibility:visible;mso-wrap-style:square">
            <v:imagedata r:id="rId1" o:title=""/>
          </v:shape>
        </w:pict>
      </mc:Choice>
      <mc:Fallback>
        <w:drawing>
          <wp:inline distT="0" distB="0" distL="0" distR="0" wp14:anchorId="03EB30E3" wp14:editId="70BF1445">
            <wp:extent cx="78105" cy="87630"/>
            <wp:effectExtent l="0" t="0" r="0" b="0"/>
            <wp:docPr id="1709214923" name="Picture 1709214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 cy="87630"/>
                    </a:xfrm>
                    <a:prstGeom prst="rect">
                      <a:avLst/>
                    </a:prstGeom>
                    <a:noFill/>
                    <a:ln>
                      <a:noFill/>
                    </a:ln>
                  </pic:spPr>
                </pic:pic>
              </a:graphicData>
            </a:graphic>
          </wp:inline>
        </w:drawing>
      </mc:Fallback>
    </mc:AlternateContent>
  </w:numPicBullet>
  <w:numPicBullet w:numPicBulletId="1">
    <mc:AlternateContent>
      <mc:Choice Requires="v">
        <w:pict>
          <v:shape w14:anchorId="7D672B2F" id="Picture 123024516" o:spid="_x0000_i1025" type="#_x0000_t75" style="width:6.15pt;height:6.9pt;visibility:visible;mso-wrap-style:square">
            <v:imagedata r:id="rId3" o:title=""/>
          </v:shape>
        </w:pict>
      </mc:Choice>
      <mc:Fallback>
        <w:drawing>
          <wp:inline distT="0" distB="0" distL="0" distR="0" wp14:anchorId="6D798C2B" wp14:editId="6B0341D5">
            <wp:extent cx="78105" cy="87630"/>
            <wp:effectExtent l="0" t="0" r="0" b="0"/>
            <wp:docPr id="123024516" name="Picture 123024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8105" cy="87630"/>
                    </a:xfrm>
                    <a:prstGeom prst="rect">
                      <a:avLst/>
                    </a:prstGeom>
                    <a:noFill/>
                    <a:ln>
                      <a:noFill/>
                    </a:ln>
                  </pic:spPr>
                </pic:pic>
              </a:graphicData>
            </a:graphic>
          </wp:inline>
        </w:drawing>
      </mc:Fallback>
    </mc:AlternateContent>
  </w:numPicBullet>
  <w:numPicBullet w:numPicBulletId="2">
    <mc:AlternateContent>
      <mc:Choice Requires="v">
        <w:pict>
          <v:shape w14:anchorId="0B1AB0E3" id="Picture 914088458" o:spid="_x0000_i1025" type="#_x0000_t75" style="width:6.15pt;height:6.15pt;visibility:visible;mso-wrap-style:square">
            <v:imagedata r:id="rId5" o:title=""/>
          </v:shape>
        </w:pict>
      </mc:Choice>
      <mc:Fallback>
        <w:drawing>
          <wp:inline distT="0" distB="0" distL="0" distR="0" wp14:anchorId="77017E17" wp14:editId="0F4F1FFC">
            <wp:extent cx="78105" cy="78105"/>
            <wp:effectExtent l="0" t="0" r="0" b="0"/>
            <wp:docPr id="914088458" name="Picture 914088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8105" cy="78105"/>
                    </a:xfrm>
                    <a:prstGeom prst="rect">
                      <a:avLst/>
                    </a:prstGeom>
                    <a:noFill/>
                    <a:ln>
                      <a:noFill/>
                    </a:ln>
                  </pic:spPr>
                </pic:pic>
              </a:graphicData>
            </a:graphic>
          </wp:inline>
        </w:drawing>
      </mc:Fallback>
    </mc:AlternateContent>
  </w:numPicBullet>
  <w:abstractNum w:abstractNumId="0" w15:restartNumberingAfterBreak="0">
    <w:nsid w:val="00000001"/>
    <w:multiLevelType w:val="multilevel"/>
    <w:tmpl w:val="00000001"/>
    <w:lvl w:ilvl="0">
      <w:start w:val="1"/>
      <w:numFmt w:val="bullet"/>
      <w:lvlText w:val=""/>
      <w:lvlPicBulletId w:val="0"/>
      <w:lvlJc w:val="left"/>
      <w:pPr>
        <w:tabs>
          <w:tab w:val="num" w:pos="450"/>
        </w:tabs>
        <w:ind w:left="450" w:hanging="260"/>
      </w:pPr>
      <w:rPr>
        <w:rFonts w:ascii="Symbol" w:eastAsia="Symbol" w:hAnsi="Symbol" w:cs="Symbol"/>
        <w:sz w:val="14"/>
      </w:rPr>
    </w:lvl>
    <w:lvl w:ilvl="1">
      <w:start w:val="1"/>
      <w:numFmt w:val="bullet"/>
      <w:lvlText w:val=""/>
      <w:lvlPicBulletId w:val="1"/>
      <w:lvlJc w:val="left"/>
      <w:pPr>
        <w:tabs>
          <w:tab w:val="num" w:pos="450"/>
        </w:tabs>
        <w:ind w:left="450" w:hanging="260"/>
      </w:pPr>
      <w:rPr>
        <w:rFonts w:ascii="Symbol" w:eastAsia="Symbol" w:hAnsi="Symbol" w:cs="Symbol"/>
        <w:sz w:val="14"/>
      </w:rPr>
    </w:lvl>
    <w:lvl w:ilvl="2">
      <w:start w:val="1"/>
      <w:numFmt w:val="bullet"/>
      <w:lvlText w:val=""/>
      <w:lvlPicBulletId w:val="2"/>
      <w:lvlJc w:val="left"/>
      <w:pPr>
        <w:tabs>
          <w:tab w:val="num" w:pos="450"/>
        </w:tabs>
        <w:ind w:left="450" w:hanging="260"/>
      </w:pPr>
      <w:rPr>
        <w:rFonts w:ascii="Symbol" w:eastAsia="Symbol" w:hAnsi="Symbol" w:cs="Symbol"/>
        <w:sz w:val="14"/>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00000002"/>
    <w:multiLevelType w:val="multilevel"/>
    <w:tmpl w:val="00000002"/>
    <w:lvl w:ilvl="0">
      <w:start w:val="1"/>
      <w:numFmt w:val="decimal"/>
      <w:lvlText w:val="3.%1"/>
      <w:lvlJc w:val="left"/>
      <w:pPr>
        <w:tabs>
          <w:tab w:val="num" w:pos="439"/>
        </w:tabs>
        <w:ind w:left="439" w:hanging="439"/>
      </w:pPr>
      <w:rPr>
        <w:rFonts w:ascii="Times New Roman" w:eastAsia="Times New Roman" w:hAnsi="Times New Roman" w:cs="Times New Roman"/>
        <w:b w:val="0"/>
        <w:bCs w:val="0"/>
        <w:i w:val="0"/>
        <w:iCs w:val="0"/>
        <w:sz w:val="2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00000003"/>
    <w:multiLevelType w:val="multilevel"/>
    <w:tmpl w:val="00000003"/>
    <w:lvl w:ilvl="0">
      <w:start w:val="2"/>
      <w:numFmt w:val="decimal"/>
      <w:lvlText w:val="3.%1"/>
      <w:lvlJc w:val="left"/>
      <w:pPr>
        <w:tabs>
          <w:tab w:val="num" w:pos="439"/>
        </w:tabs>
        <w:ind w:left="439" w:hanging="439"/>
      </w:pPr>
      <w:rPr>
        <w:rFonts w:ascii="Times New Roman" w:eastAsia="Times New Roman" w:hAnsi="Times New Roman" w:cs="Times New Roman"/>
        <w:b w:val="0"/>
        <w:bCs w:val="0"/>
        <w:i w:val="0"/>
        <w:iCs w:val="0"/>
        <w:sz w:val="2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0000004"/>
    <w:multiLevelType w:val="multilevel"/>
    <w:tmpl w:val="00000004"/>
    <w:lvl w:ilvl="0">
      <w:start w:val="3"/>
      <w:numFmt w:val="decimal"/>
      <w:lvlText w:val="3.%1"/>
      <w:lvlJc w:val="left"/>
      <w:pPr>
        <w:tabs>
          <w:tab w:val="num" w:pos="439"/>
        </w:tabs>
        <w:ind w:left="439" w:hanging="439"/>
      </w:pPr>
      <w:rPr>
        <w:rFonts w:ascii="Times New Roman" w:eastAsia="Times New Roman" w:hAnsi="Times New Roman" w:cs="Times New Roman"/>
        <w:b w:val="0"/>
        <w:bCs w:val="0"/>
        <w:i w:val="0"/>
        <w:iCs w:val="0"/>
        <w:sz w:val="2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00000005"/>
    <w:multiLevelType w:val="hybridMultilevel"/>
    <w:tmpl w:val="00000005"/>
    <w:lvl w:ilvl="0" w:tplc="24C4FE36">
      <w:start w:val="1"/>
      <w:numFmt w:val="bullet"/>
      <w:lvlText w:val="#"/>
      <w:lvlJc w:val="left"/>
      <w:pPr>
        <w:tabs>
          <w:tab w:val="num" w:pos="407"/>
        </w:tabs>
        <w:ind w:left="195" w:firstLine="0"/>
      </w:pPr>
      <w:rPr>
        <w:rFonts w:ascii="Lucida Console" w:eastAsia="Lucida Console" w:hAnsi="Lucida Console" w:cs="Lucida Console"/>
        <w:b w:val="0"/>
        <w:bCs w:val="0"/>
        <w:i w:val="0"/>
        <w:iCs w:val="0"/>
        <w:sz w:val="18"/>
      </w:rPr>
    </w:lvl>
    <w:lvl w:ilvl="1" w:tplc="21C842C4">
      <w:start w:val="1"/>
      <w:numFmt w:val="bullet"/>
      <w:lvlText w:val="o"/>
      <w:lvlJc w:val="left"/>
      <w:pPr>
        <w:tabs>
          <w:tab w:val="num" w:pos="1440"/>
        </w:tabs>
        <w:ind w:left="1440" w:hanging="360"/>
      </w:pPr>
      <w:rPr>
        <w:rFonts w:ascii="Courier New" w:hAnsi="Courier New"/>
      </w:rPr>
    </w:lvl>
    <w:lvl w:ilvl="2" w:tplc="ED00AB12">
      <w:start w:val="1"/>
      <w:numFmt w:val="bullet"/>
      <w:lvlText w:val=""/>
      <w:lvlJc w:val="left"/>
      <w:pPr>
        <w:tabs>
          <w:tab w:val="num" w:pos="2160"/>
        </w:tabs>
        <w:ind w:left="2160" w:hanging="360"/>
      </w:pPr>
      <w:rPr>
        <w:rFonts w:ascii="Wingdings" w:hAnsi="Wingdings"/>
      </w:rPr>
    </w:lvl>
    <w:lvl w:ilvl="3" w:tplc="58BC9D4A">
      <w:start w:val="1"/>
      <w:numFmt w:val="bullet"/>
      <w:lvlText w:val=""/>
      <w:lvlJc w:val="left"/>
      <w:pPr>
        <w:tabs>
          <w:tab w:val="num" w:pos="2880"/>
        </w:tabs>
        <w:ind w:left="2880" w:hanging="360"/>
      </w:pPr>
      <w:rPr>
        <w:rFonts w:ascii="Symbol" w:hAnsi="Symbol"/>
      </w:rPr>
    </w:lvl>
    <w:lvl w:ilvl="4" w:tplc="B7EC605E">
      <w:start w:val="1"/>
      <w:numFmt w:val="bullet"/>
      <w:lvlText w:val="o"/>
      <w:lvlJc w:val="left"/>
      <w:pPr>
        <w:tabs>
          <w:tab w:val="num" w:pos="3600"/>
        </w:tabs>
        <w:ind w:left="3600" w:hanging="360"/>
      </w:pPr>
      <w:rPr>
        <w:rFonts w:ascii="Courier New" w:hAnsi="Courier New"/>
      </w:rPr>
    </w:lvl>
    <w:lvl w:ilvl="5" w:tplc="4EE2A18E">
      <w:start w:val="1"/>
      <w:numFmt w:val="bullet"/>
      <w:lvlText w:val=""/>
      <w:lvlJc w:val="left"/>
      <w:pPr>
        <w:tabs>
          <w:tab w:val="num" w:pos="4320"/>
        </w:tabs>
        <w:ind w:left="4320" w:hanging="360"/>
      </w:pPr>
      <w:rPr>
        <w:rFonts w:ascii="Wingdings" w:hAnsi="Wingdings"/>
      </w:rPr>
    </w:lvl>
    <w:lvl w:ilvl="6" w:tplc="70169F08">
      <w:start w:val="1"/>
      <w:numFmt w:val="bullet"/>
      <w:lvlText w:val=""/>
      <w:lvlJc w:val="left"/>
      <w:pPr>
        <w:tabs>
          <w:tab w:val="num" w:pos="5040"/>
        </w:tabs>
        <w:ind w:left="5040" w:hanging="360"/>
      </w:pPr>
      <w:rPr>
        <w:rFonts w:ascii="Symbol" w:hAnsi="Symbol"/>
      </w:rPr>
    </w:lvl>
    <w:lvl w:ilvl="7" w:tplc="6F90524E">
      <w:start w:val="1"/>
      <w:numFmt w:val="bullet"/>
      <w:lvlText w:val="o"/>
      <w:lvlJc w:val="left"/>
      <w:pPr>
        <w:tabs>
          <w:tab w:val="num" w:pos="5760"/>
        </w:tabs>
        <w:ind w:left="5760" w:hanging="360"/>
      </w:pPr>
      <w:rPr>
        <w:rFonts w:ascii="Courier New" w:hAnsi="Courier New"/>
      </w:rPr>
    </w:lvl>
    <w:lvl w:ilvl="8" w:tplc="E9526F4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571407A6">
      <w:start w:val="1"/>
      <w:numFmt w:val="bullet"/>
      <w:lvlText w:val="#"/>
      <w:lvlJc w:val="left"/>
      <w:pPr>
        <w:tabs>
          <w:tab w:val="num" w:pos="407"/>
        </w:tabs>
        <w:ind w:left="195" w:firstLine="0"/>
      </w:pPr>
      <w:rPr>
        <w:rFonts w:ascii="Lucida Console" w:eastAsia="Lucida Console" w:hAnsi="Lucida Console" w:cs="Lucida Console"/>
        <w:b w:val="0"/>
        <w:bCs w:val="0"/>
        <w:i w:val="0"/>
        <w:iCs w:val="0"/>
        <w:sz w:val="18"/>
      </w:rPr>
    </w:lvl>
    <w:lvl w:ilvl="1" w:tplc="D79E84C8">
      <w:start w:val="1"/>
      <w:numFmt w:val="bullet"/>
      <w:lvlText w:val="o"/>
      <w:lvlJc w:val="left"/>
      <w:pPr>
        <w:tabs>
          <w:tab w:val="num" w:pos="1440"/>
        </w:tabs>
        <w:ind w:left="1440" w:hanging="360"/>
      </w:pPr>
      <w:rPr>
        <w:rFonts w:ascii="Courier New" w:hAnsi="Courier New"/>
      </w:rPr>
    </w:lvl>
    <w:lvl w:ilvl="2" w:tplc="72349E44">
      <w:start w:val="1"/>
      <w:numFmt w:val="bullet"/>
      <w:lvlText w:val=""/>
      <w:lvlJc w:val="left"/>
      <w:pPr>
        <w:tabs>
          <w:tab w:val="num" w:pos="2160"/>
        </w:tabs>
        <w:ind w:left="2160" w:hanging="360"/>
      </w:pPr>
      <w:rPr>
        <w:rFonts w:ascii="Wingdings" w:hAnsi="Wingdings"/>
      </w:rPr>
    </w:lvl>
    <w:lvl w:ilvl="3" w:tplc="44B65CF6">
      <w:start w:val="1"/>
      <w:numFmt w:val="bullet"/>
      <w:lvlText w:val=""/>
      <w:lvlJc w:val="left"/>
      <w:pPr>
        <w:tabs>
          <w:tab w:val="num" w:pos="2880"/>
        </w:tabs>
        <w:ind w:left="2880" w:hanging="360"/>
      </w:pPr>
      <w:rPr>
        <w:rFonts w:ascii="Symbol" w:hAnsi="Symbol"/>
      </w:rPr>
    </w:lvl>
    <w:lvl w:ilvl="4" w:tplc="A824F38C">
      <w:start w:val="1"/>
      <w:numFmt w:val="bullet"/>
      <w:lvlText w:val="o"/>
      <w:lvlJc w:val="left"/>
      <w:pPr>
        <w:tabs>
          <w:tab w:val="num" w:pos="3600"/>
        </w:tabs>
        <w:ind w:left="3600" w:hanging="360"/>
      </w:pPr>
      <w:rPr>
        <w:rFonts w:ascii="Courier New" w:hAnsi="Courier New"/>
      </w:rPr>
    </w:lvl>
    <w:lvl w:ilvl="5" w:tplc="ECD09436">
      <w:start w:val="1"/>
      <w:numFmt w:val="bullet"/>
      <w:lvlText w:val=""/>
      <w:lvlJc w:val="left"/>
      <w:pPr>
        <w:tabs>
          <w:tab w:val="num" w:pos="4320"/>
        </w:tabs>
        <w:ind w:left="4320" w:hanging="360"/>
      </w:pPr>
      <w:rPr>
        <w:rFonts w:ascii="Wingdings" w:hAnsi="Wingdings"/>
      </w:rPr>
    </w:lvl>
    <w:lvl w:ilvl="6" w:tplc="706A009C">
      <w:start w:val="1"/>
      <w:numFmt w:val="bullet"/>
      <w:lvlText w:val=""/>
      <w:lvlJc w:val="left"/>
      <w:pPr>
        <w:tabs>
          <w:tab w:val="num" w:pos="5040"/>
        </w:tabs>
        <w:ind w:left="5040" w:hanging="360"/>
      </w:pPr>
      <w:rPr>
        <w:rFonts w:ascii="Symbol" w:hAnsi="Symbol"/>
      </w:rPr>
    </w:lvl>
    <w:lvl w:ilvl="7" w:tplc="C206FC56">
      <w:start w:val="1"/>
      <w:numFmt w:val="bullet"/>
      <w:lvlText w:val="o"/>
      <w:lvlJc w:val="left"/>
      <w:pPr>
        <w:tabs>
          <w:tab w:val="num" w:pos="5760"/>
        </w:tabs>
        <w:ind w:left="5760" w:hanging="360"/>
      </w:pPr>
      <w:rPr>
        <w:rFonts w:ascii="Courier New" w:hAnsi="Courier New"/>
      </w:rPr>
    </w:lvl>
    <w:lvl w:ilvl="8" w:tplc="3B78ECA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B30C4FC6">
      <w:start w:val="1"/>
      <w:numFmt w:val="bullet"/>
      <w:lvlText w:val="#"/>
      <w:lvlJc w:val="left"/>
      <w:pPr>
        <w:tabs>
          <w:tab w:val="num" w:pos="830"/>
        </w:tabs>
        <w:ind w:left="830" w:hanging="212"/>
      </w:pPr>
      <w:rPr>
        <w:rFonts w:ascii="Lucida Console" w:eastAsia="Lucida Console" w:hAnsi="Lucida Console" w:cs="Lucida Console"/>
        <w:b w:val="0"/>
        <w:bCs w:val="0"/>
        <w:i w:val="0"/>
        <w:iCs w:val="0"/>
        <w:sz w:val="18"/>
      </w:rPr>
    </w:lvl>
    <w:lvl w:ilvl="1" w:tplc="C3901A18">
      <w:start w:val="1"/>
      <w:numFmt w:val="bullet"/>
      <w:lvlText w:val="o"/>
      <w:lvlJc w:val="left"/>
      <w:pPr>
        <w:tabs>
          <w:tab w:val="num" w:pos="1440"/>
        </w:tabs>
        <w:ind w:left="1440" w:hanging="360"/>
      </w:pPr>
      <w:rPr>
        <w:rFonts w:ascii="Courier New" w:hAnsi="Courier New"/>
      </w:rPr>
    </w:lvl>
    <w:lvl w:ilvl="2" w:tplc="66CADAB8">
      <w:start w:val="1"/>
      <w:numFmt w:val="bullet"/>
      <w:lvlText w:val=""/>
      <w:lvlJc w:val="left"/>
      <w:pPr>
        <w:tabs>
          <w:tab w:val="num" w:pos="2160"/>
        </w:tabs>
        <w:ind w:left="2160" w:hanging="360"/>
      </w:pPr>
      <w:rPr>
        <w:rFonts w:ascii="Wingdings" w:hAnsi="Wingdings"/>
      </w:rPr>
    </w:lvl>
    <w:lvl w:ilvl="3" w:tplc="86CE14D2">
      <w:start w:val="1"/>
      <w:numFmt w:val="bullet"/>
      <w:lvlText w:val=""/>
      <w:lvlJc w:val="left"/>
      <w:pPr>
        <w:tabs>
          <w:tab w:val="num" w:pos="2880"/>
        </w:tabs>
        <w:ind w:left="2880" w:hanging="360"/>
      </w:pPr>
      <w:rPr>
        <w:rFonts w:ascii="Symbol" w:hAnsi="Symbol"/>
      </w:rPr>
    </w:lvl>
    <w:lvl w:ilvl="4" w:tplc="FC2E18CA">
      <w:start w:val="1"/>
      <w:numFmt w:val="bullet"/>
      <w:lvlText w:val="o"/>
      <w:lvlJc w:val="left"/>
      <w:pPr>
        <w:tabs>
          <w:tab w:val="num" w:pos="3600"/>
        </w:tabs>
        <w:ind w:left="3600" w:hanging="360"/>
      </w:pPr>
      <w:rPr>
        <w:rFonts w:ascii="Courier New" w:hAnsi="Courier New"/>
      </w:rPr>
    </w:lvl>
    <w:lvl w:ilvl="5" w:tplc="46CC66C4">
      <w:start w:val="1"/>
      <w:numFmt w:val="bullet"/>
      <w:lvlText w:val=""/>
      <w:lvlJc w:val="left"/>
      <w:pPr>
        <w:tabs>
          <w:tab w:val="num" w:pos="4320"/>
        </w:tabs>
        <w:ind w:left="4320" w:hanging="360"/>
      </w:pPr>
      <w:rPr>
        <w:rFonts w:ascii="Wingdings" w:hAnsi="Wingdings"/>
      </w:rPr>
    </w:lvl>
    <w:lvl w:ilvl="6" w:tplc="0BA62EB2">
      <w:start w:val="1"/>
      <w:numFmt w:val="bullet"/>
      <w:lvlText w:val=""/>
      <w:lvlJc w:val="left"/>
      <w:pPr>
        <w:tabs>
          <w:tab w:val="num" w:pos="5040"/>
        </w:tabs>
        <w:ind w:left="5040" w:hanging="360"/>
      </w:pPr>
      <w:rPr>
        <w:rFonts w:ascii="Symbol" w:hAnsi="Symbol"/>
      </w:rPr>
    </w:lvl>
    <w:lvl w:ilvl="7" w:tplc="DDD8219E">
      <w:start w:val="1"/>
      <w:numFmt w:val="bullet"/>
      <w:lvlText w:val="o"/>
      <w:lvlJc w:val="left"/>
      <w:pPr>
        <w:tabs>
          <w:tab w:val="num" w:pos="5760"/>
        </w:tabs>
        <w:ind w:left="5760" w:hanging="360"/>
      </w:pPr>
      <w:rPr>
        <w:rFonts w:ascii="Courier New" w:hAnsi="Courier New"/>
      </w:rPr>
    </w:lvl>
    <w:lvl w:ilvl="8" w:tplc="204A0A6A">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27EE2912">
      <w:start w:val="1"/>
      <w:numFmt w:val="bullet"/>
      <w:lvlText w:val="#"/>
      <w:lvlJc w:val="left"/>
      <w:pPr>
        <w:tabs>
          <w:tab w:val="num" w:pos="830"/>
        </w:tabs>
        <w:ind w:left="830" w:hanging="212"/>
      </w:pPr>
      <w:rPr>
        <w:rFonts w:ascii="Lucida Console" w:eastAsia="Lucida Console" w:hAnsi="Lucida Console" w:cs="Lucida Console"/>
        <w:b w:val="0"/>
        <w:bCs w:val="0"/>
        <w:i w:val="0"/>
        <w:iCs w:val="0"/>
        <w:sz w:val="18"/>
      </w:rPr>
    </w:lvl>
    <w:lvl w:ilvl="1" w:tplc="2670D8C0">
      <w:start w:val="1"/>
      <w:numFmt w:val="bullet"/>
      <w:lvlText w:val="o"/>
      <w:lvlJc w:val="left"/>
      <w:pPr>
        <w:tabs>
          <w:tab w:val="num" w:pos="1440"/>
        </w:tabs>
        <w:ind w:left="1440" w:hanging="360"/>
      </w:pPr>
      <w:rPr>
        <w:rFonts w:ascii="Courier New" w:hAnsi="Courier New"/>
      </w:rPr>
    </w:lvl>
    <w:lvl w:ilvl="2" w:tplc="E1A03B72">
      <w:start w:val="1"/>
      <w:numFmt w:val="bullet"/>
      <w:lvlText w:val=""/>
      <w:lvlJc w:val="left"/>
      <w:pPr>
        <w:tabs>
          <w:tab w:val="num" w:pos="2160"/>
        </w:tabs>
        <w:ind w:left="2160" w:hanging="360"/>
      </w:pPr>
      <w:rPr>
        <w:rFonts w:ascii="Wingdings" w:hAnsi="Wingdings"/>
      </w:rPr>
    </w:lvl>
    <w:lvl w:ilvl="3" w:tplc="D8B06F68">
      <w:start w:val="1"/>
      <w:numFmt w:val="bullet"/>
      <w:lvlText w:val=""/>
      <w:lvlJc w:val="left"/>
      <w:pPr>
        <w:tabs>
          <w:tab w:val="num" w:pos="2880"/>
        </w:tabs>
        <w:ind w:left="2880" w:hanging="360"/>
      </w:pPr>
      <w:rPr>
        <w:rFonts w:ascii="Symbol" w:hAnsi="Symbol"/>
      </w:rPr>
    </w:lvl>
    <w:lvl w:ilvl="4" w:tplc="75769C7A">
      <w:start w:val="1"/>
      <w:numFmt w:val="bullet"/>
      <w:lvlText w:val="o"/>
      <w:lvlJc w:val="left"/>
      <w:pPr>
        <w:tabs>
          <w:tab w:val="num" w:pos="3600"/>
        </w:tabs>
        <w:ind w:left="3600" w:hanging="360"/>
      </w:pPr>
      <w:rPr>
        <w:rFonts w:ascii="Courier New" w:hAnsi="Courier New"/>
      </w:rPr>
    </w:lvl>
    <w:lvl w:ilvl="5" w:tplc="83248FFA">
      <w:start w:val="1"/>
      <w:numFmt w:val="bullet"/>
      <w:lvlText w:val=""/>
      <w:lvlJc w:val="left"/>
      <w:pPr>
        <w:tabs>
          <w:tab w:val="num" w:pos="4320"/>
        </w:tabs>
        <w:ind w:left="4320" w:hanging="360"/>
      </w:pPr>
      <w:rPr>
        <w:rFonts w:ascii="Wingdings" w:hAnsi="Wingdings"/>
      </w:rPr>
    </w:lvl>
    <w:lvl w:ilvl="6" w:tplc="F44EDA34">
      <w:start w:val="1"/>
      <w:numFmt w:val="bullet"/>
      <w:lvlText w:val=""/>
      <w:lvlJc w:val="left"/>
      <w:pPr>
        <w:tabs>
          <w:tab w:val="num" w:pos="5040"/>
        </w:tabs>
        <w:ind w:left="5040" w:hanging="360"/>
      </w:pPr>
      <w:rPr>
        <w:rFonts w:ascii="Symbol" w:hAnsi="Symbol"/>
      </w:rPr>
    </w:lvl>
    <w:lvl w:ilvl="7" w:tplc="86D87774">
      <w:start w:val="1"/>
      <w:numFmt w:val="bullet"/>
      <w:lvlText w:val="o"/>
      <w:lvlJc w:val="left"/>
      <w:pPr>
        <w:tabs>
          <w:tab w:val="num" w:pos="5760"/>
        </w:tabs>
        <w:ind w:left="5760" w:hanging="360"/>
      </w:pPr>
      <w:rPr>
        <w:rFonts w:ascii="Courier New" w:hAnsi="Courier New"/>
      </w:rPr>
    </w:lvl>
    <w:lvl w:ilvl="8" w:tplc="11D223B8">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E5FA41AA">
      <w:start w:val="1"/>
      <w:numFmt w:val="bullet"/>
      <w:lvlText w:val="#"/>
      <w:lvlJc w:val="left"/>
      <w:pPr>
        <w:tabs>
          <w:tab w:val="num" w:pos="830"/>
        </w:tabs>
        <w:ind w:left="830" w:hanging="212"/>
      </w:pPr>
      <w:rPr>
        <w:rFonts w:ascii="Lucida Console" w:eastAsia="Lucida Console" w:hAnsi="Lucida Console" w:cs="Lucida Console"/>
        <w:b w:val="0"/>
        <w:bCs w:val="0"/>
        <w:i w:val="0"/>
        <w:iCs w:val="0"/>
        <w:sz w:val="18"/>
      </w:rPr>
    </w:lvl>
    <w:lvl w:ilvl="1" w:tplc="9C20FE1A">
      <w:start w:val="1"/>
      <w:numFmt w:val="bullet"/>
      <w:lvlText w:val="o"/>
      <w:lvlJc w:val="left"/>
      <w:pPr>
        <w:tabs>
          <w:tab w:val="num" w:pos="1440"/>
        </w:tabs>
        <w:ind w:left="1440" w:hanging="360"/>
      </w:pPr>
      <w:rPr>
        <w:rFonts w:ascii="Courier New" w:hAnsi="Courier New"/>
      </w:rPr>
    </w:lvl>
    <w:lvl w:ilvl="2" w:tplc="C9961DBE">
      <w:start w:val="1"/>
      <w:numFmt w:val="bullet"/>
      <w:lvlText w:val=""/>
      <w:lvlJc w:val="left"/>
      <w:pPr>
        <w:tabs>
          <w:tab w:val="num" w:pos="2160"/>
        </w:tabs>
        <w:ind w:left="2160" w:hanging="360"/>
      </w:pPr>
      <w:rPr>
        <w:rFonts w:ascii="Wingdings" w:hAnsi="Wingdings"/>
      </w:rPr>
    </w:lvl>
    <w:lvl w:ilvl="3" w:tplc="59EE5116">
      <w:start w:val="1"/>
      <w:numFmt w:val="bullet"/>
      <w:lvlText w:val=""/>
      <w:lvlJc w:val="left"/>
      <w:pPr>
        <w:tabs>
          <w:tab w:val="num" w:pos="2880"/>
        </w:tabs>
        <w:ind w:left="2880" w:hanging="360"/>
      </w:pPr>
      <w:rPr>
        <w:rFonts w:ascii="Symbol" w:hAnsi="Symbol"/>
      </w:rPr>
    </w:lvl>
    <w:lvl w:ilvl="4" w:tplc="3ACE5ECC">
      <w:start w:val="1"/>
      <w:numFmt w:val="bullet"/>
      <w:lvlText w:val="o"/>
      <w:lvlJc w:val="left"/>
      <w:pPr>
        <w:tabs>
          <w:tab w:val="num" w:pos="3600"/>
        </w:tabs>
        <w:ind w:left="3600" w:hanging="360"/>
      </w:pPr>
      <w:rPr>
        <w:rFonts w:ascii="Courier New" w:hAnsi="Courier New"/>
      </w:rPr>
    </w:lvl>
    <w:lvl w:ilvl="5" w:tplc="303CCB1A">
      <w:start w:val="1"/>
      <w:numFmt w:val="bullet"/>
      <w:lvlText w:val=""/>
      <w:lvlJc w:val="left"/>
      <w:pPr>
        <w:tabs>
          <w:tab w:val="num" w:pos="4320"/>
        </w:tabs>
        <w:ind w:left="4320" w:hanging="360"/>
      </w:pPr>
      <w:rPr>
        <w:rFonts w:ascii="Wingdings" w:hAnsi="Wingdings"/>
      </w:rPr>
    </w:lvl>
    <w:lvl w:ilvl="6" w:tplc="381A9720">
      <w:start w:val="1"/>
      <w:numFmt w:val="bullet"/>
      <w:lvlText w:val=""/>
      <w:lvlJc w:val="left"/>
      <w:pPr>
        <w:tabs>
          <w:tab w:val="num" w:pos="5040"/>
        </w:tabs>
        <w:ind w:left="5040" w:hanging="360"/>
      </w:pPr>
      <w:rPr>
        <w:rFonts w:ascii="Symbol" w:hAnsi="Symbol"/>
      </w:rPr>
    </w:lvl>
    <w:lvl w:ilvl="7" w:tplc="0E1A36E0">
      <w:start w:val="1"/>
      <w:numFmt w:val="bullet"/>
      <w:lvlText w:val="o"/>
      <w:lvlJc w:val="left"/>
      <w:pPr>
        <w:tabs>
          <w:tab w:val="num" w:pos="5760"/>
        </w:tabs>
        <w:ind w:left="5760" w:hanging="360"/>
      </w:pPr>
      <w:rPr>
        <w:rFonts w:ascii="Courier New" w:hAnsi="Courier New"/>
      </w:rPr>
    </w:lvl>
    <w:lvl w:ilvl="8" w:tplc="91C82780">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77FC8690">
      <w:start w:val="1"/>
      <w:numFmt w:val="bullet"/>
      <w:lvlText w:val="#"/>
      <w:lvlJc w:val="left"/>
      <w:pPr>
        <w:tabs>
          <w:tab w:val="num" w:pos="830"/>
        </w:tabs>
        <w:ind w:left="830" w:hanging="212"/>
      </w:pPr>
      <w:rPr>
        <w:rFonts w:ascii="Lucida Console" w:eastAsia="Lucida Console" w:hAnsi="Lucida Console" w:cs="Lucida Console"/>
        <w:b w:val="0"/>
        <w:bCs w:val="0"/>
        <w:i w:val="0"/>
        <w:iCs w:val="0"/>
        <w:sz w:val="18"/>
      </w:rPr>
    </w:lvl>
    <w:lvl w:ilvl="1" w:tplc="AC48D356">
      <w:start w:val="1"/>
      <w:numFmt w:val="bullet"/>
      <w:lvlText w:val="o"/>
      <w:lvlJc w:val="left"/>
      <w:pPr>
        <w:tabs>
          <w:tab w:val="num" w:pos="1440"/>
        </w:tabs>
        <w:ind w:left="1440" w:hanging="360"/>
      </w:pPr>
      <w:rPr>
        <w:rFonts w:ascii="Courier New" w:hAnsi="Courier New"/>
      </w:rPr>
    </w:lvl>
    <w:lvl w:ilvl="2" w:tplc="18442D78">
      <w:start w:val="1"/>
      <w:numFmt w:val="bullet"/>
      <w:lvlText w:val=""/>
      <w:lvlJc w:val="left"/>
      <w:pPr>
        <w:tabs>
          <w:tab w:val="num" w:pos="2160"/>
        </w:tabs>
        <w:ind w:left="2160" w:hanging="360"/>
      </w:pPr>
      <w:rPr>
        <w:rFonts w:ascii="Wingdings" w:hAnsi="Wingdings"/>
      </w:rPr>
    </w:lvl>
    <w:lvl w:ilvl="3" w:tplc="DBC0F220">
      <w:start w:val="1"/>
      <w:numFmt w:val="bullet"/>
      <w:lvlText w:val=""/>
      <w:lvlJc w:val="left"/>
      <w:pPr>
        <w:tabs>
          <w:tab w:val="num" w:pos="2880"/>
        </w:tabs>
        <w:ind w:left="2880" w:hanging="360"/>
      </w:pPr>
      <w:rPr>
        <w:rFonts w:ascii="Symbol" w:hAnsi="Symbol"/>
      </w:rPr>
    </w:lvl>
    <w:lvl w:ilvl="4" w:tplc="359E72A8">
      <w:start w:val="1"/>
      <w:numFmt w:val="bullet"/>
      <w:lvlText w:val="o"/>
      <w:lvlJc w:val="left"/>
      <w:pPr>
        <w:tabs>
          <w:tab w:val="num" w:pos="3600"/>
        </w:tabs>
        <w:ind w:left="3600" w:hanging="360"/>
      </w:pPr>
      <w:rPr>
        <w:rFonts w:ascii="Courier New" w:hAnsi="Courier New"/>
      </w:rPr>
    </w:lvl>
    <w:lvl w:ilvl="5" w:tplc="1182EF04">
      <w:start w:val="1"/>
      <w:numFmt w:val="bullet"/>
      <w:lvlText w:val=""/>
      <w:lvlJc w:val="left"/>
      <w:pPr>
        <w:tabs>
          <w:tab w:val="num" w:pos="4320"/>
        </w:tabs>
        <w:ind w:left="4320" w:hanging="360"/>
      </w:pPr>
      <w:rPr>
        <w:rFonts w:ascii="Wingdings" w:hAnsi="Wingdings"/>
      </w:rPr>
    </w:lvl>
    <w:lvl w:ilvl="6" w:tplc="EB8A8F90">
      <w:start w:val="1"/>
      <w:numFmt w:val="bullet"/>
      <w:lvlText w:val=""/>
      <w:lvlJc w:val="left"/>
      <w:pPr>
        <w:tabs>
          <w:tab w:val="num" w:pos="5040"/>
        </w:tabs>
        <w:ind w:left="5040" w:hanging="360"/>
      </w:pPr>
      <w:rPr>
        <w:rFonts w:ascii="Symbol" w:hAnsi="Symbol"/>
      </w:rPr>
    </w:lvl>
    <w:lvl w:ilvl="7" w:tplc="0BDC49BA">
      <w:start w:val="1"/>
      <w:numFmt w:val="bullet"/>
      <w:lvlText w:val="o"/>
      <w:lvlJc w:val="left"/>
      <w:pPr>
        <w:tabs>
          <w:tab w:val="num" w:pos="5760"/>
        </w:tabs>
        <w:ind w:left="5760" w:hanging="360"/>
      </w:pPr>
      <w:rPr>
        <w:rFonts w:ascii="Courier New" w:hAnsi="Courier New"/>
      </w:rPr>
    </w:lvl>
    <w:lvl w:ilvl="8" w:tplc="FA6A72F2">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E86C362A">
      <w:start w:val="1"/>
      <w:numFmt w:val="bullet"/>
      <w:lvlText w:val="#"/>
      <w:lvlJc w:val="left"/>
      <w:pPr>
        <w:tabs>
          <w:tab w:val="num" w:pos="830"/>
        </w:tabs>
        <w:ind w:left="830" w:hanging="635"/>
      </w:pPr>
      <w:rPr>
        <w:rFonts w:ascii="Lucida Console" w:eastAsia="Lucida Console" w:hAnsi="Lucida Console" w:cs="Lucida Console"/>
        <w:b w:val="0"/>
        <w:bCs w:val="0"/>
        <w:i w:val="0"/>
        <w:iCs w:val="0"/>
        <w:sz w:val="18"/>
      </w:rPr>
    </w:lvl>
    <w:lvl w:ilvl="1" w:tplc="42A8BC08">
      <w:start w:val="1"/>
      <w:numFmt w:val="bullet"/>
      <w:lvlText w:val="#"/>
      <w:lvlJc w:val="left"/>
      <w:pPr>
        <w:tabs>
          <w:tab w:val="num" w:pos="830"/>
        </w:tabs>
        <w:ind w:left="830" w:hanging="212"/>
      </w:pPr>
      <w:rPr>
        <w:rFonts w:ascii="Lucida Console" w:eastAsia="Lucida Console" w:hAnsi="Lucida Console" w:cs="Lucida Console"/>
        <w:b w:val="0"/>
        <w:bCs w:val="0"/>
        <w:i w:val="0"/>
        <w:iCs w:val="0"/>
        <w:sz w:val="18"/>
      </w:rPr>
    </w:lvl>
    <w:lvl w:ilvl="2" w:tplc="22CC76D2">
      <w:start w:val="1"/>
      <w:numFmt w:val="bullet"/>
      <w:lvlText w:val=""/>
      <w:lvlJc w:val="left"/>
      <w:pPr>
        <w:tabs>
          <w:tab w:val="num" w:pos="2160"/>
        </w:tabs>
        <w:ind w:left="2160" w:hanging="360"/>
      </w:pPr>
      <w:rPr>
        <w:rFonts w:ascii="Wingdings" w:hAnsi="Wingdings"/>
      </w:rPr>
    </w:lvl>
    <w:lvl w:ilvl="3" w:tplc="DCBA805A">
      <w:start w:val="1"/>
      <w:numFmt w:val="bullet"/>
      <w:lvlText w:val=""/>
      <w:lvlJc w:val="left"/>
      <w:pPr>
        <w:tabs>
          <w:tab w:val="num" w:pos="2880"/>
        </w:tabs>
        <w:ind w:left="2880" w:hanging="360"/>
      </w:pPr>
      <w:rPr>
        <w:rFonts w:ascii="Symbol" w:hAnsi="Symbol"/>
      </w:rPr>
    </w:lvl>
    <w:lvl w:ilvl="4" w:tplc="74405158">
      <w:start w:val="1"/>
      <w:numFmt w:val="bullet"/>
      <w:lvlText w:val="o"/>
      <w:lvlJc w:val="left"/>
      <w:pPr>
        <w:tabs>
          <w:tab w:val="num" w:pos="3600"/>
        </w:tabs>
        <w:ind w:left="3600" w:hanging="360"/>
      </w:pPr>
      <w:rPr>
        <w:rFonts w:ascii="Courier New" w:hAnsi="Courier New"/>
      </w:rPr>
    </w:lvl>
    <w:lvl w:ilvl="5" w:tplc="37ECD500">
      <w:start w:val="1"/>
      <w:numFmt w:val="bullet"/>
      <w:lvlText w:val=""/>
      <w:lvlJc w:val="left"/>
      <w:pPr>
        <w:tabs>
          <w:tab w:val="num" w:pos="4320"/>
        </w:tabs>
        <w:ind w:left="4320" w:hanging="360"/>
      </w:pPr>
      <w:rPr>
        <w:rFonts w:ascii="Wingdings" w:hAnsi="Wingdings"/>
      </w:rPr>
    </w:lvl>
    <w:lvl w:ilvl="6" w:tplc="F028B6C2">
      <w:start w:val="1"/>
      <w:numFmt w:val="bullet"/>
      <w:lvlText w:val=""/>
      <w:lvlJc w:val="left"/>
      <w:pPr>
        <w:tabs>
          <w:tab w:val="num" w:pos="5040"/>
        </w:tabs>
        <w:ind w:left="5040" w:hanging="360"/>
      </w:pPr>
      <w:rPr>
        <w:rFonts w:ascii="Symbol" w:hAnsi="Symbol"/>
      </w:rPr>
    </w:lvl>
    <w:lvl w:ilvl="7" w:tplc="AB38F55A">
      <w:start w:val="1"/>
      <w:numFmt w:val="bullet"/>
      <w:lvlText w:val="o"/>
      <w:lvlJc w:val="left"/>
      <w:pPr>
        <w:tabs>
          <w:tab w:val="num" w:pos="5760"/>
        </w:tabs>
        <w:ind w:left="5760" w:hanging="360"/>
      </w:pPr>
      <w:rPr>
        <w:rFonts w:ascii="Courier New" w:hAnsi="Courier New"/>
      </w:rPr>
    </w:lvl>
    <w:lvl w:ilvl="8" w:tplc="0D94592C">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EEB407B0">
      <w:start w:val="1"/>
      <w:numFmt w:val="bullet"/>
      <w:lvlText w:val="#"/>
      <w:lvlJc w:val="left"/>
      <w:pPr>
        <w:tabs>
          <w:tab w:val="num" w:pos="407"/>
        </w:tabs>
        <w:ind w:left="195" w:firstLine="0"/>
      </w:pPr>
      <w:rPr>
        <w:rFonts w:ascii="Lucida Console" w:eastAsia="Lucida Console" w:hAnsi="Lucida Console" w:cs="Lucida Console"/>
        <w:b w:val="0"/>
        <w:bCs w:val="0"/>
        <w:i w:val="0"/>
        <w:iCs w:val="0"/>
        <w:sz w:val="18"/>
      </w:rPr>
    </w:lvl>
    <w:lvl w:ilvl="1" w:tplc="475281E0">
      <w:start w:val="1"/>
      <w:numFmt w:val="bullet"/>
      <w:lvlText w:val="o"/>
      <w:lvlJc w:val="left"/>
      <w:pPr>
        <w:tabs>
          <w:tab w:val="num" w:pos="1440"/>
        </w:tabs>
        <w:ind w:left="1440" w:hanging="360"/>
      </w:pPr>
      <w:rPr>
        <w:rFonts w:ascii="Courier New" w:hAnsi="Courier New"/>
      </w:rPr>
    </w:lvl>
    <w:lvl w:ilvl="2" w:tplc="17766DB4">
      <w:start w:val="1"/>
      <w:numFmt w:val="bullet"/>
      <w:lvlText w:val=""/>
      <w:lvlJc w:val="left"/>
      <w:pPr>
        <w:tabs>
          <w:tab w:val="num" w:pos="2160"/>
        </w:tabs>
        <w:ind w:left="2160" w:hanging="360"/>
      </w:pPr>
      <w:rPr>
        <w:rFonts w:ascii="Wingdings" w:hAnsi="Wingdings"/>
      </w:rPr>
    </w:lvl>
    <w:lvl w:ilvl="3" w:tplc="F93295DC">
      <w:start w:val="1"/>
      <w:numFmt w:val="bullet"/>
      <w:lvlText w:val=""/>
      <w:lvlJc w:val="left"/>
      <w:pPr>
        <w:tabs>
          <w:tab w:val="num" w:pos="2880"/>
        </w:tabs>
        <w:ind w:left="2880" w:hanging="360"/>
      </w:pPr>
      <w:rPr>
        <w:rFonts w:ascii="Symbol" w:hAnsi="Symbol"/>
      </w:rPr>
    </w:lvl>
    <w:lvl w:ilvl="4" w:tplc="B3E87EB2">
      <w:start w:val="1"/>
      <w:numFmt w:val="bullet"/>
      <w:lvlText w:val="o"/>
      <w:lvlJc w:val="left"/>
      <w:pPr>
        <w:tabs>
          <w:tab w:val="num" w:pos="3600"/>
        </w:tabs>
        <w:ind w:left="3600" w:hanging="360"/>
      </w:pPr>
      <w:rPr>
        <w:rFonts w:ascii="Courier New" w:hAnsi="Courier New"/>
      </w:rPr>
    </w:lvl>
    <w:lvl w:ilvl="5" w:tplc="E38C2A6C">
      <w:start w:val="1"/>
      <w:numFmt w:val="bullet"/>
      <w:lvlText w:val=""/>
      <w:lvlJc w:val="left"/>
      <w:pPr>
        <w:tabs>
          <w:tab w:val="num" w:pos="4320"/>
        </w:tabs>
        <w:ind w:left="4320" w:hanging="360"/>
      </w:pPr>
      <w:rPr>
        <w:rFonts w:ascii="Wingdings" w:hAnsi="Wingdings"/>
      </w:rPr>
    </w:lvl>
    <w:lvl w:ilvl="6" w:tplc="E3E2D660">
      <w:start w:val="1"/>
      <w:numFmt w:val="bullet"/>
      <w:lvlText w:val=""/>
      <w:lvlJc w:val="left"/>
      <w:pPr>
        <w:tabs>
          <w:tab w:val="num" w:pos="5040"/>
        </w:tabs>
        <w:ind w:left="5040" w:hanging="360"/>
      </w:pPr>
      <w:rPr>
        <w:rFonts w:ascii="Symbol" w:hAnsi="Symbol"/>
      </w:rPr>
    </w:lvl>
    <w:lvl w:ilvl="7" w:tplc="DA020290">
      <w:start w:val="1"/>
      <w:numFmt w:val="bullet"/>
      <w:lvlText w:val="o"/>
      <w:lvlJc w:val="left"/>
      <w:pPr>
        <w:tabs>
          <w:tab w:val="num" w:pos="5760"/>
        </w:tabs>
        <w:ind w:left="5760" w:hanging="360"/>
      </w:pPr>
      <w:rPr>
        <w:rFonts w:ascii="Courier New" w:hAnsi="Courier New"/>
      </w:rPr>
    </w:lvl>
    <w:lvl w:ilvl="8" w:tplc="A88A6A96">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4914D9E2">
      <w:start w:val="1"/>
      <w:numFmt w:val="bullet"/>
      <w:lvlText w:val="#"/>
      <w:lvlJc w:val="left"/>
      <w:pPr>
        <w:tabs>
          <w:tab w:val="num" w:pos="1253"/>
        </w:tabs>
        <w:ind w:left="1253" w:hanging="212"/>
      </w:pPr>
      <w:rPr>
        <w:rFonts w:ascii="Lucida Console" w:eastAsia="Lucida Console" w:hAnsi="Lucida Console" w:cs="Lucida Console"/>
        <w:b w:val="0"/>
        <w:bCs w:val="0"/>
        <w:i w:val="0"/>
        <w:iCs w:val="0"/>
        <w:sz w:val="18"/>
      </w:rPr>
    </w:lvl>
    <w:lvl w:ilvl="1" w:tplc="63C4B7B2">
      <w:start w:val="1"/>
      <w:numFmt w:val="bullet"/>
      <w:lvlText w:val="o"/>
      <w:lvlJc w:val="left"/>
      <w:pPr>
        <w:tabs>
          <w:tab w:val="num" w:pos="1440"/>
        </w:tabs>
        <w:ind w:left="1440" w:hanging="360"/>
      </w:pPr>
      <w:rPr>
        <w:rFonts w:ascii="Courier New" w:hAnsi="Courier New"/>
      </w:rPr>
    </w:lvl>
    <w:lvl w:ilvl="2" w:tplc="9530E3AE">
      <w:start w:val="1"/>
      <w:numFmt w:val="bullet"/>
      <w:lvlText w:val=""/>
      <w:lvlJc w:val="left"/>
      <w:pPr>
        <w:tabs>
          <w:tab w:val="num" w:pos="2160"/>
        </w:tabs>
        <w:ind w:left="2160" w:hanging="360"/>
      </w:pPr>
      <w:rPr>
        <w:rFonts w:ascii="Wingdings" w:hAnsi="Wingdings"/>
      </w:rPr>
    </w:lvl>
    <w:lvl w:ilvl="3" w:tplc="0B40DCE6">
      <w:start w:val="1"/>
      <w:numFmt w:val="bullet"/>
      <w:lvlText w:val=""/>
      <w:lvlJc w:val="left"/>
      <w:pPr>
        <w:tabs>
          <w:tab w:val="num" w:pos="2880"/>
        </w:tabs>
        <w:ind w:left="2880" w:hanging="360"/>
      </w:pPr>
      <w:rPr>
        <w:rFonts w:ascii="Symbol" w:hAnsi="Symbol"/>
      </w:rPr>
    </w:lvl>
    <w:lvl w:ilvl="4" w:tplc="DC483598">
      <w:start w:val="1"/>
      <w:numFmt w:val="bullet"/>
      <w:lvlText w:val="o"/>
      <w:lvlJc w:val="left"/>
      <w:pPr>
        <w:tabs>
          <w:tab w:val="num" w:pos="3600"/>
        </w:tabs>
        <w:ind w:left="3600" w:hanging="360"/>
      </w:pPr>
      <w:rPr>
        <w:rFonts w:ascii="Courier New" w:hAnsi="Courier New"/>
      </w:rPr>
    </w:lvl>
    <w:lvl w:ilvl="5" w:tplc="7BB2BD10">
      <w:start w:val="1"/>
      <w:numFmt w:val="bullet"/>
      <w:lvlText w:val=""/>
      <w:lvlJc w:val="left"/>
      <w:pPr>
        <w:tabs>
          <w:tab w:val="num" w:pos="4320"/>
        </w:tabs>
        <w:ind w:left="4320" w:hanging="360"/>
      </w:pPr>
      <w:rPr>
        <w:rFonts w:ascii="Wingdings" w:hAnsi="Wingdings"/>
      </w:rPr>
    </w:lvl>
    <w:lvl w:ilvl="6" w:tplc="8F4CCDCC">
      <w:start w:val="1"/>
      <w:numFmt w:val="bullet"/>
      <w:lvlText w:val=""/>
      <w:lvlJc w:val="left"/>
      <w:pPr>
        <w:tabs>
          <w:tab w:val="num" w:pos="5040"/>
        </w:tabs>
        <w:ind w:left="5040" w:hanging="360"/>
      </w:pPr>
      <w:rPr>
        <w:rFonts w:ascii="Symbol" w:hAnsi="Symbol"/>
      </w:rPr>
    </w:lvl>
    <w:lvl w:ilvl="7" w:tplc="B03C6E90">
      <w:start w:val="1"/>
      <w:numFmt w:val="bullet"/>
      <w:lvlText w:val="o"/>
      <w:lvlJc w:val="left"/>
      <w:pPr>
        <w:tabs>
          <w:tab w:val="num" w:pos="5760"/>
        </w:tabs>
        <w:ind w:left="5760" w:hanging="360"/>
      </w:pPr>
      <w:rPr>
        <w:rFonts w:ascii="Courier New" w:hAnsi="Courier New"/>
      </w:rPr>
    </w:lvl>
    <w:lvl w:ilvl="8" w:tplc="1206BE6C">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E2D6C766">
      <w:start w:val="1"/>
      <w:numFmt w:val="bullet"/>
      <w:lvlText w:val="#"/>
      <w:lvlJc w:val="left"/>
      <w:pPr>
        <w:tabs>
          <w:tab w:val="num" w:pos="1253"/>
        </w:tabs>
        <w:ind w:left="1253" w:hanging="212"/>
      </w:pPr>
      <w:rPr>
        <w:rFonts w:ascii="Lucida Console" w:eastAsia="Lucida Console" w:hAnsi="Lucida Console" w:cs="Lucida Console"/>
        <w:b w:val="0"/>
        <w:bCs w:val="0"/>
        <w:i w:val="0"/>
        <w:iCs w:val="0"/>
        <w:sz w:val="18"/>
      </w:rPr>
    </w:lvl>
    <w:lvl w:ilvl="1" w:tplc="16DC5628">
      <w:start w:val="1"/>
      <w:numFmt w:val="bullet"/>
      <w:lvlText w:val="o"/>
      <w:lvlJc w:val="left"/>
      <w:pPr>
        <w:tabs>
          <w:tab w:val="num" w:pos="1440"/>
        </w:tabs>
        <w:ind w:left="1440" w:hanging="360"/>
      </w:pPr>
      <w:rPr>
        <w:rFonts w:ascii="Courier New" w:hAnsi="Courier New"/>
      </w:rPr>
    </w:lvl>
    <w:lvl w:ilvl="2" w:tplc="B34C130C">
      <w:start w:val="1"/>
      <w:numFmt w:val="bullet"/>
      <w:lvlText w:val=""/>
      <w:lvlJc w:val="left"/>
      <w:pPr>
        <w:tabs>
          <w:tab w:val="num" w:pos="2160"/>
        </w:tabs>
        <w:ind w:left="2160" w:hanging="360"/>
      </w:pPr>
      <w:rPr>
        <w:rFonts w:ascii="Wingdings" w:hAnsi="Wingdings"/>
      </w:rPr>
    </w:lvl>
    <w:lvl w:ilvl="3" w:tplc="2146ED32">
      <w:start w:val="1"/>
      <w:numFmt w:val="bullet"/>
      <w:lvlText w:val=""/>
      <w:lvlJc w:val="left"/>
      <w:pPr>
        <w:tabs>
          <w:tab w:val="num" w:pos="2880"/>
        </w:tabs>
        <w:ind w:left="2880" w:hanging="360"/>
      </w:pPr>
      <w:rPr>
        <w:rFonts w:ascii="Symbol" w:hAnsi="Symbol"/>
      </w:rPr>
    </w:lvl>
    <w:lvl w:ilvl="4" w:tplc="2C365CC6">
      <w:start w:val="1"/>
      <w:numFmt w:val="bullet"/>
      <w:lvlText w:val="o"/>
      <w:lvlJc w:val="left"/>
      <w:pPr>
        <w:tabs>
          <w:tab w:val="num" w:pos="3600"/>
        </w:tabs>
        <w:ind w:left="3600" w:hanging="360"/>
      </w:pPr>
      <w:rPr>
        <w:rFonts w:ascii="Courier New" w:hAnsi="Courier New"/>
      </w:rPr>
    </w:lvl>
    <w:lvl w:ilvl="5" w:tplc="6DBE90C2">
      <w:start w:val="1"/>
      <w:numFmt w:val="bullet"/>
      <w:lvlText w:val=""/>
      <w:lvlJc w:val="left"/>
      <w:pPr>
        <w:tabs>
          <w:tab w:val="num" w:pos="4320"/>
        </w:tabs>
        <w:ind w:left="4320" w:hanging="360"/>
      </w:pPr>
      <w:rPr>
        <w:rFonts w:ascii="Wingdings" w:hAnsi="Wingdings"/>
      </w:rPr>
    </w:lvl>
    <w:lvl w:ilvl="6" w:tplc="0EA2D65A">
      <w:start w:val="1"/>
      <w:numFmt w:val="bullet"/>
      <w:lvlText w:val=""/>
      <w:lvlJc w:val="left"/>
      <w:pPr>
        <w:tabs>
          <w:tab w:val="num" w:pos="5040"/>
        </w:tabs>
        <w:ind w:left="5040" w:hanging="360"/>
      </w:pPr>
      <w:rPr>
        <w:rFonts w:ascii="Symbol" w:hAnsi="Symbol"/>
      </w:rPr>
    </w:lvl>
    <w:lvl w:ilvl="7" w:tplc="F3B2B084">
      <w:start w:val="1"/>
      <w:numFmt w:val="bullet"/>
      <w:lvlText w:val="o"/>
      <w:lvlJc w:val="left"/>
      <w:pPr>
        <w:tabs>
          <w:tab w:val="num" w:pos="5760"/>
        </w:tabs>
        <w:ind w:left="5760" w:hanging="360"/>
      </w:pPr>
      <w:rPr>
        <w:rFonts w:ascii="Courier New" w:hAnsi="Courier New"/>
      </w:rPr>
    </w:lvl>
    <w:lvl w:ilvl="8" w:tplc="59D6FA88">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735055A2">
      <w:start w:val="1"/>
      <w:numFmt w:val="bullet"/>
      <w:lvlText w:val="#"/>
      <w:lvlJc w:val="left"/>
      <w:pPr>
        <w:tabs>
          <w:tab w:val="num" w:pos="1253"/>
        </w:tabs>
        <w:ind w:left="1253" w:hanging="212"/>
      </w:pPr>
      <w:rPr>
        <w:rFonts w:ascii="Lucida Console" w:eastAsia="Lucida Console" w:hAnsi="Lucida Console" w:cs="Lucida Console"/>
        <w:b w:val="0"/>
        <w:bCs w:val="0"/>
        <w:i w:val="0"/>
        <w:iCs w:val="0"/>
        <w:sz w:val="18"/>
      </w:rPr>
    </w:lvl>
    <w:lvl w:ilvl="1" w:tplc="B302D642">
      <w:start w:val="1"/>
      <w:numFmt w:val="bullet"/>
      <w:lvlText w:val="o"/>
      <w:lvlJc w:val="left"/>
      <w:pPr>
        <w:tabs>
          <w:tab w:val="num" w:pos="1440"/>
        </w:tabs>
        <w:ind w:left="1440" w:hanging="360"/>
      </w:pPr>
      <w:rPr>
        <w:rFonts w:ascii="Courier New" w:hAnsi="Courier New"/>
      </w:rPr>
    </w:lvl>
    <w:lvl w:ilvl="2" w:tplc="19DC7A52">
      <w:start w:val="1"/>
      <w:numFmt w:val="bullet"/>
      <w:lvlText w:val=""/>
      <w:lvlJc w:val="left"/>
      <w:pPr>
        <w:tabs>
          <w:tab w:val="num" w:pos="2160"/>
        </w:tabs>
        <w:ind w:left="2160" w:hanging="360"/>
      </w:pPr>
      <w:rPr>
        <w:rFonts w:ascii="Wingdings" w:hAnsi="Wingdings"/>
      </w:rPr>
    </w:lvl>
    <w:lvl w:ilvl="3" w:tplc="274C05AA">
      <w:start w:val="1"/>
      <w:numFmt w:val="bullet"/>
      <w:lvlText w:val=""/>
      <w:lvlJc w:val="left"/>
      <w:pPr>
        <w:tabs>
          <w:tab w:val="num" w:pos="2880"/>
        </w:tabs>
        <w:ind w:left="2880" w:hanging="360"/>
      </w:pPr>
      <w:rPr>
        <w:rFonts w:ascii="Symbol" w:hAnsi="Symbol"/>
      </w:rPr>
    </w:lvl>
    <w:lvl w:ilvl="4" w:tplc="C96A94F2">
      <w:start w:val="1"/>
      <w:numFmt w:val="bullet"/>
      <w:lvlText w:val="o"/>
      <w:lvlJc w:val="left"/>
      <w:pPr>
        <w:tabs>
          <w:tab w:val="num" w:pos="3600"/>
        </w:tabs>
        <w:ind w:left="3600" w:hanging="360"/>
      </w:pPr>
      <w:rPr>
        <w:rFonts w:ascii="Courier New" w:hAnsi="Courier New"/>
      </w:rPr>
    </w:lvl>
    <w:lvl w:ilvl="5" w:tplc="76621892">
      <w:start w:val="1"/>
      <w:numFmt w:val="bullet"/>
      <w:lvlText w:val=""/>
      <w:lvlJc w:val="left"/>
      <w:pPr>
        <w:tabs>
          <w:tab w:val="num" w:pos="4320"/>
        </w:tabs>
        <w:ind w:left="4320" w:hanging="360"/>
      </w:pPr>
      <w:rPr>
        <w:rFonts w:ascii="Wingdings" w:hAnsi="Wingdings"/>
      </w:rPr>
    </w:lvl>
    <w:lvl w:ilvl="6" w:tplc="DA7416AA">
      <w:start w:val="1"/>
      <w:numFmt w:val="bullet"/>
      <w:lvlText w:val=""/>
      <w:lvlJc w:val="left"/>
      <w:pPr>
        <w:tabs>
          <w:tab w:val="num" w:pos="5040"/>
        </w:tabs>
        <w:ind w:left="5040" w:hanging="360"/>
      </w:pPr>
      <w:rPr>
        <w:rFonts w:ascii="Symbol" w:hAnsi="Symbol"/>
      </w:rPr>
    </w:lvl>
    <w:lvl w:ilvl="7" w:tplc="F316288E">
      <w:start w:val="1"/>
      <w:numFmt w:val="bullet"/>
      <w:lvlText w:val="o"/>
      <w:lvlJc w:val="left"/>
      <w:pPr>
        <w:tabs>
          <w:tab w:val="num" w:pos="5760"/>
        </w:tabs>
        <w:ind w:left="5760" w:hanging="360"/>
      </w:pPr>
      <w:rPr>
        <w:rFonts w:ascii="Courier New" w:hAnsi="Courier New"/>
      </w:rPr>
    </w:lvl>
    <w:lvl w:ilvl="8" w:tplc="25FA4A02">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A42EE824">
      <w:start w:val="1"/>
      <w:numFmt w:val="bullet"/>
      <w:lvlText w:val="#"/>
      <w:lvlJc w:val="left"/>
      <w:pPr>
        <w:tabs>
          <w:tab w:val="num" w:pos="1253"/>
        </w:tabs>
        <w:ind w:left="1253" w:hanging="212"/>
      </w:pPr>
      <w:rPr>
        <w:rFonts w:ascii="Lucida Console" w:eastAsia="Lucida Console" w:hAnsi="Lucida Console" w:cs="Lucida Console"/>
        <w:b w:val="0"/>
        <w:bCs w:val="0"/>
        <w:i w:val="0"/>
        <w:iCs w:val="0"/>
        <w:sz w:val="18"/>
      </w:rPr>
    </w:lvl>
    <w:lvl w:ilvl="1" w:tplc="426C8EA4">
      <w:start w:val="1"/>
      <w:numFmt w:val="bullet"/>
      <w:lvlText w:val="o"/>
      <w:lvlJc w:val="left"/>
      <w:pPr>
        <w:tabs>
          <w:tab w:val="num" w:pos="1440"/>
        </w:tabs>
        <w:ind w:left="1440" w:hanging="360"/>
      </w:pPr>
      <w:rPr>
        <w:rFonts w:ascii="Courier New" w:hAnsi="Courier New"/>
      </w:rPr>
    </w:lvl>
    <w:lvl w:ilvl="2" w:tplc="B15CA2BA">
      <w:start w:val="1"/>
      <w:numFmt w:val="bullet"/>
      <w:lvlText w:val=""/>
      <w:lvlJc w:val="left"/>
      <w:pPr>
        <w:tabs>
          <w:tab w:val="num" w:pos="2160"/>
        </w:tabs>
        <w:ind w:left="2160" w:hanging="360"/>
      </w:pPr>
      <w:rPr>
        <w:rFonts w:ascii="Wingdings" w:hAnsi="Wingdings"/>
      </w:rPr>
    </w:lvl>
    <w:lvl w:ilvl="3" w:tplc="50EA93F0">
      <w:start w:val="1"/>
      <w:numFmt w:val="bullet"/>
      <w:lvlText w:val=""/>
      <w:lvlJc w:val="left"/>
      <w:pPr>
        <w:tabs>
          <w:tab w:val="num" w:pos="2880"/>
        </w:tabs>
        <w:ind w:left="2880" w:hanging="360"/>
      </w:pPr>
      <w:rPr>
        <w:rFonts w:ascii="Symbol" w:hAnsi="Symbol"/>
      </w:rPr>
    </w:lvl>
    <w:lvl w:ilvl="4" w:tplc="00226854">
      <w:start w:val="1"/>
      <w:numFmt w:val="bullet"/>
      <w:lvlText w:val="o"/>
      <w:lvlJc w:val="left"/>
      <w:pPr>
        <w:tabs>
          <w:tab w:val="num" w:pos="3600"/>
        </w:tabs>
        <w:ind w:left="3600" w:hanging="360"/>
      </w:pPr>
      <w:rPr>
        <w:rFonts w:ascii="Courier New" w:hAnsi="Courier New"/>
      </w:rPr>
    </w:lvl>
    <w:lvl w:ilvl="5" w:tplc="CF686224">
      <w:start w:val="1"/>
      <w:numFmt w:val="bullet"/>
      <w:lvlText w:val=""/>
      <w:lvlJc w:val="left"/>
      <w:pPr>
        <w:tabs>
          <w:tab w:val="num" w:pos="4320"/>
        </w:tabs>
        <w:ind w:left="4320" w:hanging="360"/>
      </w:pPr>
      <w:rPr>
        <w:rFonts w:ascii="Wingdings" w:hAnsi="Wingdings"/>
      </w:rPr>
    </w:lvl>
    <w:lvl w:ilvl="6" w:tplc="5734C840">
      <w:start w:val="1"/>
      <w:numFmt w:val="bullet"/>
      <w:lvlText w:val=""/>
      <w:lvlJc w:val="left"/>
      <w:pPr>
        <w:tabs>
          <w:tab w:val="num" w:pos="5040"/>
        </w:tabs>
        <w:ind w:left="5040" w:hanging="360"/>
      </w:pPr>
      <w:rPr>
        <w:rFonts w:ascii="Symbol" w:hAnsi="Symbol"/>
      </w:rPr>
    </w:lvl>
    <w:lvl w:ilvl="7" w:tplc="C490637A">
      <w:start w:val="1"/>
      <w:numFmt w:val="bullet"/>
      <w:lvlText w:val="o"/>
      <w:lvlJc w:val="left"/>
      <w:pPr>
        <w:tabs>
          <w:tab w:val="num" w:pos="5760"/>
        </w:tabs>
        <w:ind w:left="5760" w:hanging="360"/>
      </w:pPr>
      <w:rPr>
        <w:rFonts w:ascii="Courier New" w:hAnsi="Courier New"/>
      </w:rPr>
    </w:lvl>
    <w:lvl w:ilvl="8" w:tplc="DCD0D8A2">
      <w:start w:val="1"/>
      <w:numFmt w:val="bullet"/>
      <w:lvlText w:val=""/>
      <w:lvlJc w:val="left"/>
      <w:pPr>
        <w:tabs>
          <w:tab w:val="num" w:pos="6480"/>
        </w:tabs>
        <w:ind w:left="6480" w:hanging="360"/>
      </w:pPr>
      <w:rPr>
        <w:rFonts w:ascii="Wingdings" w:hAnsi="Wingdings"/>
      </w:rPr>
    </w:lvl>
  </w:abstractNum>
  <w:num w:numId="1" w16cid:durableId="161702777">
    <w:abstractNumId w:val="0"/>
  </w:num>
  <w:num w:numId="2" w16cid:durableId="917638159">
    <w:abstractNumId w:val="1"/>
  </w:num>
  <w:num w:numId="3" w16cid:durableId="922379119">
    <w:abstractNumId w:val="2"/>
  </w:num>
  <w:num w:numId="4" w16cid:durableId="1069695630">
    <w:abstractNumId w:val="3"/>
  </w:num>
  <w:num w:numId="5" w16cid:durableId="9451641">
    <w:abstractNumId w:val="4"/>
  </w:num>
  <w:num w:numId="6" w16cid:durableId="689574552">
    <w:abstractNumId w:val="5"/>
  </w:num>
  <w:num w:numId="7" w16cid:durableId="1437209706">
    <w:abstractNumId w:val="6"/>
  </w:num>
  <w:num w:numId="8" w16cid:durableId="1658604275">
    <w:abstractNumId w:val="7"/>
  </w:num>
  <w:num w:numId="9" w16cid:durableId="1628971220">
    <w:abstractNumId w:val="8"/>
  </w:num>
  <w:num w:numId="10" w16cid:durableId="2107770858">
    <w:abstractNumId w:val="9"/>
  </w:num>
  <w:num w:numId="11" w16cid:durableId="2114206863">
    <w:abstractNumId w:val="10"/>
  </w:num>
  <w:num w:numId="12" w16cid:durableId="1708023115">
    <w:abstractNumId w:val="11"/>
  </w:num>
  <w:num w:numId="13" w16cid:durableId="2046982285">
    <w:abstractNumId w:val="12"/>
  </w:num>
  <w:num w:numId="14" w16cid:durableId="1311322175">
    <w:abstractNumId w:val="13"/>
  </w:num>
  <w:num w:numId="15" w16cid:durableId="910966859">
    <w:abstractNumId w:val="14"/>
  </w:num>
  <w:num w:numId="16" w16cid:durableId="5154612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B05E2F"/>
    <w:rsid w:val="00410E06"/>
    <w:rsid w:val="00AA1422"/>
    <w:rsid w:val="00B05E2F"/>
    <w:rsid w:val="00FF3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7D2318C1"/>
  <w15:docId w15:val="{254E0AA8-C4A2-AF4F-904D-A9027A5A6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png"/><Relationship Id="rId3" Type="http://schemas.openxmlformats.org/officeDocument/2006/relationships/settings" Target="settings.xml"/><Relationship Id="rId7" Type="http://schemas.openxmlformats.org/officeDocument/2006/relationships/image" Target="media/image9.png"/><Relationship Id="rId12"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8.png"/><Relationship Id="rId11" Type="http://schemas.openxmlformats.org/officeDocument/2006/relationships/image" Target="media/image13.png"/><Relationship Id="rId5" Type="http://schemas.openxmlformats.org/officeDocument/2006/relationships/image" Target="media/image7.png"/><Relationship Id="rId15" Type="http://schemas.openxmlformats.org/officeDocument/2006/relationships/fontTable" Target="fontTable.xml"/><Relationship Id="rId10"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11.png"/><Relationship Id="rId14" Type="http://schemas.openxmlformats.org/officeDocument/2006/relationships/image" Target="media/image16.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928</Words>
  <Characters>5295</Characters>
  <Application>Microsoft Office Word</Application>
  <DocSecurity>0</DocSecurity>
  <Lines>44</Lines>
  <Paragraphs>12</Paragraphs>
  <ScaleCrop>false</ScaleCrop>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þÿ</dc:title>
  <dc:subject>þÿ</dc:subject>
  <dc:creator>þÿ</dc:creator>
  <cp:lastModifiedBy>Garza-Robledo Miguel A</cp:lastModifiedBy>
  <cp:revision>1</cp:revision>
  <dcterms:created xsi:type="dcterms:W3CDTF">2025-05-11T10:04:00Z</dcterms:created>
  <dcterms:modified xsi:type="dcterms:W3CDTF">2025-05-11T10:07:00Z</dcterms:modified>
</cp:coreProperties>
</file>